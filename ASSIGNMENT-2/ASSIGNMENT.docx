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32E60" w14:textId="33C4FB3F" w:rsidR="00DC6049" w:rsidRPr="00B2366A" w:rsidRDefault="00DC6049" w:rsidP="00B2366A">
      <w:pPr>
        <w:pStyle w:val="IntenseQuote"/>
        <w:rPr>
          <w:color w:val="75BDA7" w:themeColor="accent3"/>
          <w:sz w:val="72"/>
          <w:szCs w:val="72"/>
          <w:u w:val="dash"/>
        </w:rPr>
      </w:pPr>
      <w:r w:rsidRPr="00B2366A">
        <w:rPr>
          <w:color w:val="75BDA7" w:themeColor="accent3"/>
          <w:sz w:val="72"/>
          <w:szCs w:val="72"/>
          <w:u w:val="dash"/>
        </w:rPr>
        <w:t>ASSIGNMENT – 2</w:t>
      </w:r>
    </w:p>
    <w:p w14:paraId="236C9C33" w14:textId="46193BA7" w:rsidR="00DC6049" w:rsidRPr="00403A76" w:rsidRDefault="00DC6049" w:rsidP="00DC6049">
      <w:pPr>
        <w:pStyle w:val="Heading1"/>
        <w:spacing w:before="0"/>
        <w:jc w:val="center"/>
        <w:rPr>
          <w:rFonts w:ascii="Algerian" w:hAnsi="Algerian"/>
          <w:color w:val="FF0000"/>
          <w:sz w:val="36"/>
          <w:szCs w:val="36"/>
          <w:u w:val="double"/>
        </w:rPr>
      </w:pPr>
      <w:r w:rsidRPr="00403A76">
        <w:rPr>
          <w:rFonts w:ascii="Algerian" w:hAnsi="Algerian"/>
          <w:color w:val="FF0000"/>
          <w:sz w:val="36"/>
          <w:szCs w:val="36"/>
          <w:u w:val="double"/>
        </w:rPr>
        <w:t>Subject – C</w:t>
      </w:r>
      <w:r w:rsidR="00D60B9F" w:rsidRPr="00403A76">
        <w:rPr>
          <w:rFonts w:ascii="Algerian" w:hAnsi="Algerian"/>
          <w:color w:val="FF0000"/>
          <w:sz w:val="36"/>
          <w:szCs w:val="36"/>
          <w:u w:val="double"/>
        </w:rPr>
        <w:t xml:space="preserve">omputer </w:t>
      </w:r>
      <w:r w:rsidRPr="00403A76">
        <w:rPr>
          <w:rFonts w:ascii="Algerian" w:hAnsi="Algerian"/>
          <w:color w:val="FF0000"/>
          <w:sz w:val="36"/>
          <w:szCs w:val="36"/>
          <w:u w:val="double"/>
        </w:rPr>
        <w:t>S</w:t>
      </w:r>
      <w:r w:rsidR="00D60B9F" w:rsidRPr="00403A76">
        <w:rPr>
          <w:rFonts w:ascii="Algerian" w:hAnsi="Algerian"/>
          <w:color w:val="FF0000"/>
          <w:sz w:val="36"/>
          <w:szCs w:val="36"/>
          <w:u w:val="double"/>
        </w:rPr>
        <w:t xml:space="preserve">cience </w:t>
      </w:r>
      <w:r w:rsidRPr="00403A76">
        <w:rPr>
          <w:rFonts w:ascii="Algerian" w:hAnsi="Algerian"/>
          <w:color w:val="FF0000"/>
          <w:sz w:val="36"/>
          <w:szCs w:val="36"/>
          <w:u w:val="double"/>
        </w:rPr>
        <w:t>W</w:t>
      </w:r>
      <w:r w:rsidR="00D60B9F" w:rsidRPr="00403A76">
        <w:rPr>
          <w:rFonts w:ascii="Algerian" w:hAnsi="Algerian"/>
          <w:color w:val="FF0000"/>
          <w:sz w:val="36"/>
          <w:szCs w:val="36"/>
          <w:u w:val="double"/>
        </w:rPr>
        <w:t>orkshop</w:t>
      </w:r>
      <w:r w:rsidRPr="00403A76">
        <w:rPr>
          <w:rFonts w:ascii="Algerian" w:hAnsi="Algerian"/>
          <w:color w:val="FF0000"/>
          <w:sz w:val="36"/>
          <w:szCs w:val="36"/>
          <w:u w:val="double"/>
        </w:rPr>
        <w:t>-1(CSE 2141)</w:t>
      </w:r>
    </w:p>
    <w:p w14:paraId="5D9F61BE" w14:textId="18DB72EF" w:rsidR="00DC6049" w:rsidRPr="00403A76" w:rsidRDefault="00DC6049" w:rsidP="00DC6049">
      <w:pPr>
        <w:pStyle w:val="Heading1"/>
        <w:spacing w:before="0"/>
        <w:jc w:val="center"/>
        <w:rPr>
          <w:rFonts w:ascii="Algerian" w:hAnsi="Algerian"/>
          <w:color w:val="FF0000"/>
          <w:sz w:val="36"/>
          <w:szCs w:val="36"/>
          <w:u w:val="double"/>
        </w:rPr>
      </w:pPr>
      <w:r w:rsidRPr="00403A76">
        <w:rPr>
          <w:rFonts w:ascii="Algerian" w:hAnsi="Algerian"/>
          <w:color w:val="FF0000"/>
          <w:sz w:val="36"/>
          <w:szCs w:val="36"/>
          <w:u w:val="double"/>
        </w:rPr>
        <w:t>NAME – DEEPTESH ROUT</w:t>
      </w:r>
    </w:p>
    <w:p w14:paraId="2C1089ED" w14:textId="35D50647" w:rsidR="00DC6049" w:rsidRPr="00403A76" w:rsidRDefault="00DC6049" w:rsidP="00DC6049">
      <w:pPr>
        <w:pStyle w:val="Heading1"/>
        <w:spacing w:before="0"/>
        <w:jc w:val="center"/>
        <w:rPr>
          <w:rFonts w:ascii="Algerian" w:hAnsi="Algerian"/>
          <w:color w:val="FF0000"/>
          <w:sz w:val="36"/>
          <w:szCs w:val="36"/>
          <w:u w:val="double"/>
        </w:rPr>
      </w:pPr>
      <w:r w:rsidRPr="00403A76">
        <w:rPr>
          <w:rFonts w:ascii="Algerian" w:hAnsi="Algerian"/>
          <w:color w:val="FF0000"/>
          <w:sz w:val="36"/>
          <w:szCs w:val="36"/>
          <w:u w:val="double"/>
        </w:rPr>
        <w:t>Registration Number – 2341018166</w:t>
      </w:r>
    </w:p>
    <w:p w14:paraId="2C7ADC57" w14:textId="485EA843" w:rsidR="00DC6049" w:rsidRPr="00403A76" w:rsidRDefault="00DC6049" w:rsidP="00DC6049">
      <w:pPr>
        <w:pStyle w:val="Heading1"/>
        <w:spacing w:before="0"/>
        <w:jc w:val="center"/>
        <w:rPr>
          <w:rFonts w:ascii="Algerian" w:hAnsi="Algerian"/>
          <w:color w:val="FF0000"/>
          <w:sz w:val="36"/>
          <w:szCs w:val="36"/>
          <w:u w:val="double"/>
        </w:rPr>
      </w:pPr>
      <w:r w:rsidRPr="00403A76">
        <w:rPr>
          <w:rFonts w:ascii="Algerian" w:hAnsi="Algerian"/>
          <w:color w:val="FF0000"/>
          <w:sz w:val="36"/>
          <w:szCs w:val="36"/>
          <w:u w:val="double"/>
        </w:rPr>
        <w:t>Section – 23412G1</w:t>
      </w:r>
    </w:p>
    <w:p w14:paraId="4723C090" w14:textId="72C1A8F1" w:rsidR="00A9204E" w:rsidRPr="00403A76" w:rsidRDefault="00DC6049" w:rsidP="00DC6049">
      <w:pPr>
        <w:pStyle w:val="Heading1"/>
        <w:spacing w:before="0"/>
        <w:jc w:val="center"/>
        <w:rPr>
          <w:rFonts w:ascii="Algerian" w:hAnsi="Algerian"/>
          <w:color w:val="FF0000"/>
          <w:sz w:val="36"/>
          <w:szCs w:val="36"/>
          <w:u w:val="double"/>
        </w:rPr>
      </w:pPr>
      <w:r w:rsidRPr="00403A76">
        <w:rPr>
          <w:rFonts w:ascii="Algerian" w:hAnsi="Algerian"/>
          <w:color w:val="FF0000"/>
          <w:sz w:val="36"/>
          <w:szCs w:val="36"/>
          <w:u w:val="double"/>
        </w:rPr>
        <w:t>Branch – B. Tech (CSE)</w:t>
      </w:r>
    </w:p>
    <w:p w14:paraId="49CB2D37" w14:textId="77777777" w:rsidR="00DC6049" w:rsidRPr="001E5C4B" w:rsidRDefault="00DC6049" w:rsidP="00DC6049">
      <w:pPr>
        <w:rPr>
          <w:rFonts w:ascii="Algerian" w:hAnsi="Algerian"/>
          <w:color w:val="3C4647" w:themeColor="accent4" w:themeShade="80"/>
          <w:sz w:val="28"/>
          <w:szCs w:val="28"/>
        </w:rPr>
      </w:pPr>
    </w:p>
    <w:p w14:paraId="14C8B371" w14:textId="63D602B8" w:rsidR="00DC6049" w:rsidRPr="006E6D76" w:rsidRDefault="00DC6049" w:rsidP="00DC6049">
      <w:pPr>
        <w:rPr>
          <w:color w:val="276E8B" w:themeColor="accent1" w:themeShade="BF"/>
          <w:sz w:val="28"/>
          <w:szCs w:val="28"/>
        </w:rPr>
      </w:pPr>
    </w:p>
    <w:p w14:paraId="6554141E" w14:textId="77777777" w:rsidR="00DC6049" w:rsidRPr="006E6D76" w:rsidRDefault="00DC6049" w:rsidP="00DC6049">
      <w:pPr>
        <w:rPr>
          <w:color w:val="276E8B" w:themeColor="accent1" w:themeShade="BF"/>
          <w:sz w:val="28"/>
          <w:szCs w:val="28"/>
        </w:rPr>
      </w:pPr>
    </w:p>
    <w:p w14:paraId="15A91E28" w14:textId="6C11661A" w:rsidR="00DC6049" w:rsidRPr="006E6D76" w:rsidRDefault="00DC6049" w:rsidP="006E6D76">
      <w:pPr>
        <w:pStyle w:val="ListParagraph"/>
        <w:numPr>
          <w:ilvl w:val="0"/>
          <w:numId w:val="25"/>
        </w:numPr>
        <w:rPr>
          <w:rFonts w:ascii="Agency FB" w:hAnsi="Agency FB"/>
          <w:color w:val="276E8B" w:themeColor="accent1" w:themeShade="BF"/>
          <w:sz w:val="28"/>
          <w:szCs w:val="28"/>
        </w:rPr>
      </w:pPr>
      <w:r w:rsidRPr="006E6D76">
        <w:rPr>
          <w:rFonts w:ascii="Agency FB" w:hAnsi="Agency FB"/>
          <w:color w:val="276E8B" w:themeColor="accent1" w:themeShade="BF"/>
          <w:sz w:val="28"/>
          <w:szCs w:val="28"/>
        </w:rPr>
        <w:t>Create an HTML page with headings and paragraphs. Apply inline styles to the h1 andh2 headings, such as changing the font color and size. Use internal styles for the h3 andh4 headings by applying styles using the id attribute, such as setting text alignment and</w:t>
      </w:r>
      <w:r w:rsidR="006E6D76" w:rsidRPr="006E6D76">
        <w:rPr>
          <w:rFonts w:ascii="Agency FB" w:hAnsi="Agency FB"/>
          <w:color w:val="276E8B" w:themeColor="accent1" w:themeShade="BF"/>
          <w:sz w:val="28"/>
          <w:szCs w:val="28"/>
        </w:rPr>
        <w:t xml:space="preserve"> </w:t>
      </w:r>
      <w:r w:rsidRPr="006E6D76">
        <w:rPr>
          <w:rFonts w:ascii="Agency FB" w:hAnsi="Agency FB"/>
          <w:color w:val="276E8B" w:themeColor="accent1" w:themeShade="BF"/>
          <w:sz w:val="28"/>
          <w:szCs w:val="28"/>
        </w:rPr>
        <w:t>font-weight. Additionally, link an external stylesheet to define the body background</w:t>
      </w:r>
      <w:r w:rsidR="006E6D76" w:rsidRPr="006E6D76">
        <w:rPr>
          <w:rFonts w:ascii="Agency FB" w:hAnsi="Agency FB"/>
          <w:color w:val="276E8B" w:themeColor="accent1" w:themeShade="BF"/>
          <w:sz w:val="28"/>
          <w:szCs w:val="28"/>
        </w:rPr>
        <w:t xml:space="preserve"> </w:t>
      </w:r>
      <w:r w:rsidRPr="006E6D76">
        <w:rPr>
          <w:rFonts w:ascii="Agency FB" w:hAnsi="Agency FB"/>
          <w:color w:val="276E8B" w:themeColor="accent1" w:themeShade="BF"/>
          <w:sz w:val="28"/>
          <w:szCs w:val="28"/>
        </w:rPr>
        <w:t>color, style the h5 heading, and set the paragraph's text color and font size using the</w:t>
      </w:r>
      <w:r w:rsidR="006E6D76">
        <w:rPr>
          <w:rFonts w:ascii="Agency FB" w:hAnsi="Agency FB"/>
          <w:color w:val="276E8B" w:themeColor="accent1" w:themeShade="BF"/>
          <w:sz w:val="28"/>
          <w:szCs w:val="28"/>
        </w:rPr>
        <w:t xml:space="preserve"> </w:t>
      </w:r>
      <w:r w:rsidRPr="006E6D76">
        <w:rPr>
          <w:rFonts w:ascii="Agency FB" w:hAnsi="Agency FB"/>
          <w:color w:val="276E8B" w:themeColor="accent1" w:themeShade="BF"/>
          <w:sz w:val="28"/>
          <w:szCs w:val="28"/>
        </w:rPr>
        <w:t>class attribute. Ensure the external stylesheet is properly linked to the HTML page.</w:t>
      </w:r>
    </w:p>
    <w:p w14:paraId="3A2B6529" w14:textId="77777777" w:rsidR="006E6D76" w:rsidRDefault="006E6D76" w:rsidP="00DC6049">
      <w:pPr>
        <w:pStyle w:val="ListParagraph"/>
        <w:rPr>
          <w:color w:val="276E8B" w:themeColor="accent1" w:themeShade="BF"/>
          <w:sz w:val="28"/>
          <w:szCs w:val="28"/>
        </w:rPr>
      </w:pPr>
    </w:p>
    <w:p w14:paraId="645C46C7" w14:textId="5727B024" w:rsidR="009E0AA0" w:rsidRPr="0065555E" w:rsidRDefault="006E6D76" w:rsidP="0065555E">
      <w:pPr>
        <w:pStyle w:val="ListParagraph"/>
        <w:rPr>
          <w:color w:val="276E8B" w:themeColor="accent1" w:themeShade="BF"/>
          <w:sz w:val="28"/>
          <w:szCs w:val="28"/>
        </w:rPr>
      </w:pPr>
      <w:r>
        <w:rPr>
          <w:color w:val="276E8B" w:themeColor="accent1" w:themeShade="BF"/>
          <w:sz w:val="28"/>
          <w:szCs w:val="28"/>
        </w:rPr>
        <w:t xml:space="preserve">Answer: - </w:t>
      </w:r>
    </w:p>
    <w:p w14:paraId="7A7C9F7F" w14:textId="77777777" w:rsidR="009E0AA0" w:rsidRDefault="009E0AA0" w:rsidP="00DC6049">
      <w:pPr>
        <w:pStyle w:val="ListParagraph"/>
        <w:rPr>
          <w:color w:val="276E8B" w:themeColor="accent1" w:themeShade="BF"/>
          <w:sz w:val="28"/>
          <w:szCs w:val="28"/>
        </w:rPr>
      </w:pPr>
    </w:p>
    <w:p w14:paraId="6628ECCF" w14:textId="0B6AAE65" w:rsidR="006E6D76" w:rsidRPr="006E6D76" w:rsidRDefault="006E6D76" w:rsidP="00DC6049">
      <w:pPr>
        <w:pStyle w:val="ListParagraph"/>
        <w:rPr>
          <w:color w:val="265F65" w:themeColor="accent2" w:themeShade="80"/>
          <w:sz w:val="28"/>
          <w:szCs w:val="28"/>
        </w:rPr>
      </w:pPr>
      <w:r w:rsidRPr="006E6D76">
        <w:rPr>
          <w:color w:val="265F65" w:themeColor="accent2" w:themeShade="80"/>
          <w:sz w:val="28"/>
          <w:szCs w:val="28"/>
        </w:rPr>
        <w:t>HTML CODE</w:t>
      </w:r>
    </w:p>
    <w:p w14:paraId="7E7574CB" w14:textId="77777777" w:rsidR="006E6D76" w:rsidRDefault="006E6D76" w:rsidP="00DC6049">
      <w:pPr>
        <w:pStyle w:val="ListParagraph"/>
        <w:rPr>
          <w:color w:val="276E8B" w:themeColor="accent1" w:themeShade="BF"/>
          <w:sz w:val="28"/>
          <w:szCs w:val="28"/>
        </w:rPr>
      </w:pPr>
    </w:p>
    <w:p w14:paraId="02E97585" w14:textId="13637907" w:rsidR="006E6D76" w:rsidRPr="009E0AA0"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&lt;html&gt;</w:t>
      </w:r>
    </w:p>
    <w:p w14:paraId="2851DB56" w14:textId="5C8F71C0" w:rsidR="006E6D76" w:rsidRPr="009E0AA0"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&lt;head&gt;</w:t>
      </w:r>
    </w:p>
    <w:p w14:paraId="3CE2478D" w14:textId="10D52D07" w:rsidR="006E6D76" w:rsidRPr="009E0AA0"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&lt;title&gt;</w:t>
      </w:r>
      <w:r w:rsidR="00384B87">
        <w:rPr>
          <w:color w:val="5A696A" w:themeColor="accent4" w:themeShade="BF"/>
          <w:sz w:val="18"/>
          <w:szCs w:val="18"/>
          <w:lang w:val="en-IN"/>
        </w:rPr>
        <w:t>Deeptesh</w:t>
      </w:r>
      <w:r w:rsidR="00A92BAB">
        <w:rPr>
          <w:color w:val="5A696A" w:themeColor="accent4" w:themeShade="BF"/>
          <w:sz w:val="18"/>
          <w:szCs w:val="18"/>
          <w:lang w:val="en-IN"/>
        </w:rPr>
        <w:t>rout Assignment 2 Question1</w:t>
      </w:r>
      <w:r w:rsidRPr="006E6D76">
        <w:rPr>
          <w:color w:val="5A696A" w:themeColor="accent4" w:themeShade="BF"/>
          <w:sz w:val="18"/>
          <w:szCs w:val="18"/>
          <w:lang w:val="en-IN"/>
        </w:rPr>
        <w:t>&lt;/title&gt;</w:t>
      </w:r>
    </w:p>
    <w:p w14:paraId="4FDFAE89" w14:textId="77777777"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&lt;link rel="stylesheet" href="styles.css"&gt;</w:t>
      </w:r>
    </w:p>
    <w:p w14:paraId="1552FDC5" w14:textId="5861BF8B" w:rsidR="006E6D76" w:rsidRPr="009E0AA0"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&lt;style&gt;</w:t>
      </w:r>
    </w:p>
    <w:p w14:paraId="2BDE3A3F" w14:textId="77777777"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#h3-heading {</w:t>
      </w:r>
    </w:p>
    <w:p w14:paraId="076D47E6" w14:textId="0AA55E21"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xml:space="preserve">            text-align: </w:t>
      </w:r>
      <w:r w:rsidRPr="009E0AA0">
        <w:rPr>
          <w:color w:val="5A696A" w:themeColor="accent4" w:themeShade="BF"/>
          <w:sz w:val="18"/>
          <w:szCs w:val="18"/>
          <w:lang w:val="en-IN"/>
        </w:rPr>
        <w:t>centre</w:t>
      </w:r>
      <w:r w:rsidRPr="006E6D76">
        <w:rPr>
          <w:color w:val="5A696A" w:themeColor="accent4" w:themeShade="BF"/>
          <w:sz w:val="18"/>
          <w:szCs w:val="18"/>
          <w:lang w:val="en-IN"/>
        </w:rPr>
        <w:t>;</w:t>
      </w:r>
    </w:p>
    <w:p w14:paraId="066C0133" w14:textId="77777777"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font-weight: bold;</w:t>
      </w:r>
    </w:p>
    <w:p w14:paraId="7C3042DC" w14:textId="535E05A0" w:rsidR="006E6D76" w:rsidRPr="009E0AA0"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w:t>
      </w:r>
    </w:p>
    <w:p w14:paraId="6281F81E" w14:textId="77777777"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#h4-heading {</w:t>
      </w:r>
    </w:p>
    <w:p w14:paraId="2F187D07" w14:textId="77777777"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text-align: right;</w:t>
      </w:r>
    </w:p>
    <w:p w14:paraId="59813F1F" w14:textId="77777777"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font-weight: normal;</w:t>
      </w:r>
    </w:p>
    <w:p w14:paraId="4E5F7056" w14:textId="77777777"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w:t>
      </w:r>
    </w:p>
    <w:p w14:paraId="3E65788C" w14:textId="77777777"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&lt;/style&gt;</w:t>
      </w:r>
    </w:p>
    <w:p w14:paraId="55CE5C83" w14:textId="77777777"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&lt;/head&gt;</w:t>
      </w:r>
    </w:p>
    <w:p w14:paraId="68BFFCA2" w14:textId="77777777"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&lt;body&gt;</w:t>
      </w:r>
    </w:p>
    <w:p w14:paraId="284BB409" w14:textId="37703023"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&lt;h1 style="</w:t>
      </w:r>
      <w:r w:rsidRPr="009E0AA0">
        <w:rPr>
          <w:color w:val="5A696A" w:themeColor="accent4" w:themeShade="BF"/>
          <w:sz w:val="18"/>
          <w:szCs w:val="18"/>
          <w:lang w:val="en-IN"/>
        </w:rPr>
        <w:t>colour</w:t>
      </w:r>
      <w:r w:rsidRPr="006E6D76">
        <w:rPr>
          <w:color w:val="5A696A" w:themeColor="accent4" w:themeShade="BF"/>
          <w:sz w:val="18"/>
          <w:szCs w:val="18"/>
          <w:lang w:val="en-IN"/>
        </w:rPr>
        <w:t>: darkblue; font-size: 36px;"&gt;This is an H1 Heading with Inline Styles&lt;/h1&gt;</w:t>
      </w:r>
    </w:p>
    <w:p w14:paraId="7B46874C" w14:textId="1B0B48F5"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&lt;h2 style="</w:t>
      </w:r>
      <w:r w:rsidRPr="009E0AA0">
        <w:rPr>
          <w:color w:val="5A696A" w:themeColor="accent4" w:themeShade="BF"/>
          <w:sz w:val="18"/>
          <w:szCs w:val="18"/>
          <w:lang w:val="en-IN"/>
        </w:rPr>
        <w:t>colour</w:t>
      </w:r>
      <w:r w:rsidRPr="006E6D76">
        <w:rPr>
          <w:color w:val="5A696A" w:themeColor="accent4" w:themeShade="BF"/>
          <w:sz w:val="18"/>
          <w:szCs w:val="18"/>
          <w:lang w:val="en-IN"/>
        </w:rPr>
        <w:t>: green; font-size: 28px;"&gt;This is an H2 Heading with Inline Styles&lt;/h2&gt;</w:t>
      </w:r>
    </w:p>
    <w:p w14:paraId="5BC15A21" w14:textId="77777777" w:rsidR="006E6D76" w:rsidRPr="006E6D76" w:rsidRDefault="006E6D76" w:rsidP="006E6D76">
      <w:pPr>
        <w:pStyle w:val="ListParagraph"/>
        <w:rPr>
          <w:color w:val="5A696A" w:themeColor="accent4" w:themeShade="BF"/>
          <w:sz w:val="18"/>
          <w:szCs w:val="18"/>
          <w:lang w:val="en-IN"/>
        </w:rPr>
      </w:pPr>
    </w:p>
    <w:p w14:paraId="23AB9701" w14:textId="77777777"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lastRenderedPageBreak/>
        <w:t>    &lt;h3 id="h3-heading"&gt;This is an H3 Heading with Internal Styles&lt;/h3&gt;</w:t>
      </w:r>
    </w:p>
    <w:p w14:paraId="34F6D797" w14:textId="4A07E656" w:rsidR="006E6D76" w:rsidRPr="009E0AA0"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&lt;h4 id="h4-heading"&gt;This is an H4 Heading with Internal Styles&lt;/h4&gt;</w:t>
      </w:r>
    </w:p>
    <w:p w14:paraId="769100C1" w14:textId="12D3FADB" w:rsidR="006E6D76" w:rsidRPr="009E0AA0"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&lt;h5 class="h5-heading"&gt;This is an H5 Heading styled by an external stylesheet&lt;/h5&gt;</w:t>
      </w:r>
    </w:p>
    <w:p w14:paraId="33D6F2E9" w14:textId="16C5B0BE"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xml:space="preserve">    &lt;p class="paragraph"&gt;This is a paragraph with text </w:t>
      </w:r>
      <w:r w:rsidRPr="009E0AA0">
        <w:rPr>
          <w:color w:val="5A696A" w:themeColor="accent4" w:themeShade="BF"/>
          <w:sz w:val="18"/>
          <w:szCs w:val="18"/>
          <w:lang w:val="en-IN"/>
        </w:rPr>
        <w:t>colour</w:t>
      </w:r>
      <w:r w:rsidRPr="006E6D76">
        <w:rPr>
          <w:color w:val="5A696A" w:themeColor="accent4" w:themeShade="BF"/>
          <w:sz w:val="18"/>
          <w:szCs w:val="18"/>
          <w:lang w:val="en-IN"/>
        </w:rPr>
        <w:t xml:space="preserve"> and font size set using an external</w:t>
      </w:r>
      <w:r w:rsidR="001E5C4B">
        <w:rPr>
          <w:color w:val="5A696A" w:themeColor="accent4" w:themeShade="BF"/>
          <w:sz w:val="18"/>
          <w:szCs w:val="18"/>
          <w:lang w:val="en-IN"/>
        </w:rPr>
        <w:t xml:space="preserve"> </w:t>
      </w:r>
      <w:r w:rsidRPr="009E0AA0">
        <w:rPr>
          <w:color w:val="5A696A" w:themeColor="accent4" w:themeShade="BF"/>
          <w:sz w:val="18"/>
          <w:szCs w:val="18"/>
          <w:lang w:val="en-IN"/>
        </w:rPr>
        <w:t>stylesheet. &lt;</w:t>
      </w:r>
      <w:r w:rsidRPr="006E6D76">
        <w:rPr>
          <w:color w:val="5A696A" w:themeColor="accent4" w:themeShade="BF"/>
          <w:sz w:val="18"/>
          <w:szCs w:val="18"/>
          <w:lang w:val="en-IN"/>
        </w:rPr>
        <w:t>/p&gt;</w:t>
      </w:r>
    </w:p>
    <w:p w14:paraId="03B22BB9" w14:textId="3B31510E" w:rsidR="006E6D76" w:rsidRPr="001E5C4B" w:rsidRDefault="006E6D76" w:rsidP="001E5C4B">
      <w:pPr>
        <w:pStyle w:val="ListParagraph"/>
        <w:rPr>
          <w:color w:val="5A696A" w:themeColor="accent4" w:themeShade="BF"/>
          <w:sz w:val="18"/>
          <w:szCs w:val="18"/>
          <w:lang w:val="en-IN"/>
        </w:rPr>
      </w:pPr>
      <w:r w:rsidRPr="006E6D76">
        <w:rPr>
          <w:color w:val="5A696A" w:themeColor="accent4" w:themeShade="BF"/>
          <w:sz w:val="18"/>
          <w:szCs w:val="18"/>
          <w:lang w:val="en-IN"/>
        </w:rPr>
        <w:t>&lt;/body&gt;</w:t>
      </w:r>
      <w:r w:rsidRPr="001E5C4B">
        <w:rPr>
          <w:color w:val="5A696A" w:themeColor="accent4" w:themeShade="BF"/>
          <w:sz w:val="18"/>
          <w:szCs w:val="18"/>
          <w:lang w:val="en-IN"/>
        </w:rPr>
        <w:t>&lt;/html&gt;</w:t>
      </w:r>
    </w:p>
    <w:p w14:paraId="65441CEA" w14:textId="77777777" w:rsidR="006E6D76" w:rsidRPr="009E0AA0" w:rsidRDefault="006E6D76" w:rsidP="006E6D76">
      <w:pPr>
        <w:pStyle w:val="ListParagraph"/>
        <w:rPr>
          <w:color w:val="276E8B" w:themeColor="accent1" w:themeShade="BF"/>
          <w:sz w:val="18"/>
          <w:szCs w:val="18"/>
          <w:lang w:val="en-IN"/>
        </w:rPr>
      </w:pPr>
    </w:p>
    <w:p w14:paraId="0F790CD4" w14:textId="77777777" w:rsidR="006E6D76" w:rsidRPr="009E0AA0" w:rsidRDefault="006E6D76" w:rsidP="006E6D76">
      <w:pPr>
        <w:pStyle w:val="ListParagraph"/>
        <w:rPr>
          <w:color w:val="276E8B" w:themeColor="accent1" w:themeShade="BF"/>
          <w:sz w:val="18"/>
          <w:szCs w:val="18"/>
          <w:lang w:val="en-IN"/>
        </w:rPr>
      </w:pPr>
    </w:p>
    <w:p w14:paraId="0C4B53F5" w14:textId="65B41CF5" w:rsidR="006E6D76" w:rsidRPr="009E0AA0" w:rsidRDefault="006E6D76" w:rsidP="006E6D76">
      <w:pPr>
        <w:pStyle w:val="ListParagraph"/>
        <w:rPr>
          <w:color w:val="276E8B" w:themeColor="accent1" w:themeShade="BF"/>
          <w:sz w:val="18"/>
          <w:szCs w:val="18"/>
          <w:lang w:val="en-IN"/>
        </w:rPr>
      </w:pPr>
      <w:r w:rsidRPr="009E0AA0">
        <w:rPr>
          <w:color w:val="276E8B" w:themeColor="accent1" w:themeShade="BF"/>
          <w:sz w:val="18"/>
          <w:szCs w:val="18"/>
          <w:lang w:val="en-IN"/>
        </w:rPr>
        <w:t>CSS CODE: -</w:t>
      </w:r>
    </w:p>
    <w:p w14:paraId="6AC1B63D" w14:textId="77777777" w:rsidR="006E6D76" w:rsidRPr="009E0AA0" w:rsidRDefault="006E6D76" w:rsidP="006E6D76">
      <w:pPr>
        <w:pStyle w:val="ListParagraph"/>
        <w:rPr>
          <w:color w:val="276E8B" w:themeColor="accent1" w:themeShade="BF"/>
          <w:sz w:val="18"/>
          <w:szCs w:val="18"/>
          <w:lang w:val="en-IN"/>
        </w:rPr>
      </w:pPr>
    </w:p>
    <w:p w14:paraId="5167FA95" w14:textId="77777777"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body {</w:t>
      </w:r>
    </w:p>
    <w:p w14:paraId="1D050298" w14:textId="5C6FE8D0"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background-</w:t>
      </w:r>
      <w:r w:rsidR="009E0AA0" w:rsidRPr="009E0AA0">
        <w:rPr>
          <w:color w:val="5A696A" w:themeColor="accent4" w:themeShade="BF"/>
          <w:sz w:val="18"/>
          <w:szCs w:val="18"/>
          <w:lang w:val="en-IN"/>
        </w:rPr>
        <w:t>colour</w:t>
      </w:r>
      <w:r w:rsidRPr="006E6D76">
        <w:rPr>
          <w:color w:val="5A696A" w:themeColor="accent4" w:themeShade="BF"/>
          <w:sz w:val="18"/>
          <w:szCs w:val="18"/>
          <w:lang w:val="en-IN"/>
        </w:rPr>
        <w:t xml:space="preserve">: #f0f0f0; </w:t>
      </w:r>
    </w:p>
    <w:p w14:paraId="64413A3D" w14:textId="77777777"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w:t>
      </w:r>
    </w:p>
    <w:p w14:paraId="356418C4" w14:textId="77777777" w:rsidR="006E6D76" w:rsidRPr="006E6D76" w:rsidRDefault="006E6D76" w:rsidP="006E6D76">
      <w:pPr>
        <w:pStyle w:val="ListParagraph"/>
        <w:rPr>
          <w:color w:val="5A696A" w:themeColor="accent4" w:themeShade="BF"/>
          <w:sz w:val="18"/>
          <w:szCs w:val="18"/>
          <w:lang w:val="en-IN"/>
        </w:rPr>
      </w:pPr>
    </w:p>
    <w:p w14:paraId="5C16F28A" w14:textId="77777777"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.h5-heading {</w:t>
      </w:r>
    </w:p>
    <w:p w14:paraId="77638214" w14:textId="3E01B558"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xml:space="preserve">    </w:t>
      </w:r>
      <w:r w:rsidR="009E0AA0" w:rsidRPr="009E0AA0">
        <w:rPr>
          <w:color w:val="5A696A" w:themeColor="accent4" w:themeShade="BF"/>
          <w:sz w:val="18"/>
          <w:szCs w:val="18"/>
          <w:lang w:val="en-IN"/>
        </w:rPr>
        <w:t>colour</w:t>
      </w:r>
      <w:r w:rsidRPr="006E6D76">
        <w:rPr>
          <w:color w:val="5A696A" w:themeColor="accent4" w:themeShade="BF"/>
          <w:sz w:val="18"/>
          <w:szCs w:val="18"/>
          <w:lang w:val="en-IN"/>
        </w:rPr>
        <w:t>: purple;</w:t>
      </w:r>
    </w:p>
    <w:p w14:paraId="3F823353" w14:textId="77777777"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font-size: 22px;</w:t>
      </w:r>
    </w:p>
    <w:p w14:paraId="00F7CCF3" w14:textId="77777777"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w:t>
      </w:r>
    </w:p>
    <w:p w14:paraId="3D7E38EE" w14:textId="77777777" w:rsidR="006E6D76" w:rsidRPr="006E6D76" w:rsidRDefault="006E6D76" w:rsidP="006E6D76">
      <w:pPr>
        <w:pStyle w:val="ListParagraph"/>
        <w:rPr>
          <w:color w:val="5A696A" w:themeColor="accent4" w:themeShade="BF"/>
          <w:sz w:val="18"/>
          <w:szCs w:val="18"/>
          <w:lang w:val="en-IN"/>
        </w:rPr>
      </w:pPr>
    </w:p>
    <w:p w14:paraId="2E5AD436" w14:textId="3F8DD2E5" w:rsidR="006E6D76" w:rsidRPr="006E6D76" w:rsidRDefault="009E0AA0" w:rsidP="006E6D76">
      <w:pPr>
        <w:pStyle w:val="ListParagraph"/>
        <w:rPr>
          <w:color w:val="5A696A" w:themeColor="accent4" w:themeShade="BF"/>
          <w:sz w:val="18"/>
          <w:szCs w:val="18"/>
          <w:lang w:val="en-IN"/>
        </w:rPr>
      </w:pPr>
      <w:r w:rsidRPr="009E0AA0">
        <w:rPr>
          <w:color w:val="5A696A" w:themeColor="accent4" w:themeShade="BF"/>
          <w:sz w:val="18"/>
          <w:szCs w:val="18"/>
          <w:lang w:val="en-IN"/>
        </w:rPr>
        <w:t>. paragraph</w:t>
      </w:r>
      <w:r w:rsidR="006E6D76" w:rsidRPr="006E6D76">
        <w:rPr>
          <w:color w:val="5A696A" w:themeColor="accent4" w:themeShade="BF"/>
          <w:sz w:val="18"/>
          <w:szCs w:val="18"/>
          <w:lang w:val="en-IN"/>
        </w:rPr>
        <w:t xml:space="preserve"> {</w:t>
      </w:r>
    </w:p>
    <w:p w14:paraId="6D8BE113" w14:textId="7ADF7259"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xml:space="preserve">    </w:t>
      </w:r>
      <w:r w:rsidR="009E0AA0" w:rsidRPr="009E0AA0">
        <w:rPr>
          <w:color w:val="5A696A" w:themeColor="accent4" w:themeShade="BF"/>
          <w:sz w:val="18"/>
          <w:szCs w:val="18"/>
          <w:lang w:val="en-IN"/>
        </w:rPr>
        <w:t>colour</w:t>
      </w:r>
      <w:r w:rsidRPr="006E6D76">
        <w:rPr>
          <w:color w:val="5A696A" w:themeColor="accent4" w:themeShade="BF"/>
          <w:sz w:val="18"/>
          <w:szCs w:val="18"/>
          <w:lang w:val="en-IN"/>
        </w:rPr>
        <w:t xml:space="preserve">: #555; </w:t>
      </w:r>
    </w:p>
    <w:p w14:paraId="2A467E5B" w14:textId="77777777"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    font-size: 18px;</w:t>
      </w:r>
    </w:p>
    <w:p w14:paraId="6D6A24A0" w14:textId="621AEEC0" w:rsidR="006E6D76" w:rsidRPr="006E6D76" w:rsidRDefault="006E6D76" w:rsidP="006E6D76">
      <w:pPr>
        <w:pStyle w:val="ListParagraph"/>
        <w:rPr>
          <w:color w:val="5A696A" w:themeColor="accent4" w:themeShade="BF"/>
          <w:sz w:val="18"/>
          <w:szCs w:val="18"/>
          <w:lang w:val="en-IN"/>
        </w:rPr>
      </w:pPr>
      <w:r w:rsidRPr="006E6D76">
        <w:rPr>
          <w:color w:val="5A696A" w:themeColor="accent4" w:themeShade="BF"/>
          <w:sz w:val="18"/>
          <w:szCs w:val="18"/>
          <w:lang w:val="en-IN"/>
        </w:rPr>
        <w:t>}</w:t>
      </w:r>
    </w:p>
    <w:p w14:paraId="1C0BF77A" w14:textId="77777777" w:rsidR="006E6D76" w:rsidRDefault="006E6D76" w:rsidP="006E6D76">
      <w:pPr>
        <w:pStyle w:val="ListParagraph"/>
        <w:rPr>
          <w:color w:val="276E8B" w:themeColor="accent1" w:themeShade="BF"/>
          <w:lang w:val="en-IN"/>
        </w:rPr>
      </w:pPr>
    </w:p>
    <w:p w14:paraId="4E700968" w14:textId="78BC7C84" w:rsidR="009E0AA0" w:rsidRPr="006E6D76" w:rsidRDefault="009E0AA0" w:rsidP="006E6D76">
      <w:pPr>
        <w:pStyle w:val="ListParagraph"/>
        <w:rPr>
          <w:color w:val="276E8B" w:themeColor="accent1" w:themeShade="BF"/>
          <w:lang w:val="en-IN"/>
        </w:rPr>
      </w:pPr>
      <w:r>
        <w:rPr>
          <w:color w:val="276E8B" w:themeColor="accent1" w:themeShade="BF"/>
          <w:lang w:val="en-IN"/>
        </w:rPr>
        <w:t xml:space="preserve">OUTPUT OF THE </w:t>
      </w:r>
      <w:r w:rsidR="001E5C4B">
        <w:rPr>
          <w:color w:val="276E8B" w:themeColor="accent1" w:themeShade="BF"/>
          <w:lang w:val="en-IN"/>
        </w:rPr>
        <w:t>CODE:</w:t>
      </w:r>
      <w:r>
        <w:rPr>
          <w:color w:val="276E8B" w:themeColor="accent1" w:themeShade="BF"/>
          <w:lang w:val="en-IN"/>
        </w:rPr>
        <w:t xml:space="preserve"> -</w:t>
      </w:r>
    </w:p>
    <w:p w14:paraId="56FD201C" w14:textId="44AC748B" w:rsidR="006E6D76" w:rsidRPr="006E6D76" w:rsidRDefault="006E6D76" w:rsidP="006E6D76">
      <w:pPr>
        <w:pStyle w:val="ListParagraph"/>
        <w:rPr>
          <w:color w:val="276E8B" w:themeColor="accent1" w:themeShade="BF"/>
          <w:lang w:val="en-IN"/>
        </w:rPr>
      </w:pPr>
    </w:p>
    <w:p w14:paraId="65488EF6" w14:textId="480D97E1" w:rsidR="006E6D76" w:rsidRDefault="009E0AA0" w:rsidP="00DC6049">
      <w:pPr>
        <w:pStyle w:val="ListParagraph"/>
        <w:rPr>
          <w:color w:val="276E8B" w:themeColor="accent1" w:themeShade="BF"/>
          <w:sz w:val="28"/>
          <w:szCs w:val="28"/>
        </w:rPr>
      </w:pPr>
      <w:r w:rsidRPr="009E0AA0">
        <w:rPr>
          <w:noProof/>
          <w:color w:val="276E8B" w:themeColor="accent1" w:themeShade="BF"/>
          <w:lang w:val="en-IN"/>
        </w:rPr>
        <w:drawing>
          <wp:anchor distT="0" distB="0" distL="114300" distR="114300" simplePos="0" relativeHeight="251658240" behindDoc="0" locked="0" layoutInCell="1" allowOverlap="1" wp14:anchorId="425F514C" wp14:editId="62000652">
            <wp:simplePos x="0" y="0"/>
            <wp:positionH relativeFrom="column">
              <wp:posOffset>221672</wp:posOffset>
            </wp:positionH>
            <wp:positionV relativeFrom="paragraph">
              <wp:posOffset>265430</wp:posOffset>
            </wp:positionV>
            <wp:extent cx="5943600" cy="1205230"/>
            <wp:effectExtent l="0" t="0" r="0" b="0"/>
            <wp:wrapTopAndBottom/>
            <wp:docPr id="171166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6234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205230"/>
                    </a:xfrm>
                    <a:prstGeom prst="rect">
                      <a:avLst/>
                    </a:prstGeom>
                  </pic:spPr>
                </pic:pic>
              </a:graphicData>
            </a:graphic>
          </wp:anchor>
        </w:drawing>
      </w:r>
    </w:p>
    <w:p w14:paraId="7BECA675" w14:textId="77777777" w:rsidR="006E6D76" w:rsidRDefault="006E6D76" w:rsidP="00DC6049">
      <w:pPr>
        <w:pStyle w:val="ListParagraph"/>
        <w:rPr>
          <w:color w:val="276E8B" w:themeColor="accent1" w:themeShade="BF"/>
          <w:sz w:val="28"/>
          <w:szCs w:val="28"/>
        </w:rPr>
      </w:pPr>
    </w:p>
    <w:p w14:paraId="5798746F" w14:textId="77777777" w:rsidR="006E6D76" w:rsidRPr="006E6D76" w:rsidRDefault="006E6D76" w:rsidP="00DC6049">
      <w:pPr>
        <w:pStyle w:val="ListParagraph"/>
        <w:rPr>
          <w:color w:val="276E8B" w:themeColor="accent1" w:themeShade="BF"/>
          <w:sz w:val="28"/>
          <w:szCs w:val="28"/>
        </w:rPr>
      </w:pPr>
    </w:p>
    <w:p w14:paraId="4F3C75B6" w14:textId="77777777" w:rsidR="006E6D76" w:rsidRPr="006E6D76" w:rsidRDefault="006E6D76" w:rsidP="00DC6049">
      <w:pPr>
        <w:pStyle w:val="ListParagraph"/>
        <w:rPr>
          <w:color w:val="276E8B" w:themeColor="accent1" w:themeShade="BF"/>
          <w:sz w:val="28"/>
          <w:szCs w:val="28"/>
        </w:rPr>
      </w:pPr>
    </w:p>
    <w:p w14:paraId="12D5960E" w14:textId="77777777" w:rsidR="006E6D76" w:rsidRPr="006E6D76" w:rsidRDefault="006E6D76" w:rsidP="00DC6049">
      <w:pPr>
        <w:pStyle w:val="ListParagraph"/>
        <w:rPr>
          <w:color w:val="276E8B" w:themeColor="accent1" w:themeShade="BF"/>
          <w:sz w:val="28"/>
          <w:szCs w:val="28"/>
        </w:rPr>
      </w:pPr>
    </w:p>
    <w:p w14:paraId="0837E596" w14:textId="2E7468D7" w:rsidR="006E6D76" w:rsidRPr="006E6D76" w:rsidRDefault="006E6D76" w:rsidP="00DC6049">
      <w:pPr>
        <w:pStyle w:val="ListParagraph"/>
        <w:rPr>
          <w:color w:val="276E8B" w:themeColor="accent1" w:themeShade="BF"/>
          <w:sz w:val="28"/>
          <w:szCs w:val="28"/>
        </w:rPr>
      </w:pPr>
    </w:p>
    <w:p w14:paraId="2A2851A6" w14:textId="77777777" w:rsidR="006E6D76" w:rsidRDefault="006E6D76" w:rsidP="00DC6049">
      <w:pPr>
        <w:pStyle w:val="ListParagraph"/>
        <w:rPr>
          <w:color w:val="276E8B" w:themeColor="accent1" w:themeShade="BF"/>
          <w:sz w:val="28"/>
          <w:szCs w:val="28"/>
        </w:rPr>
      </w:pPr>
    </w:p>
    <w:p w14:paraId="465D762D" w14:textId="77777777" w:rsidR="00BB2853" w:rsidRDefault="00BB2853" w:rsidP="00DC6049">
      <w:pPr>
        <w:pStyle w:val="ListParagraph"/>
        <w:rPr>
          <w:color w:val="276E8B" w:themeColor="accent1" w:themeShade="BF"/>
          <w:sz w:val="28"/>
          <w:szCs w:val="28"/>
        </w:rPr>
      </w:pPr>
    </w:p>
    <w:p w14:paraId="2261AB33" w14:textId="77777777" w:rsidR="00BB2853" w:rsidRDefault="00BB2853" w:rsidP="00DC6049">
      <w:pPr>
        <w:pStyle w:val="ListParagraph"/>
        <w:rPr>
          <w:color w:val="276E8B" w:themeColor="accent1" w:themeShade="BF"/>
          <w:sz w:val="28"/>
          <w:szCs w:val="28"/>
        </w:rPr>
      </w:pPr>
    </w:p>
    <w:p w14:paraId="278B9AB9" w14:textId="77777777" w:rsidR="00BB2853" w:rsidRDefault="00BB2853" w:rsidP="00DC6049">
      <w:pPr>
        <w:pStyle w:val="ListParagraph"/>
        <w:rPr>
          <w:color w:val="276E8B" w:themeColor="accent1" w:themeShade="BF"/>
          <w:sz w:val="28"/>
          <w:szCs w:val="28"/>
        </w:rPr>
      </w:pPr>
    </w:p>
    <w:p w14:paraId="00BB3CBE" w14:textId="77777777" w:rsidR="00BB2853" w:rsidRDefault="00BB2853" w:rsidP="00DC6049">
      <w:pPr>
        <w:pStyle w:val="ListParagraph"/>
        <w:rPr>
          <w:color w:val="276E8B" w:themeColor="accent1" w:themeShade="BF"/>
          <w:sz w:val="28"/>
          <w:szCs w:val="28"/>
        </w:rPr>
      </w:pPr>
    </w:p>
    <w:p w14:paraId="6423D8BB" w14:textId="77777777" w:rsidR="00BB2853" w:rsidRDefault="00BB2853" w:rsidP="00DC6049">
      <w:pPr>
        <w:pStyle w:val="ListParagraph"/>
        <w:rPr>
          <w:color w:val="276E8B" w:themeColor="accent1" w:themeShade="BF"/>
          <w:sz w:val="28"/>
          <w:szCs w:val="28"/>
        </w:rPr>
      </w:pPr>
    </w:p>
    <w:p w14:paraId="48D9B72E" w14:textId="77777777" w:rsidR="00BB2853" w:rsidRPr="006E6D76" w:rsidRDefault="00BB2853" w:rsidP="00DC6049">
      <w:pPr>
        <w:pStyle w:val="ListParagraph"/>
        <w:rPr>
          <w:color w:val="276E8B" w:themeColor="accent1" w:themeShade="BF"/>
          <w:sz w:val="28"/>
          <w:szCs w:val="28"/>
        </w:rPr>
      </w:pPr>
    </w:p>
    <w:p w14:paraId="5AAA0CB6" w14:textId="77777777" w:rsidR="006E6D76" w:rsidRPr="006E6D76" w:rsidRDefault="006E6D76" w:rsidP="00DC6049">
      <w:pPr>
        <w:pStyle w:val="ListParagraph"/>
        <w:rPr>
          <w:color w:val="276E8B" w:themeColor="accent1" w:themeShade="BF"/>
          <w:sz w:val="28"/>
          <w:szCs w:val="28"/>
        </w:rPr>
      </w:pPr>
    </w:p>
    <w:p w14:paraId="1DFA3DF1" w14:textId="77777777" w:rsidR="006E6D76" w:rsidRDefault="006E6D76" w:rsidP="00DC6049">
      <w:pPr>
        <w:pStyle w:val="ListParagraph"/>
        <w:rPr>
          <w:color w:val="276E8B" w:themeColor="accent1" w:themeShade="BF"/>
          <w:sz w:val="28"/>
          <w:szCs w:val="28"/>
        </w:rPr>
      </w:pPr>
    </w:p>
    <w:p w14:paraId="6E58A533" w14:textId="77777777" w:rsidR="006E6D76" w:rsidRPr="00BB2853" w:rsidRDefault="006E6D76" w:rsidP="00BB2853">
      <w:pPr>
        <w:rPr>
          <w:color w:val="276E8B" w:themeColor="accent1" w:themeShade="BF"/>
          <w:sz w:val="28"/>
          <w:szCs w:val="28"/>
        </w:rPr>
      </w:pPr>
    </w:p>
    <w:p w14:paraId="24F85AD2" w14:textId="63F33F66" w:rsidR="00DC6049" w:rsidRDefault="00DC6049" w:rsidP="00DC6049">
      <w:pPr>
        <w:pStyle w:val="ListParagraph"/>
        <w:numPr>
          <w:ilvl w:val="0"/>
          <w:numId w:val="25"/>
        </w:numPr>
        <w:rPr>
          <w:rFonts w:ascii="Agency FB" w:hAnsi="Agency FB"/>
          <w:color w:val="276E8B" w:themeColor="accent1" w:themeShade="BF"/>
          <w:sz w:val="28"/>
          <w:szCs w:val="28"/>
        </w:rPr>
      </w:pPr>
      <w:r w:rsidRPr="006E6D76">
        <w:rPr>
          <w:rFonts w:ascii="Agency FB" w:hAnsi="Agency FB"/>
          <w:color w:val="276E8B" w:themeColor="accent1" w:themeShade="BF"/>
          <w:sz w:val="28"/>
          <w:szCs w:val="28"/>
        </w:rPr>
        <w:lastRenderedPageBreak/>
        <w:t>Imagine you are designing a webpage for a product display. You want to style the product container using the CSS box model. The product container should have a content width of 400px, padding of 20px on all sides, a border of 10px, and a margin of 15px around it. Inside this container, place an image of the product along with a brief description. Arrange three products in a row and ensure that the images and descriptions are properly aligned within each container.</w:t>
      </w:r>
    </w:p>
    <w:p w14:paraId="0384ED3D" w14:textId="6DDB3DE4" w:rsidR="009E0AA0" w:rsidRDefault="009E0AA0" w:rsidP="009E0AA0">
      <w:pPr>
        <w:rPr>
          <w:rFonts w:ascii="Agency FB" w:hAnsi="Agency FB"/>
          <w:color w:val="276E8B" w:themeColor="accent1" w:themeShade="BF"/>
          <w:sz w:val="28"/>
          <w:szCs w:val="28"/>
        </w:rPr>
      </w:pPr>
    </w:p>
    <w:p w14:paraId="18ED090B" w14:textId="77777777" w:rsidR="009E0AA0" w:rsidRDefault="009E0AA0" w:rsidP="009E0AA0">
      <w:pPr>
        <w:rPr>
          <w:rFonts w:ascii="Agency FB" w:hAnsi="Agency FB"/>
          <w:color w:val="276E8B" w:themeColor="accent1" w:themeShade="BF"/>
          <w:sz w:val="28"/>
          <w:szCs w:val="28"/>
        </w:rPr>
      </w:pPr>
    </w:p>
    <w:p w14:paraId="59047CDC" w14:textId="7A47F0AF" w:rsidR="009E0AA0" w:rsidRPr="00EC41E3" w:rsidRDefault="009E0AA0" w:rsidP="009E0AA0">
      <w:pPr>
        <w:rPr>
          <w:rFonts w:ascii="Agency FB" w:hAnsi="Agency FB" w:cstheme="minorHAnsi"/>
          <w:color w:val="276E8B" w:themeColor="accent1" w:themeShade="BF"/>
          <w:sz w:val="28"/>
          <w:szCs w:val="28"/>
        </w:rPr>
      </w:pPr>
      <w:r w:rsidRPr="00EC41E3">
        <w:rPr>
          <w:rFonts w:ascii="Agency FB" w:hAnsi="Agency FB" w:cstheme="minorHAnsi"/>
          <w:color w:val="276E8B" w:themeColor="accent1" w:themeShade="BF"/>
          <w:sz w:val="28"/>
          <w:szCs w:val="28"/>
        </w:rPr>
        <w:t>ANSWER</w:t>
      </w:r>
    </w:p>
    <w:p w14:paraId="7A6BFEF3" w14:textId="77777777" w:rsidR="009E0AA0" w:rsidRPr="00EC41E3" w:rsidRDefault="009E0AA0" w:rsidP="009E0AA0">
      <w:pPr>
        <w:rPr>
          <w:rFonts w:ascii="Agency FB" w:hAnsi="Agency FB" w:cstheme="minorHAnsi"/>
          <w:color w:val="276E8B" w:themeColor="accent1" w:themeShade="BF"/>
          <w:sz w:val="28"/>
          <w:szCs w:val="28"/>
        </w:rPr>
      </w:pPr>
    </w:p>
    <w:p w14:paraId="2BEB9E32" w14:textId="43A0D5C7" w:rsidR="009E0AA0" w:rsidRPr="00EC41E3" w:rsidRDefault="009E0AA0" w:rsidP="009E0AA0">
      <w:pPr>
        <w:rPr>
          <w:rFonts w:ascii="Agency FB" w:hAnsi="Agency FB" w:cstheme="minorHAnsi"/>
          <w:color w:val="276E8B" w:themeColor="accent1" w:themeShade="BF"/>
          <w:sz w:val="28"/>
          <w:szCs w:val="28"/>
        </w:rPr>
      </w:pPr>
      <w:r w:rsidRPr="00EC41E3">
        <w:rPr>
          <w:rFonts w:ascii="Agency FB" w:hAnsi="Agency FB" w:cstheme="minorHAnsi"/>
          <w:color w:val="276E8B" w:themeColor="accent1" w:themeShade="BF"/>
          <w:sz w:val="28"/>
          <w:szCs w:val="28"/>
        </w:rPr>
        <w:t xml:space="preserve">HTML CODE </w:t>
      </w:r>
    </w:p>
    <w:p w14:paraId="11C4F5F7" w14:textId="77777777" w:rsidR="009E0AA0" w:rsidRPr="00EC41E3" w:rsidRDefault="009E0AA0" w:rsidP="009E0AA0">
      <w:pPr>
        <w:rPr>
          <w:rFonts w:ascii="Agency FB" w:hAnsi="Agency FB" w:cstheme="minorHAnsi"/>
          <w:color w:val="276E8B" w:themeColor="accent1" w:themeShade="BF"/>
          <w:sz w:val="28"/>
          <w:szCs w:val="28"/>
        </w:rPr>
      </w:pPr>
    </w:p>
    <w:p w14:paraId="620BF899" w14:textId="462DA7DF"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&lt; html&gt;</w:t>
      </w:r>
    </w:p>
    <w:p w14:paraId="0C0A3CAB" w14:textId="23D3A8B5" w:rsidR="009E0AA0" w:rsidRPr="009E0AA0" w:rsidRDefault="009E0AA0" w:rsidP="00D60B9F">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&lt;head&gt;</w:t>
      </w:r>
    </w:p>
    <w:p w14:paraId="7FC616C0" w14:textId="40CDB7FF"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&lt;title&gt;</w:t>
      </w:r>
      <w:r w:rsidR="00A92BAB" w:rsidRPr="00A92BAB">
        <w:rPr>
          <w:color w:val="5A696A" w:themeColor="accent4" w:themeShade="BF"/>
          <w:sz w:val="18"/>
          <w:szCs w:val="18"/>
          <w:lang w:val="en-IN"/>
        </w:rPr>
        <w:t xml:space="preserve"> </w:t>
      </w:r>
      <w:r w:rsidR="00A92BAB">
        <w:rPr>
          <w:color w:val="5A696A" w:themeColor="accent4" w:themeShade="BF"/>
          <w:sz w:val="18"/>
          <w:szCs w:val="18"/>
          <w:lang w:val="en-IN"/>
        </w:rPr>
        <w:t>Deepteshrout Assignment 2 Question2</w:t>
      </w:r>
      <w:r w:rsidRPr="009E0AA0">
        <w:rPr>
          <w:rFonts w:cstheme="minorHAnsi"/>
          <w:color w:val="5A696A" w:themeColor="accent4" w:themeShade="BF"/>
          <w:sz w:val="18"/>
          <w:szCs w:val="18"/>
          <w:lang w:val="en-IN"/>
        </w:rPr>
        <w:t>&lt;/title&gt;</w:t>
      </w:r>
    </w:p>
    <w:p w14:paraId="6D63D183" w14:textId="77777777"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&lt;link rel="stylesheet" href="styles.css"&gt;</w:t>
      </w:r>
    </w:p>
    <w:p w14:paraId="296981E8" w14:textId="77777777" w:rsid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&lt;/head&gt;</w:t>
      </w:r>
    </w:p>
    <w:p w14:paraId="2887ED85" w14:textId="77777777" w:rsidR="002A3966" w:rsidRDefault="002A3966" w:rsidP="009E0AA0">
      <w:pPr>
        <w:rPr>
          <w:rFonts w:cstheme="minorHAnsi"/>
          <w:color w:val="5A696A" w:themeColor="accent4" w:themeShade="BF"/>
          <w:sz w:val="18"/>
          <w:szCs w:val="18"/>
          <w:lang w:val="en-IN"/>
        </w:rPr>
      </w:pPr>
      <w:r>
        <w:rPr>
          <w:rFonts w:cstheme="minorHAnsi"/>
          <w:color w:val="5A696A" w:themeColor="accent4" w:themeShade="BF"/>
          <w:sz w:val="18"/>
          <w:szCs w:val="18"/>
          <w:lang w:val="en-IN"/>
        </w:rPr>
        <w:t>&lt;style&gt;</w:t>
      </w:r>
    </w:p>
    <w:p w14:paraId="57FECD30"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body {</w:t>
      </w:r>
    </w:p>
    <w:p w14:paraId="65127C2F"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font-family: Arial, sans-serif;</w:t>
      </w:r>
    </w:p>
    <w:p w14:paraId="1132F76F"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background-color: #f4f4f4;</w:t>
      </w:r>
    </w:p>
    <w:p w14:paraId="6B4B276D"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padding: 20px;</w:t>
      </w:r>
    </w:p>
    <w:p w14:paraId="3D347317"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text-align: centre;</w:t>
      </w:r>
    </w:p>
    <w:p w14:paraId="203001D0"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w:t>
      </w:r>
    </w:p>
    <w:p w14:paraId="6CC254D6" w14:textId="77777777" w:rsidR="002A3966" w:rsidRPr="009E0AA0" w:rsidRDefault="002A3966" w:rsidP="002A3966">
      <w:pPr>
        <w:rPr>
          <w:rFonts w:cstheme="minorHAnsi"/>
          <w:color w:val="5A696A" w:themeColor="accent4" w:themeShade="BF"/>
          <w:sz w:val="18"/>
          <w:szCs w:val="18"/>
          <w:lang w:val="en-IN"/>
        </w:rPr>
      </w:pPr>
    </w:p>
    <w:p w14:paraId="763D927F" w14:textId="77777777" w:rsidR="002A3966" w:rsidRPr="009E0AA0" w:rsidRDefault="002A3966" w:rsidP="002A3966">
      <w:pPr>
        <w:rPr>
          <w:rFonts w:cstheme="minorHAnsi"/>
          <w:color w:val="5A696A" w:themeColor="accent4" w:themeShade="BF"/>
          <w:sz w:val="18"/>
          <w:szCs w:val="18"/>
          <w:lang w:val="en-IN"/>
        </w:rPr>
      </w:pPr>
      <w:r w:rsidRPr="001F3FF0">
        <w:rPr>
          <w:rFonts w:cstheme="minorHAnsi"/>
          <w:color w:val="5A696A" w:themeColor="accent4" w:themeShade="BF"/>
          <w:sz w:val="18"/>
          <w:szCs w:val="18"/>
          <w:lang w:val="en-IN"/>
        </w:rPr>
        <w:t>. product</w:t>
      </w:r>
      <w:r w:rsidRPr="009E0AA0">
        <w:rPr>
          <w:rFonts w:cstheme="minorHAnsi"/>
          <w:color w:val="5A696A" w:themeColor="accent4" w:themeShade="BF"/>
          <w:sz w:val="18"/>
          <w:szCs w:val="18"/>
          <w:lang w:val="en-IN"/>
        </w:rPr>
        <w:t>-row {</w:t>
      </w:r>
    </w:p>
    <w:p w14:paraId="3329FC9C"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display: flex;</w:t>
      </w:r>
    </w:p>
    <w:p w14:paraId="6CCCCADB"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justify-content: space-between; /* Distribute products evenly */</w:t>
      </w:r>
    </w:p>
    <w:p w14:paraId="078F19C4"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margin-top: 20px;</w:t>
      </w:r>
    </w:p>
    <w:p w14:paraId="17DC1E64"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w:t>
      </w:r>
    </w:p>
    <w:p w14:paraId="72869FEB" w14:textId="77777777" w:rsidR="002A3966" w:rsidRPr="009E0AA0" w:rsidRDefault="002A3966" w:rsidP="002A3966">
      <w:pPr>
        <w:rPr>
          <w:rFonts w:cstheme="minorHAnsi"/>
          <w:color w:val="5A696A" w:themeColor="accent4" w:themeShade="BF"/>
          <w:sz w:val="18"/>
          <w:szCs w:val="18"/>
          <w:lang w:val="en-IN"/>
        </w:rPr>
      </w:pPr>
    </w:p>
    <w:p w14:paraId="31B1E00D" w14:textId="77777777" w:rsidR="002A3966" w:rsidRPr="009E0AA0" w:rsidRDefault="002A3966" w:rsidP="002A3966">
      <w:pPr>
        <w:rPr>
          <w:rFonts w:cstheme="minorHAnsi"/>
          <w:color w:val="5A696A" w:themeColor="accent4" w:themeShade="BF"/>
          <w:sz w:val="18"/>
          <w:szCs w:val="18"/>
          <w:lang w:val="en-IN"/>
        </w:rPr>
      </w:pPr>
      <w:r w:rsidRPr="001F3FF0">
        <w:rPr>
          <w:rFonts w:cstheme="minorHAnsi"/>
          <w:color w:val="5A696A" w:themeColor="accent4" w:themeShade="BF"/>
          <w:sz w:val="18"/>
          <w:szCs w:val="18"/>
          <w:lang w:val="en-IN"/>
        </w:rPr>
        <w:t>. product</w:t>
      </w:r>
      <w:r w:rsidRPr="009E0AA0">
        <w:rPr>
          <w:rFonts w:cstheme="minorHAnsi"/>
          <w:color w:val="5A696A" w:themeColor="accent4" w:themeShade="BF"/>
          <w:sz w:val="18"/>
          <w:szCs w:val="18"/>
          <w:lang w:val="en-IN"/>
        </w:rPr>
        <w:t>-container {</w:t>
      </w:r>
    </w:p>
    <w:p w14:paraId="0FED18EF"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width: 400px;  </w:t>
      </w:r>
    </w:p>
    <w:p w14:paraId="15E243DF"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xml:space="preserve">    padding: 20px; </w:t>
      </w:r>
    </w:p>
    <w:p w14:paraId="24527A96"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xml:space="preserve">    border: 10px solid #ddd; </w:t>
      </w:r>
    </w:p>
    <w:p w14:paraId="0B35854B"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margin: 15px;  </w:t>
      </w:r>
    </w:p>
    <w:p w14:paraId="1F473596"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xml:space="preserve">    background-color: #fff; </w:t>
      </w:r>
    </w:p>
    <w:p w14:paraId="09DF7CD5"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xml:space="preserve">    box-shadow: 0px 4px 8px rgba(0, 0, 0, 0.1); </w:t>
      </w:r>
    </w:p>
    <w:p w14:paraId="5DC4B9D7"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xml:space="preserve">    text-align: left; </w:t>
      </w:r>
    </w:p>
    <w:p w14:paraId="5F1A4B5D"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w:t>
      </w:r>
    </w:p>
    <w:p w14:paraId="0ECA1BF6" w14:textId="77777777" w:rsidR="002A3966" w:rsidRPr="009E0AA0" w:rsidRDefault="002A3966" w:rsidP="002A3966">
      <w:pPr>
        <w:rPr>
          <w:rFonts w:cstheme="minorHAnsi"/>
          <w:color w:val="5A696A" w:themeColor="accent4" w:themeShade="BF"/>
          <w:sz w:val="18"/>
          <w:szCs w:val="18"/>
          <w:lang w:val="en-IN"/>
        </w:rPr>
      </w:pPr>
    </w:p>
    <w:p w14:paraId="7A9F526D" w14:textId="77777777" w:rsidR="002A3966" w:rsidRPr="009E0AA0" w:rsidRDefault="002A3966" w:rsidP="002A3966">
      <w:pPr>
        <w:rPr>
          <w:rFonts w:cstheme="minorHAnsi"/>
          <w:color w:val="5A696A" w:themeColor="accent4" w:themeShade="BF"/>
          <w:sz w:val="18"/>
          <w:szCs w:val="18"/>
          <w:lang w:val="en-IN"/>
        </w:rPr>
      </w:pPr>
      <w:r w:rsidRPr="001F3FF0">
        <w:rPr>
          <w:rFonts w:cstheme="minorHAnsi"/>
          <w:color w:val="5A696A" w:themeColor="accent4" w:themeShade="BF"/>
          <w:sz w:val="18"/>
          <w:szCs w:val="18"/>
          <w:lang w:val="en-IN"/>
        </w:rPr>
        <w:t>. product</w:t>
      </w:r>
      <w:r w:rsidRPr="009E0AA0">
        <w:rPr>
          <w:rFonts w:cstheme="minorHAnsi"/>
          <w:color w:val="5A696A" w:themeColor="accent4" w:themeShade="BF"/>
          <w:sz w:val="18"/>
          <w:szCs w:val="18"/>
          <w:lang w:val="en-IN"/>
        </w:rPr>
        <w:t>-container img {</w:t>
      </w:r>
    </w:p>
    <w:p w14:paraId="4D2A2A4A"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xml:space="preserve">    width: 100%; </w:t>
      </w:r>
    </w:p>
    <w:p w14:paraId="65A53B1D"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xml:space="preserve">    height: auto; </w:t>
      </w:r>
    </w:p>
    <w:p w14:paraId="0ED9A666"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xml:space="preserve">    margin-bottom: 10px; </w:t>
      </w:r>
    </w:p>
    <w:p w14:paraId="4ED148E2"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w:t>
      </w:r>
    </w:p>
    <w:p w14:paraId="4DE5D7EC" w14:textId="77777777" w:rsidR="002A3966" w:rsidRPr="009E0AA0" w:rsidRDefault="002A3966" w:rsidP="002A3966">
      <w:pPr>
        <w:rPr>
          <w:rFonts w:cstheme="minorHAnsi"/>
          <w:color w:val="5A696A" w:themeColor="accent4" w:themeShade="BF"/>
          <w:sz w:val="18"/>
          <w:szCs w:val="18"/>
          <w:lang w:val="en-IN"/>
        </w:rPr>
      </w:pPr>
    </w:p>
    <w:p w14:paraId="05996010" w14:textId="77777777" w:rsidR="002A3966" w:rsidRPr="009E0AA0" w:rsidRDefault="002A3966" w:rsidP="002A3966">
      <w:pPr>
        <w:rPr>
          <w:rFonts w:cstheme="minorHAnsi"/>
          <w:color w:val="5A696A" w:themeColor="accent4" w:themeShade="BF"/>
          <w:sz w:val="18"/>
          <w:szCs w:val="18"/>
          <w:lang w:val="en-IN"/>
        </w:rPr>
      </w:pPr>
      <w:r w:rsidRPr="001F3FF0">
        <w:rPr>
          <w:rFonts w:cstheme="minorHAnsi"/>
          <w:color w:val="5A696A" w:themeColor="accent4" w:themeShade="BF"/>
          <w:sz w:val="18"/>
          <w:szCs w:val="18"/>
          <w:lang w:val="en-IN"/>
        </w:rPr>
        <w:t>. product</w:t>
      </w:r>
      <w:r w:rsidRPr="009E0AA0">
        <w:rPr>
          <w:rFonts w:cstheme="minorHAnsi"/>
          <w:color w:val="5A696A" w:themeColor="accent4" w:themeShade="BF"/>
          <w:sz w:val="18"/>
          <w:szCs w:val="18"/>
          <w:lang w:val="en-IN"/>
        </w:rPr>
        <w:t>-container p {</w:t>
      </w:r>
    </w:p>
    <w:p w14:paraId="68070BCB"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font-size: 16px;</w:t>
      </w:r>
    </w:p>
    <w:p w14:paraId="715C5D9C" w14:textId="77777777" w:rsidR="002A3966" w:rsidRPr="009E0AA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color: #333;</w:t>
      </w:r>
    </w:p>
    <w:p w14:paraId="7F8014F7" w14:textId="77777777" w:rsidR="002A3966" w:rsidRPr="001F3FF0" w:rsidRDefault="002A3966" w:rsidP="002A3966">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w:t>
      </w:r>
    </w:p>
    <w:p w14:paraId="1204AA1D" w14:textId="77777777" w:rsidR="002A3966" w:rsidRDefault="002A3966" w:rsidP="009E0AA0">
      <w:pPr>
        <w:rPr>
          <w:rFonts w:cstheme="minorHAnsi"/>
          <w:color w:val="5A696A" w:themeColor="accent4" w:themeShade="BF"/>
          <w:sz w:val="18"/>
          <w:szCs w:val="18"/>
          <w:lang w:val="en-IN"/>
        </w:rPr>
      </w:pPr>
    </w:p>
    <w:p w14:paraId="0F9B5695" w14:textId="39D12BBE" w:rsidR="002A3966" w:rsidRPr="009E0AA0" w:rsidRDefault="002A3966" w:rsidP="009E0AA0">
      <w:pPr>
        <w:rPr>
          <w:rFonts w:cstheme="minorHAnsi"/>
          <w:color w:val="5A696A" w:themeColor="accent4" w:themeShade="BF"/>
          <w:sz w:val="18"/>
          <w:szCs w:val="18"/>
          <w:lang w:val="en-IN"/>
        </w:rPr>
      </w:pPr>
      <w:r>
        <w:rPr>
          <w:rFonts w:cstheme="minorHAnsi"/>
          <w:color w:val="5A696A" w:themeColor="accent4" w:themeShade="BF"/>
          <w:sz w:val="18"/>
          <w:szCs w:val="18"/>
          <w:lang w:val="en-IN"/>
        </w:rPr>
        <w:t>&lt;/style&gt;</w:t>
      </w:r>
    </w:p>
    <w:p w14:paraId="4FA969BC" w14:textId="77777777"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&lt;body&gt;</w:t>
      </w:r>
    </w:p>
    <w:p w14:paraId="314A43F0" w14:textId="77777777"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&lt;h1&gt;Product Display&lt;/h1&gt;</w:t>
      </w:r>
    </w:p>
    <w:p w14:paraId="091D2495" w14:textId="77777777" w:rsidR="009E0AA0" w:rsidRPr="009E0AA0" w:rsidRDefault="009E0AA0" w:rsidP="009E0AA0">
      <w:pPr>
        <w:rPr>
          <w:rFonts w:cstheme="minorHAnsi"/>
          <w:color w:val="5A696A" w:themeColor="accent4" w:themeShade="BF"/>
          <w:sz w:val="18"/>
          <w:szCs w:val="18"/>
          <w:lang w:val="en-IN"/>
        </w:rPr>
      </w:pPr>
    </w:p>
    <w:p w14:paraId="3E112C2A" w14:textId="77777777"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lastRenderedPageBreak/>
        <w:t>    &lt;div class="product-row"&gt;</w:t>
      </w:r>
    </w:p>
    <w:p w14:paraId="0513126A" w14:textId="77777777"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&lt;div class="product-container"&gt;</w:t>
      </w:r>
    </w:p>
    <w:p w14:paraId="47B61A70" w14:textId="77777777"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&lt;img src="product1.jpg" alt="Product 1 Image"&gt;</w:t>
      </w:r>
    </w:p>
    <w:p w14:paraId="302121CA" w14:textId="77777777"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&lt;p&gt;Product 1: A brief description of the first product.&lt;/p&gt;</w:t>
      </w:r>
    </w:p>
    <w:p w14:paraId="021A19D4" w14:textId="40BC0640"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&lt;/div&gt;</w:t>
      </w:r>
    </w:p>
    <w:p w14:paraId="4C2D613A" w14:textId="69D276D8"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&lt;div class="product-container"&gt;</w:t>
      </w:r>
    </w:p>
    <w:p w14:paraId="03F7D4BA" w14:textId="588F2609"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&lt;img src="product2.jpg" alt="Product 2 Image"&gt;</w:t>
      </w:r>
    </w:p>
    <w:p w14:paraId="55A89133" w14:textId="79D17942"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&lt;p&gt;Product 2: A brief description of the second product.&lt;/p&gt;</w:t>
      </w:r>
    </w:p>
    <w:p w14:paraId="3ED7431E" w14:textId="1503EFB3"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&lt;/div&gt;</w:t>
      </w:r>
    </w:p>
    <w:p w14:paraId="663BD4B6" w14:textId="097490E0"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&lt;div class="product-container"&gt;</w:t>
      </w:r>
    </w:p>
    <w:p w14:paraId="205C386A" w14:textId="2FDE8F02"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&lt;img src="product3.jpg" alt="Product 3 Image"&gt;</w:t>
      </w:r>
    </w:p>
    <w:p w14:paraId="0CECFC60" w14:textId="0102F9AE"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&lt;p&gt;Product 3: A brief description of the third product.&lt;/p&gt;</w:t>
      </w:r>
    </w:p>
    <w:p w14:paraId="7A9A9563" w14:textId="771E995A"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&lt;/div&gt;</w:t>
      </w:r>
    </w:p>
    <w:p w14:paraId="1761DEBE" w14:textId="111DC018"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    &lt;/div&gt;</w:t>
      </w:r>
    </w:p>
    <w:p w14:paraId="20AAE888" w14:textId="5A974D2B"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&lt;/body&gt;</w:t>
      </w:r>
    </w:p>
    <w:p w14:paraId="57A76426" w14:textId="5561F8E9" w:rsidR="009E0AA0" w:rsidRPr="009E0AA0" w:rsidRDefault="009E0AA0" w:rsidP="009E0AA0">
      <w:pPr>
        <w:rPr>
          <w:rFonts w:cstheme="minorHAnsi"/>
          <w:color w:val="5A696A" w:themeColor="accent4" w:themeShade="BF"/>
          <w:sz w:val="18"/>
          <w:szCs w:val="18"/>
          <w:lang w:val="en-IN"/>
        </w:rPr>
      </w:pPr>
      <w:r w:rsidRPr="009E0AA0">
        <w:rPr>
          <w:rFonts w:cstheme="minorHAnsi"/>
          <w:color w:val="5A696A" w:themeColor="accent4" w:themeShade="BF"/>
          <w:sz w:val="18"/>
          <w:szCs w:val="18"/>
          <w:lang w:val="en-IN"/>
        </w:rPr>
        <w:t>&lt;/html&gt;</w:t>
      </w:r>
    </w:p>
    <w:p w14:paraId="4C89A45A" w14:textId="015A046B" w:rsidR="009E0AA0" w:rsidRDefault="009E0AA0" w:rsidP="009E0AA0">
      <w:pPr>
        <w:rPr>
          <w:rFonts w:cstheme="minorHAnsi"/>
          <w:color w:val="5A696A" w:themeColor="accent4" w:themeShade="BF"/>
          <w:sz w:val="28"/>
          <w:szCs w:val="28"/>
          <w:lang w:val="en-IN"/>
        </w:rPr>
      </w:pPr>
    </w:p>
    <w:p w14:paraId="53B886A0" w14:textId="77777777" w:rsidR="002A3966" w:rsidRPr="009E0AA0" w:rsidRDefault="002A3966" w:rsidP="009E0AA0">
      <w:pPr>
        <w:rPr>
          <w:rFonts w:cstheme="minorHAnsi"/>
          <w:color w:val="5A696A" w:themeColor="accent4" w:themeShade="BF"/>
          <w:sz w:val="18"/>
          <w:szCs w:val="18"/>
          <w:lang w:val="en-IN"/>
        </w:rPr>
      </w:pPr>
    </w:p>
    <w:p w14:paraId="685FD13D" w14:textId="2D026861" w:rsidR="009E0AA0" w:rsidRPr="001F3FF0" w:rsidRDefault="009E0AA0" w:rsidP="009E0AA0">
      <w:pPr>
        <w:rPr>
          <w:rFonts w:cstheme="minorHAnsi"/>
          <w:color w:val="5A696A" w:themeColor="accent4" w:themeShade="BF"/>
          <w:sz w:val="28"/>
          <w:szCs w:val="28"/>
        </w:rPr>
      </w:pPr>
    </w:p>
    <w:p w14:paraId="67B0FD2A" w14:textId="77777777" w:rsidR="00890B71" w:rsidRPr="001F3FF0" w:rsidRDefault="00890B71" w:rsidP="009E0AA0">
      <w:pPr>
        <w:rPr>
          <w:rFonts w:cstheme="minorHAnsi"/>
          <w:color w:val="5A696A" w:themeColor="accent4" w:themeShade="BF"/>
          <w:sz w:val="18"/>
          <w:szCs w:val="18"/>
          <w:lang w:val="en-IN"/>
        </w:rPr>
      </w:pPr>
    </w:p>
    <w:p w14:paraId="706667AD" w14:textId="77777777" w:rsidR="001F3FF0" w:rsidRDefault="001F3FF0" w:rsidP="009E0AA0">
      <w:pPr>
        <w:rPr>
          <w:rFonts w:cstheme="minorHAnsi"/>
          <w:color w:val="276E8B" w:themeColor="accent1" w:themeShade="BF"/>
          <w:sz w:val="18"/>
          <w:szCs w:val="18"/>
          <w:lang w:val="en-IN"/>
        </w:rPr>
      </w:pPr>
    </w:p>
    <w:p w14:paraId="490D5211" w14:textId="77777777" w:rsidR="001F3FF0" w:rsidRDefault="001F3FF0" w:rsidP="009E0AA0">
      <w:pPr>
        <w:rPr>
          <w:rFonts w:cstheme="minorHAnsi"/>
          <w:color w:val="276E8B" w:themeColor="accent1" w:themeShade="BF"/>
          <w:sz w:val="18"/>
          <w:szCs w:val="18"/>
          <w:lang w:val="en-IN"/>
        </w:rPr>
      </w:pPr>
    </w:p>
    <w:p w14:paraId="5B483EC0" w14:textId="0924557E" w:rsidR="00890B71" w:rsidRDefault="00890B71" w:rsidP="009E0AA0">
      <w:pPr>
        <w:rPr>
          <w:rFonts w:cstheme="minorHAnsi"/>
          <w:color w:val="276E8B" w:themeColor="accent1" w:themeShade="BF"/>
          <w:sz w:val="18"/>
          <w:szCs w:val="18"/>
          <w:lang w:val="en-IN"/>
        </w:rPr>
      </w:pPr>
      <w:r>
        <w:rPr>
          <w:rFonts w:cstheme="minorHAnsi"/>
          <w:color w:val="276E8B" w:themeColor="accent1" w:themeShade="BF"/>
          <w:sz w:val="18"/>
          <w:szCs w:val="18"/>
          <w:lang w:val="en-IN"/>
        </w:rPr>
        <w:t xml:space="preserve">OUTPUT OF THE CODE </w:t>
      </w:r>
    </w:p>
    <w:p w14:paraId="5CA7B9A8" w14:textId="7863EA5D" w:rsidR="001F3FF0" w:rsidRDefault="00050856" w:rsidP="009E0AA0">
      <w:pPr>
        <w:rPr>
          <w:rFonts w:cstheme="minorHAnsi"/>
          <w:color w:val="276E8B" w:themeColor="accent1" w:themeShade="BF"/>
          <w:sz w:val="18"/>
          <w:szCs w:val="18"/>
          <w:lang w:val="en-IN"/>
        </w:rPr>
      </w:pPr>
      <w:r w:rsidRPr="00050856">
        <w:rPr>
          <w:rFonts w:cstheme="minorHAnsi"/>
          <w:noProof/>
          <w:color w:val="276E8B" w:themeColor="accent1" w:themeShade="BF"/>
          <w:sz w:val="18"/>
          <w:szCs w:val="18"/>
          <w:lang w:val="en-IN"/>
        </w:rPr>
        <w:drawing>
          <wp:inline distT="0" distB="0" distL="0" distR="0" wp14:anchorId="2C22F8F5" wp14:editId="67881687">
            <wp:extent cx="5943600" cy="2737485"/>
            <wp:effectExtent l="0" t="0" r="0" b="5715"/>
            <wp:docPr id="29163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34246" name=""/>
                    <pic:cNvPicPr/>
                  </pic:nvPicPr>
                  <pic:blipFill>
                    <a:blip r:embed="rId10"/>
                    <a:stretch>
                      <a:fillRect/>
                    </a:stretch>
                  </pic:blipFill>
                  <pic:spPr>
                    <a:xfrm>
                      <a:off x="0" y="0"/>
                      <a:ext cx="5943600" cy="2737485"/>
                    </a:xfrm>
                    <a:prstGeom prst="rect">
                      <a:avLst/>
                    </a:prstGeom>
                  </pic:spPr>
                </pic:pic>
              </a:graphicData>
            </a:graphic>
          </wp:inline>
        </w:drawing>
      </w:r>
    </w:p>
    <w:p w14:paraId="33236C13" w14:textId="6AE04E2A" w:rsidR="00890B71" w:rsidRDefault="00890B71" w:rsidP="009E0AA0">
      <w:pPr>
        <w:rPr>
          <w:rFonts w:cstheme="minorHAnsi"/>
          <w:color w:val="276E8B" w:themeColor="accent1" w:themeShade="BF"/>
          <w:sz w:val="18"/>
          <w:szCs w:val="18"/>
          <w:lang w:val="en-IN"/>
        </w:rPr>
      </w:pPr>
    </w:p>
    <w:p w14:paraId="25EE9F89" w14:textId="2EC37AF0" w:rsidR="00890B71" w:rsidRPr="009E0AA0" w:rsidRDefault="00890B71" w:rsidP="009E0AA0">
      <w:pPr>
        <w:rPr>
          <w:rFonts w:cstheme="minorHAnsi"/>
          <w:color w:val="276E8B" w:themeColor="accent1" w:themeShade="BF"/>
          <w:sz w:val="18"/>
          <w:szCs w:val="18"/>
          <w:lang w:val="en-IN"/>
        </w:rPr>
      </w:pPr>
    </w:p>
    <w:p w14:paraId="4579D7B4" w14:textId="77777777" w:rsidR="009E0AA0" w:rsidRDefault="009E0AA0" w:rsidP="009E0AA0">
      <w:pPr>
        <w:rPr>
          <w:rFonts w:cstheme="minorHAnsi"/>
          <w:color w:val="276E8B" w:themeColor="accent1" w:themeShade="BF"/>
          <w:sz w:val="28"/>
          <w:szCs w:val="28"/>
          <w:lang w:val="en-IN"/>
        </w:rPr>
      </w:pPr>
    </w:p>
    <w:p w14:paraId="3EAD7260" w14:textId="77777777" w:rsidR="00B2366A" w:rsidRDefault="00B2366A" w:rsidP="009E0AA0">
      <w:pPr>
        <w:rPr>
          <w:rFonts w:cstheme="minorHAnsi"/>
          <w:color w:val="276E8B" w:themeColor="accent1" w:themeShade="BF"/>
          <w:sz w:val="28"/>
          <w:szCs w:val="28"/>
          <w:lang w:val="en-IN"/>
        </w:rPr>
      </w:pPr>
    </w:p>
    <w:p w14:paraId="0D1F644F" w14:textId="77777777" w:rsidR="00050856" w:rsidRDefault="00050856" w:rsidP="009E0AA0">
      <w:pPr>
        <w:rPr>
          <w:rFonts w:cstheme="minorHAnsi"/>
          <w:color w:val="276E8B" w:themeColor="accent1" w:themeShade="BF"/>
          <w:sz w:val="28"/>
          <w:szCs w:val="28"/>
          <w:lang w:val="en-IN"/>
        </w:rPr>
      </w:pPr>
    </w:p>
    <w:p w14:paraId="70D819F4" w14:textId="77777777" w:rsidR="00050856" w:rsidRDefault="00050856" w:rsidP="009E0AA0">
      <w:pPr>
        <w:rPr>
          <w:rFonts w:cstheme="minorHAnsi"/>
          <w:color w:val="276E8B" w:themeColor="accent1" w:themeShade="BF"/>
          <w:sz w:val="28"/>
          <w:szCs w:val="28"/>
          <w:lang w:val="en-IN"/>
        </w:rPr>
      </w:pPr>
    </w:p>
    <w:p w14:paraId="20C95726" w14:textId="77777777" w:rsidR="00050856" w:rsidRDefault="00050856" w:rsidP="009E0AA0">
      <w:pPr>
        <w:rPr>
          <w:rFonts w:cstheme="minorHAnsi"/>
          <w:color w:val="276E8B" w:themeColor="accent1" w:themeShade="BF"/>
          <w:sz w:val="28"/>
          <w:szCs w:val="28"/>
          <w:lang w:val="en-IN"/>
        </w:rPr>
      </w:pPr>
    </w:p>
    <w:p w14:paraId="7AFD1A54" w14:textId="77777777" w:rsidR="00050856" w:rsidRDefault="00050856" w:rsidP="009E0AA0">
      <w:pPr>
        <w:rPr>
          <w:rFonts w:cstheme="minorHAnsi"/>
          <w:color w:val="276E8B" w:themeColor="accent1" w:themeShade="BF"/>
          <w:sz w:val="28"/>
          <w:szCs w:val="28"/>
          <w:lang w:val="en-IN"/>
        </w:rPr>
      </w:pPr>
    </w:p>
    <w:p w14:paraId="1397A187" w14:textId="77777777" w:rsidR="00050856" w:rsidRDefault="00050856" w:rsidP="009E0AA0">
      <w:pPr>
        <w:rPr>
          <w:rFonts w:cstheme="minorHAnsi"/>
          <w:color w:val="276E8B" w:themeColor="accent1" w:themeShade="BF"/>
          <w:sz w:val="28"/>
          <w:szCs w:val="28"/>
          <w:lang w:val="en-IN"/>
        </w:rPr>
      </w:pPr>
    </w:p>
    <w:p w14:paraId="4B83C86E" w14:textId="77777777" w:rsidR="00050856" w:rsidRPr="009E0AA0" w:rsidRDefault="00050856" w:rsidP="009E0AA0">
      <w:pPr>
        <w:rPr>
          <w:rFonts w:cstheme="minorHAnsi"/>
          <w:color w:val="276E8B" w:themeColor="accent1" w:themeShade="BF"/>
          <w:sz w:val="28"/>
          <w:szCs w:val="28"/>
          <w:lang w:val="en-IN"/>
        </w:rPr>
      </w:pPr>
    </w:p>
    <w:p w14:paraId="595FCB20" w14:textId="77777777" w:rsidR="009E0AA0" w:rsidRPr="009E0AA0" w:rsidRDefault="009E0AA0" w:rsidP="009E0AA0">
      <w:pPr>
        <w:rPr>
          <w:rFonts w:cstheme="minorHAnsi"/>
          <w:color w:val="276E8B" w:themeColor="accent1" w:themeShade="BF"/>
          <w:sz w:val="28"/>
          <w:szCs w:val="28"/>
        </w:rPr>
      </w:pPr>
    </w:p>
    <w:p w14:paraId="4911D2F3" w14:textId="77777777" w:rsidR="009E0AA0" w:rsidRPr="009E0AA0" w:rsidRDefault="009E0AA0" w:rsidP="009E0AA0">
      <w:pPr>
        <w:rPr>
          <w:rFonts w:ascii="Agency FB" w:hAnsi="Agency FB"/>
          <w:color w:val="276E8B" w:themeColor="accent1" w:themeShade="BF"/>
          <w:sz w:val="28"/>
          <w:szCs w:val="28"/>
        </w:rPr>
      </w:pPr>
    </w:p>
    <w:p w14:paraId="08698E7A" w14:textId="7562E8F7" w:rsidR="00DC6049" w:rsidRDefault="00DC6049" w:rsidP="00DC6049">
      <w:pPr>
        <w:pStyle w:val="ListParagraph"/>
        <w:numPr>
          <w:ilvl w:val="0"/>
          <w:numId w:val="25"/>
        </w:numPr>
        <w:rPr>
          <w:rFonts w:ascii="Agency FB" w:eastAsia="Times New Roman" w:hAnsi="Agency FB"/>
          <w:color w:val="276E8B" w:themeColor="accent1" w:themeShade="BF"/>
          <w:sz w:val="28"/>
          <w:szCs w:val="28"/>
          <w:lang w:val="en-IN" w:eastAsia="en-IN"/>
        </w:rPr>
      </w:pPr>
      <w:r w:rsidRPr="006E6D76">
        <w:rPr>
          <w:rFonts w:ascii="Agency FB" w:eastAsia="Times New Roman" w:hAnsi="Agency FB"/>
          <w:color w:val="276E8B" w:themeColor="accent1" w:themeShade="BF"/>
          <w:sz w:val="28"/>
          <w:szCs w:val="28"/>
          <w:lang w:val="en-IN" w:eastAsia="en-IN"/>
        </w:rPr>
        <w:t xml:space="preserve">Add a &lt;div&gt; element and an image element. Write "My Special Div" as inline text inside the &lt;div&gt; </w:t>
      </w:r>
      <w:r w:rsidR="001E5C4B" w:rsidRPr="006E6D76">
        <w:rPr>
          <w:rFonts w:ascii="Agency FB" w:eastAsia="Times New Roman" w:hAnsi="Agency FB"/>
          <w:color w:val="276E8B" w:themeColor="accent1" w:themeShade="BF"/>
          <w:sz w:val="28"/>
          <w:szCs w:val="28"/>
          <w:lang w:val="en-IN" w:eastAsia="en-IN"/>
        </w:rPr>
        <w:t>like &lt;</w:t>
      </w:r>
      <w:r w:rsidRPr="006E6D76">
        <w:rPr>
          <w:rFonts w:ascii="Agency FB" w:eastAsia="Times New Roman" w:hAnsi="Agency FB"/>
          <w:color w:val="276E8B" w:themeColor="accent1" w:themeShade="BF"/>
          <w:sz w:val="28"/>
          <w:szCs w:val="28"/>
          <w:lang w:val="en-IN" w:eastAsia="en-IN"/>
        </w:rPr>
        <w:t>div&gt; My Special Div &lt;/div&gt;. Change the text colour of the &lt;div&gt; when the user moves the mouse over the image, and change it back when the user moves the mouse out of the image.</w:t>
      </w:r>
    </w:p>
    <w:p w14:paraId="28C6EDF1" w14:textId="77777777" w:rsidR="00890B71" w:rsidRDefault="00890B71" w:rsidP="00890B71">
      <w:pPr>
        <w:rPr>
          <w:rFonts w:ascii="Agency FB" w:eastAsia="Times New Roman" w:hAnsi="Agency FB"/>
          <w:color w:val="276E8B" w:themeColor="accent1" w:themeShade="BF"/>
          <w:sz w:val="28"/>
          <w:szCs w:val="28"/>
          <w:lang w:val="en-IN" w:eastAsia="en-IN"/>
        </w:rPr>
      </w:pPr>
    </w:p>
    <w:p w14:paraId="70437157" w14:textId="77777777" w:rsidR="00890B71" w:rsidRDefault="00890B71" w:rsidP="00890B71">
      <w:pPr>
        <w:rPr>
          <w:rFonts w:ascii="Agency FB" w:eastAsia="Times New Roman" w:hAnsi="Agency FB"/>
          <w:color w:val="276E8B" w:themeColor="accent1" w:themeShade="BF"/>
          <w:sz w:val="28"/>
          <w:szCs w:val="28"/>
          <w:lang w:val="en-IN" w:eastAsia="en-IN"/>
        </w:rPr>
      </w:pPr>
    </w:p>
    <w:p w14:paraId="0D412D01" w14:textId="5E9C062D" w:rsidR="00890B71" w:rsidRDefault="0065555E" w:rsidP="00890B71">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t>ANSWER: -</w:t>
      </w:r>
    </w:p>
    <w:p w14:paraId="506B462C" w14:textId="77777777" w:rsidR="0065555E" w:rsidRDefault="0065555E" w:rsidP="00890B71">
      <w:pPr>
        <w:rPr>
          <w:rFonts w:ascii="Agency FB" w:eastAsia="Times New Roman" w:hAnsi="Agency FB"/>
          <w:color w:val="276E8B" w:themeColor="accent1" w:themeShade="BF"/>
          <w:sz w:val="28"/>
          <w:szCs w:val="28"/>
          <w:lang w:val="en-IN" w:eastAsia="en-IN"/>
        </w:rPr>
      </w:pPr>
    </w:p>
    <w:p w14:paraId="66C79DDB" w14:textId="1AC4370E" w:rsidR="0065555E" w:rsidRDefault="0065555E" w:rsidP="00890B71">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t>HTML CODE: -</w:t>
      </w:r>
    </w:p>
    <w:p w14:paraId="32756571" w14:textId="77777777" w:rsidR="00890B71" w:rsidRDefault="00890B71" w:rsidP="00890B71">
      <w:pPr>
        <w:rPr>
          <w:rFonts w:ascii="Agency FB" w:eastAsia="Times New Roman" w:hAnsi="Agency FB"/>
          <w:color w:val="276E8B" w:themeColor="accent1" w:themeShade="BF"/>
          <w:sz w:val="28"/>
          <w:szCs w:val="28"/>
          <w:lang w:val="en-IN" w:eastAsia="en-IN"/>
        </w:rPr>
      </w:pPr>
    </w:p>
    <w:p w14:paraId="350599B6" w14:textId="6E40A8E8" w:rsidR="00890B71" w:rsidRPr="00890B71" w:rsidRDefault="00890B71" w:rsidP="0054121D">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&lt; html&gt;</w:t>
      </w:r>
    </w:p>
    <w:p w14:paraId="59579999" w14:textId="41F21BD5" w:rsidR="00890B71" w:rsidRPr="00890B71" w:rsidRDefault="00890B71" w:rsidP="001F3FF0">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&lt;head&gt;</w:t>
      </w:r>
    </w:p>
    <w:p w14:paraId="10AC6365" w14:textId="78268C42"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    &lt;title&gt;</w:t>
      </w:r>
      <w:r w:rsidR="00A92BAB" w:rsidRPr="00A92BAB">
        <w:rPr>
          <w:color w:val="5A696A" w:themeColor="accent4" w:themeShade="BF"/>
          <w:sz w:val="18"/>
          <w:szCs w:val="18"/>
          <w:lang w:val="en-IN"/>
        </w:rPr>
        <w:t xml:space="preserve"> </w:t>
      </w:r>
      <w:r w:rsidR="00A92BAB">
        <w:rPr>
          <w:color w:val="5A696A" w:themeColor="accent4" w:themeShade="BF"/>
          <w:sz w:val="18"/>
          <w:szCs w:val="18"/>
          <w:lang w:val="en-IN"/>
        </w:rPr>
        <w:t>Deepteshrout Assignment 2 Question3</w:t>
      </w:r>
      <w:r w:rsidRPr="00890B71">
        <w:rPr>
          <w:rFonts w:eastAsia="Times New Roman" w:cstheme="minorHAnsi"/>
          <w:color w:val="5A696A" w:themeColor="accent4" w:themeShade="BF"/>
          <w:sz w:val="18"/>
          <w:szCs w:val="18"/>
          <w:lang w:val="en-IN" w:eastAsia="en-IN"/>
        </w:rPr>
        <w:t>&lt;/title&gt;</w:t>
      </w:r>
    </w:p>
    <w:p w14:paraId="406DC0E1" w14:textId="77777777"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    &lt;style&gt;</w:t>
      </w:r>
    </w:p>
    <w:p w14:paraId="417C8C91" w14:textId="77777777"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        #special-div {</w:t>
      </w:r>
    </w:p>
    <w:p w14:paraId="6229742F" w14:textId="77777777"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            font-size: 20px;</w:t>
      </w:r>
    </w:p>
    <w:p w14:paraId="6B5B2349" w14:textId="77777777"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            color: black;</w:t>
      </w:r>
    </w:p>
    <w:p w14:paraId="67BD3F49" w14:textId="3AD67A44"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        }</w:t>
      </w:r>
    </w:p>
    <w:p w14:paraId="6231B167" w14:textId="77777777"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        img {</w:t>
      </w:r>
    </w:p>
    <w:p w14:paraId="276FAD1D" w14:textId="77777777"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            width: 300px;</w:t>
      </w:r>
    </w:p>
    <w:p w14:paraId="0250EC35" w14:textId="77777777"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            height: auto;</w:t>
      </w:r>
    </w:p>
    <w:p w14:paraId="75826958" w14:textId="77777777"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            display: block;</w:t>
      </w:r>
    </w:p>
    <w:p w14:paraId="271048BD" w14:textId="77777777"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            margin-top: 20px;</w:t>
      </w:r>
    </w:p>
    <w:p w14:paraId="3A42403C" w14:textId="3F79AAE1"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        }</w:t>
      </w:r>
    </w:p>
    <w:p w14:paraId="1AA712B1" w14:textId="77777777"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        img:hover + #special-div {</w:t>
      </w:r>
    </w:p>
    <w:p w14:paraId="1684E26D" w14:textId="77777777"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            color: red;</w:t>
      </w:r>
    </w:p>
    <w:p w14:paraId="02EF2613" w14:textId="77777777"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        }</w:t>
      </w:r>
    </w:p>
    <w:p w14:paraId="2B945C67" w14:textId="77777777"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    &lt;/style&gt;</w:t>
      </w:r>
    </w:p>
    <w:p w14:paraId="75A9A96B" w14:textId="77777777"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&lt;/head&gt;</w:t>
      </w:r>
    </w:p>
    <w:p w14:paraId="08D56217" w14:textId="77777777"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&lt;body&gt;</w:t>
      </w:r>
    </w:p>
    <w:p w14:paraId="3C948392" w14:textId="50E16742"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    &lt;img src="</w:t>
      </w:r>
      <w:r w:rsidR="00136301" w:rsidRPr="001F3FF0">
        <w:rPr>
          <w:rFonts w:eastAsia="Times New Roman" w:cstheme="minorHAnsi"/>
          <w:color w:val="5A696A" w:themeColor="accent4" w:themeShade="BF"/>
          <w:sz w:val="18"/>
          <w:szCs w:val="18"/>
          <w:lang w:val="en-IN" w:eastAsia="en-IN"/>
        </w:rPr>
        <w:t>bird</w:t>
      </w:r>
      <w:r w:rsidRPr="00890B71">
        <w:rPr>
          <w:rFonts w:eastAsia="Times New Roman" w:cstheme="minorHAnsi"/>
          <w:color w:val="5A696A" w:themeColor="accent4" w:themeShade="BF"/>
          <w:sz w:val="18"/>
          <w:szCs w:val="18"/>
          <w:lang w:val="en-IN" w:eastAsia="en-IN"/>
        </w:rPr>
        <w:t>.jpg" alt="Hover over this image" id="hover-image"&gt;</w:t>
      </w:r>
    </w:p>
    <w:p w14:paraId="26C0BD5D" w14:textId="399D451E"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    &lt;div id="special-div"&gt;My Special Div&lt;/div&gt;</w:t>
      </w:r>
    </w:p>
    <w:p w14:paraId="4B2D70D3" w14:textId="77777777"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&lt;/body&gt;</w:t>
      </w:r>
    </w:p>
    <w:p w14:paraId="294E38E7" w14:textId="4D94FA4B" w:rsidR="00890B71" w:rsidRPr="00890B71" w:rsidRDefault="00890B71" w:rsidP="00890B71">
      <w:pPr>
        <w:rPr>
          <w:rFonts w:eastAsia="Times New Roman" w:cstheme="minorHAnsi"/>
          <w:color w:val="5A696A" w:themeColor="accent4" w:themeShade="BF"/>
          <w:sz w:val="18"/>
          <w:szCs w:val="18"/>
          <w:lang w:val="en-IN" w:eastAsia="en-IN"/>
        </w:rPr>
      </w:pPr>
      <w:r w:rsidRPr="00890B71">
        <w:rPr>
          <w:rFonts w:eastAsia="Times New Roman" w:cstheme="minorHAnsi"/>
          <w:color w:val="5A696A" w:themeColor="accent4" w:themeShade="BF"/>
          <w:sz w:val="18"/>
          <w:szCs w:val="18"/>
          <w:lang w:val="en-IN" w:eastAsia="en-IN"/>
        </w:rPr>
        <w:t>&lt;/html&gt;</w:t>
      </w:r>
    </w:p>
    <w:p w14:paraId="13A3B850" w14:textId="77777777" w:rsidR="001F3FF0" w:rsidRDefault="001F3FF0" w:rsidP="00890B71">
      <w:pPr>
        <w:rPr>
          <w:rFonts w:ascii="Agency FB" w:eastAsia="Times New Roman" w:hAnsi="Agency FB"/>
          <w:color w:val="276E8B" w:themeColor="accent1" w:themeShade="BF"/>
          <w:sz w:val="28"/>
          <w:szCs w:val="28"/>
          <w:lang w:val="en-IN" w:eastAsia="en-IN"/>
        </w:rPr>
      </w:pPr>
    </w:p>
    <w:p w14:paraId="315793E4" w14:textId="77777777" w:rsidR="001F3FF0" w:rsidRDefault="001F3FF0" w:rsidP="00890B71">
      <w:pPr>
        <w:rPr>
          <w:rFonts w:ascii="Agency FB" w:eastAsia="Times New Roman" w:hAnsi="Agency FB"/>
          <w:color w:val="276E8B" w:themeColor="accent1" w:themeShade="BF"/>
          <w:sz w:val="28"/>
          <w:szCs w:val="28"/>
          <w:lang w:val="en-IN" w:eastAsia="en-IN"/>
        </w:rPr>
      </w:pPr>
    </w:p>
    <w:p w14:paraId="4EDB1395" w14:textId="77777777" w:rsidR="001F3FF0" w:rsidRDefault="001F3FF0" w:rsidP="00890B71">
      <w:pPr>
        <w:rPr>
          <w:rFonts w:ascii="Agency FB" w:eastAsia="Times New Roman" w:hAnsi="Agency FB"/>
          <w:color w:val="276E8B" w:themeColor="accent1" w:themeShade="BF"/>
          <w:sz w:val="28"/>
          <w:szCs w:val="28"/>
          <w:lang w:val="en-IN" w:eastAsia="en-IN"/>
        </w:rPr>
      </w:pPr>
    </w:p>
    <w:p w14:paraId="06A71DA1" w14:textId="77777777" w:rsidR="001F3FF0" w:rsidRDefault="001F3FF0" w:rsidP="00890B71">
      <w:pPr>
        <w:rPr>
          <w:rFonts w:ascii="Agency FB" w:eastAsia="Times New Roman" w:hAnsi="Agency FB"/>
          <w:color w:val="276E8B" w:themeColor="accent1" w:themeShade="BF"/>
          <w:sz w:val="28"/>
          <w:szCs w:val="28"/>
          <w:lang w:val="en-IN" w:eastAsia="en-IN"/>
        </w:rPr>
      </w:pPr>
    </w:p>
    <w:p w14:paraId="296119FA" w14:textId="77777777" w:rsidR="001F3FF0" w:rsidRDefault="001F3FF0" w:rsidP="00890B71">
      <w:pPr>
        <w:rPr>
          <w:rFonts w:ascii="Agency FB" w:eastAsia="Times New Roman" w:hAnsi="Agency FB"/>
          <w:color w:val="276E8B" w:themeColor="accent1" w:themeShade="BF"/>
          <w:sz w:val="28"/>
          <w:szCs w:val="28"/>
          <w:lang w:val="en-IN" w:eastAsia="en-IN"/>
        </w:rPr>
      </w:pPr>
    </w:p>
    <w:p w14:paraId="44897DE6" w14:textId="77777777" w:rsidR="001F3FF0" w:rsidRDefault="001F3FF0" w:rsidP="00890B71">
      <w:pPr>
        <w:rPr>
          <w:rFonts w:ascii="Agency FB" w:eastAsia="Times New Roman" w:hAnsi="Agency FB"/>
          <w:color w:val="276E8B" w:themeColor="accent1" w:themeShade="BF"/>
          <w:sz w:val="28"/>
          <w:szCs w:val="28"/>
          <w:lang w:val="en-IN" w:eastAsia="en-IN"/>
        </w:rPr>
      </w:pPr>
    </w:p>
    <w:p w14:paraId="4A4BEE2D" w14:textId="77777777" w:rsidR="001F3FF0" w:rsidRDefault="001F3FF0" w:rsidP="00890B71">
      <w:pPr>
        <w:rPr>
          <w:rFonts w:ascii="Agency FB" w:eastAsia="Times New Roman" w:hAnsi="Agency FB"/>
          <w:color w:val="276E8B" w:themeColor="accent1" w:themeShade="BF"/>
          <w:sz w:val="28"/>
          <w:szCs w:val="28"/>
          <w:lang w:val="en-IN" w:eastAsia="en-IN"/>
        </w:rPr>
      </w:pPr>
    </w:p>
    <w:p w14:paraId="0BE1EC13" w14:textId="77777777" w:rsidR="0065555E" w:rsidRDefault="0065555E" w:rsidP="00890B71">
      <w:pPr>
        <w:rPr>
          <w:rFonts w:ascii="Agency FB" w:eastAsia="Times New Roman" w:hAnsi="Agency FB"/>
          <w:color w:val="276E8B" w:themeColor="accent1" w:themeShade="BF"/>
          <w:sz w:val="28"/>
          <w:szCs w:val="28"/>
          <w:lang w:val="en-IN" w:eastAsia="en-IN"/>
        </w:rPr>
      </w:pPr>
    </w:p>
    <w:p w14:paraId="315EDA54" w14:textId="77777777" w:rsidR="001E5C4B" w:rsidRDefault="001E5C4B" w:rsidP="00890B71">
      <w:pPr>
        <w:rPr>
          <w:rFonts w:ascii="Agency FB" w:eastAsia="Times New Roman" w:hAnsi="Agency FB"/>
          <w:color w:val="276E8B" w:themeColor="accent1" w:themeShade="BF"/>
          <w:sz w:val="28"/>
          <w:szCs w:val="28"/>
          <w:lang w:val="en-IN" w:eastAsia="en-IN"/>
        </w:rPr>
      </w:pPr>
    </w:p>
    <w:p w14:paraId="2B494463" w14:textId="77777777" w:rsidR="001E5C4B" w:rsidRDefault="001E5C4B" w:rsidP="00890B71">
      <w:pPr>
        <w:rPr>
          <w:rFonts w:ascii="Agency FB" w:eastAsia="Times New Roman" w:hAnsi="Agency FB"/>
          <w:color w:val="276E8B" w:themeColor="accent1" w:themeShade="BF"/>
          <w:sz w:val="28"/>
          <w:szCs w:val="28"/>
          <w:lang w:val="en-IN" w:eastAsia="en-IN"/>
        </w:rPr>
      </w:pPr>
    </w:p>
    <w:p w14:paraId="5C738F99" w14:textId="77777777" w:rsidR="001E5C4B" w:rsidRDefault="001E5C4B" w:rsidP="00890B71">
      <w:pPr>
        <w:rPr>
          <w:rFonts w:ascii="Agency FB" w:eastAsia="Times New Roman" w:hAnsi="Agency FB"/>
          <w:color w:val="276E8B" w:themeColor="accent1" w:themeShade="BF"/>
          <w:sz w:val="28"/>
          <w:szCs w:val="28"/>
          <w:lang w:val="en-IN" w:eastAsia="en-IN"/>
        </w:rPr>
      </w:pPr>
    </w:p>
    <w:p w14:paraId="609DFFC4" w14:textId="77777777" w:rsidR="001E5C4B" w:rsidRDefault="001E5C4B" w:rsidP="00890B71">
      <w:pPr>
        <w:rPr>
          <w:rFonts w:ascii="Agency FB" w:eastAsia="Times New Roman" w:hAnsi="Agency FB"/>
          <w:color w:val="276E8B" w:themeColor="accent1" w:themeShade="BF"/>
          <w:sz w:val="28"/>
          <w:szCs w:val="28"/>
          <w:lang w:val="en-IN" w:eastAsia="en-IN"/>
        </w:rPr>
      </w:pPr>
    </w:p>
    <w:p w14:paraId="04EBF587" w14:textId="77777777" w:rsidR="001F3FF0" w:rsidRDefault="001F3FF0" w:rsidP="00890B71">
      <w:pPr>
        <w:rPr>
          <w:rFonts w:ascii="Agency FB" w:eastAsia="Times New Roman" w:hAnsi="Agency FB"/>
          <w:color w:val="276E8B" w:themeColor="accent1" w:themeShade="BF"/>
          <w:sz w:val="28"/>
          <w:szCs w:val="28"/>
          <w:lang w:val="en-IN" w:eastAsia="en-IN"/>
        </w:rPr>
      </w:pPr>
    </w:p>
    <w:p w14:paraId="1605E5A7" w14:textId="4DA6F7A8" w:rsidR="00136301" w:rsidRPr="00890B71" w:rsidRDefault="00136301" w:rsidP="00890B71">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lastRenderedPageBreak/>
        <w:br w:type="textWrapping" w:clear="all"/>
        <w:t xml:space="preserve">output of the code </w:t>
      </w:r>
    </w:p>
    <w:p w14:paraId="3A6E43C1" w14:textId="77777777" w:rsidR="00136301" w:rsidRDefault="00136301" w:rsidP="00890B71">
      <w:pPr>
        <w:rPr>
          <w:rFonts w:ascii="Agency FB" w:eastAsia="Times New Roman" w:hAnsi="Agency FB"/>
          <w:color w:val="276E8B" w:themeColor="accent1" w:themeShade="BF"/>
          <w:sz w:val="28"/>
          <w:szCs w:val="28"/>
          <w:lang w:val="en-IN" w:eastAsia="en-IN"/>
        </w:rPr>
      </w:pPr>
    </w:p>
    <w:p w14:paraId="3EC8BAB5" w14:textId="1E16A478" w:rsidR="00890B71" w:rsidRDefault="001E5C4B" w:rsidP="00890B71">
      <w:pPr>
        <w:rPr>
          <w:rFonts w:ascii="Agency FB" w:eastAsia="Times New Roman" w:hAnsi="Agency FB"/>
          <w:color w:val="276E8B" w:themeColor="accent1" w:themeShade="BF"/>
          <w:sz w:val="28"/>
          <w:szCs w:val="28"/>
          <w:lang w:val="en-IN" w:eastAsia="en-IN"/>
        </w:rPr>
      </w:pPr>
      <w:r w:rsidRPr="00136301">
        <w:rPr>
          <w:rFonts w:ascii="Agency FB" w:eastAsia="Times New Roman" w:hAnsi="Agency FB"/>
          <w:noProof/>
          <w:color w:val="276E8B" w:themeColor="accent1" w:themeShade="BF"/>
          <w:sz w:val="28"/>
          <w:szCs w:val="28"/>
          <w:lang w:val="en-IN" w:eastAsia="en-IN"/>
        </w:rPr>
        <w:drawing>
          <wp:anchor distT="0" distB="0" distL="114300" distR="114300" simplePos="0" relativeHeight="251658241" behindDoc="0" locked="0" layoutInCell="1" allowOverlap="1" wp14:anchorId="422B9E69" wp14:editId="1F8B71CE">
            <wp:simplePos x="0" y="0"/>
            <wp:positionH relativeFrom="column">
              <wp:posOffset>-411480</wp:posOffset>
            </wp:positionH>
            <wp:positionV relativeFrom="paragraph">
              <wp:posOffset>227330</wp:posOffset>
            </wp:positionV>
            <wp:extent cx="3070860" cy="3223260"/>
            <wp:effectExtent l="0" t="0" r="0" b="0"/>
            <wp:wrapTopAndBottom/>
            <wp:docPr id="113720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04342" name=""/>
                    <pic:cNvPicPr/>
                  </pic:nvPicPr>
                  <pic:blipFill>
                    <a:blip r:embed="rId11">
                      <a:extLst>
                        <a:ext uri="{28A0092B-C50C-407E-A947-70E740481C1C}">
                          <a14:useLocalDpi xmlns:a14="http://schemas.microsoft.com/office/drawing/2010/main" val="0"/>
                        </a:ext>
                      </a:extLst>
                    </a:blip>
                    <a:stretch>
                      <a:fillRect/>
                    </a:stretch>
                  </pic:blipFill>
                  <pic:spPr>
                    <a:xfrm>
                      <a:off x="0" y="0"/>
                      <a:ext cx="3070860" cy="3223260"/>
                    </a:xfrm>
                    <a:prstGeom prst="rect">
                      <a:avLst/>
                    </a:prstGeom>
                  </pic:spPr>
                </pic:pic>
              </a:graphicData>
            </a:graphic>
            <wp14:sizeRelH relativeFrom="margin">
              <wp14:pctWidth>0</wp14:pctWidth>
            </wp14:sizeRelH>
            <wp14:sizeRelV relativeFrom="margin">
              <wp14:pctHeight>0</wp14:pctHeight>
            </wp14:sizeRelV>
          </wp:anchor>
        </w:drawing>
      </w:r>
      <w:r w:rsidR="00136301" w:rsidRPr="00136301">
        <w:rPr>
          <w:rFonts w:ascii="Agency FB" w:eastAsia="Times New Roman" w:hAnsi="Agency FB"/>
          <w:noProof/>
          <w:color w:val="276E8B" w:themeColor="accent1" w:themeShade="BF"/>
          <w:sz w:val="28"/>
          <w:szCs w:val="28"/>
          <w:lang w:val="en-IN" w:eastAsia="en-IN"/>
        </w:rPr>
        <w:drawing>
          <wp:anchor distT="0" distB="0" distL="114300" distR="114300" simplePos="0" relativeHeight="251658242" behindDoc="0" locked="0" layoutInCell="1" allowOverlap="1" wp14:anchorId="037628E5" wp14:editId="4399ADC6">
            <wp:simplePos x="0" y="0"/>
            <wp:positionH relativeFrom="column">
              <wp:posOffset>3276600</wp:posOffset>
            </wp:positionH>
            <wp:positionV relativeFrom="paragraph">
              <wp:posOffset>267335</wp:posOffset>
            </wp:positionV>
            <wp:extent cx="3029585" cy="3055620"/>
            <wp:effectExtent l="0" t="0" r="0" b="0"/>
            <wp:wrapTopAndBottom/>
            <wp:docPr id="10718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7428" name=""/>
                    <pic:cNvPicPr/>
                  </pic:nvPicPr>
                  <pic:blipFill>
                    <a:blip r:embed="rId12">
                      <a:extLst>
                        <a:ext uri="{28A0092B-C50C-407E-A947-70E740481C1C}">
                          <a14:useLocalDpi xmlns:a14="http://schemas.microsoft.com/office/drawing/2010/main" val="0"/>
                        </a:ext>
                      </a:extLst>
                    </a:blip>
                    <a:stretch>
                      <a:fillRect/>
                    </a:stretch>
                  </pic:blipFill>
                  <pic:spPr>
                    <a:xfrm>
                      <a:off x="0" y="0"/>
                      <a:ext cx="3029585" cy="3055620"/>
                    </a:xfrm>
                    <a:prstGeom prst="rect">
                      <a:avLst/>
                    </a:prstGeom>
                  </pic:spPr>
                </pic:pic>
              </a:graphicData>
            </a:graphic>
            <wp14:sizeRelH relativeFrom="margin">
              <wp14:pctWidth>0</wp14:pctWidth>
            </wp14:sizeRelH>
            <wp14:sizeRelV relativeFrom="margin">
              <wp14:pctHeight>0</wp14:pctHeight>
            </wp14:sizeRelV>
          </wp:anchor>
        </w:drawing>
      </w:r>
      <w:r w:rsidR="00136301">
        <w:rPr>
          <w:rFonts w:ascii="Agency FB" w:eastAsia="Times New Roman" w:hAnsi="Agency FB"/>
          <w:color w:val="276E8B" w:themeColor="accent1" w:themeShade="BF"/>
          <w:sz w:val="28"/>
          <w:szCs w:val="28"/>
          <w:lang w:val="en-IN" w:eastAsia="en-IN"/>
        </w:rPr>
        <w:t xml:space="preserve">before                                                                                AFTER </w:t>
      </w:r>
    </w:p>
    <w:p w14:paraId="2B8AEC62" w14:textId="77777777" w:rsidR="00890B71" w:rsidRDefault="00890B71" w:rsidP="00890B71">
      <w:pPr>
        <w:rPr>
          <w:rFonts w:ascii="Agency FB" w:eastAsia="Times New Roman" w:hAnsi="Agency FB"/>
          <w:color w:val="276E8B" w:themeColor="accent1" w:themeShade="BF"/>
          <w:sz w:val="28"/>
          <w:szCs w:val="28"/>
          <w:lang w:val="en-IN" w:eastAsia="en-IN"/>
        </w:rPr>
      </w:pPr>
    </w:p>
    <w:p w14:paraId="5B79979D" w14:textId="77777777" w:rsidR="00890B71" w:rsidRDefault="00890B71" w:rsidP="00890B71">
      <w:pPr>
        <w:rPr>
          <w:rFonts w:ascii="Agency FB" w:eastAsia="Times New Roman" w:hAnsi="Agency FB"/>
          <w:color w:val="276E8B" w:themeColor="accent1" w:themeShade="BF"/>
          <w:sz w:val="28"/>
          <w:szCs w:val="28"/>
          <w:lang w:val="en-IN" w:eastAsia="en-IN"/>
        </w:rPr>
      </w:pPr>
    </w:p>
    <w:p w14:paraId="20411366" w14:textId="77777777" w:rsidR="00890B71" w:rsidRDefault="00890B71" w:rsidP="00890B71">
      <w:pPr>
        <w:rPr>
          <w:rFonts w:ascii="Agency FB" w:eastAsia="Times New Roman" w:hAnsi="Agency FB"/>
          <w:color w:val="276E8B" w:themeColor="accent1" w:themeShade="BF"/>
          <w:sz w:val="28"/>
          <w:szCs w:val="28"/>
          <w:lang w:val="en-IN" w:eastAsia="en-IN"/>
        </w:rPr>
      </w:pPr>
    </w:p>
    <w:p w14:paraId="29DDA708" w14:textId="77777777" w:rsidR="00890B71" w:rsidRDefault="00890B71" w:rsidP="00890B71">
      <w:pPr>
        <w:rPr>
          <w:rFonts w:ascii="Agency FB" w:eastAsia="Times New Roman" w:hAnsi="Agency FB"/>
          <w:color w:val="276E8B" w:themeColor="accent1" w:themeShade="BF"/>
          <w:sz w:val="28"/>
          <w:szCs w:val="28"/>
          <w:lang w:val="en-IN" w:eastAsia="en-IN"/>
        </w:rPr>
      </w:pPr>
    </w:p>
    <w:p w14:paraId="20ACB414" w14:textId="77777777" w:rsidR="00890B71" w:rsidRDefault="00890B71" w:rsidP="00890B71">
      <w:pPr>
        <w:rPr>
          <w:rFonts w:ascii="Agency FB" w:eastAsia="Times New Roman" w:hAnsi="Agency FB"/>
          <w:color w:val="276E8B" w:themeColor="accent1" w:themeShade="BF"/>
          <w:sz w:val="28"/>
          <w:szCs w:val="28"/>
          <w:lang w:val="en-IN" w:eastAsia="en-IN"/>
        </w:rPr>
      </w:pPr>
    </w:p>
    <w:p w14:paraId="3C809DC2" w14:textId="77777777" w:rsidR="00890B71" w:rsidRDefault="00890B71" w:rsidP="00890B71">
      <w:pPr>
        <w:rPr>
          <w:rFonts w:ascii="Agency FB" w:eastAsia="Times New Roman" w:hAnsi="Agency FB"/>
          <w:color w:val="276E8B" w:themeColor="accent1" w:themeShade="BF"/>
          <w:sz w:val="28"/>
          <w:szCs w:val="28"/>
          <w:lang w:val="en-IN" w:eastAsia="en-IN"/>
        </w:rPr>
      </w:pPr>
    </w:p>
    <w:p w14:paraId="4C1D20A1" w14:textId="77777777" w:rsidR="00890B71" w:rsidRDefault="00890B71" w:rsidP="00890B71">
      <w:pPr>
        <w:rPr>
          <w:rFonts w:ascii="Agency FB" w:eastAsia="Times New Roman" w:hAnsi="Agency FB"/>
          <w:color w:val="276E8B" w:themeColor="accent1" w:themeShade="BF"/>
          <w:sz w:val="28"/>
          <w:szCs w:val="28"/>
          <w:lang w:val="en-IN" w:eastAsia="en-IN"/>
        </w:rPr>
      </w:pPr>
    </w:p>
    <w:p w14:paraId="18B2DF9E" w14:textId="77777777" w:rsidR="00890B71" w:rsidRDefault="00890B71" w:rsidP="00890B71">
      <w:pPr>
        <w:rPr>
          <w:rFonts w:ascii="Agency FB" w:eastAsia="Times New Roman" w:hAnsi="Agency FB"/>
          <w:color w:val="276E8B" w:themeColor="accent1" w:themeShade="BF"/>
          <w:sz w:val="28"/>
          <w:szCs w:val="28"/>
          <w:lang w:val="en-IN" w:eastAsia="en-IN"/>
        </w:rPr>
      </w:pPr>
    </w:p>
    <w:p w14:paraId="32A9F45B" w14:textId="77777777" w:rsidR="001F3FF0" w:rsidRDefault="001F3FF0" w:rsidP="00890B71">
      <w:pPr>
        <w:rPr>
          <w:rFonts w:ascii="Agency FB" w:eastAsia="Times New Roman" w:hAnsi="Agency FB"/>
          <w:color w:val="276E8B" w:themeColor="accent1" w:themeShade="BF"/>
          <w:sz w:val="28"/>
          <w:szCs w:val="28"/>
          <w:lang w:val="en-IN" w:eastAsia="en-IN"/>
        </w:rPr>
      </w:pPr>
    </w:p>
    <w:p w14:paraId="2D15FCE3" w14:textId="77777777" w:rsidR="001F3FF0" w:rsidRDefault="001F3FF0" w:rsidP="00890B71">
      <w:pPr>
        <w:rPr>
          <w:rFonts w:ascii="Agency FB" w:eastAsia="Times New Roman" w:hAnsi="Agency FB"/>
          <w:color w:val="276E8B" w:themeColor="accent1" w:themeShade="BF"/>
          <w:sz w:val="28"/>
          <w:szCs w:val="28"/>
          <w:lang w:val="en-IN" w:eastAsia="en-IN"/>
        </w:rPr>
      </w:pPr>
    </w:p>
    <w:p w14:paraId="1173F146" w14:textId="77777777" w:rsidR="001F3FF0" w:rsidRDefault="001F3FF0" w:rsidP="00890B71">
      <w:pPr>
        <w:rPr>
          <w:rFonts w:ascii="Agency FB" w:eastAsia="Times New Roman" w:hAnsi="Agency FB"/>
          <w:color w:val="276E8B" w:themeColor="accent1" w:themeShade="BF"/>
          <w:sz w:val="28"/>
          <w:szCs w:val="28"/>
          <w:lang w:val="en-IN" w:eastAsia="en-IN"/>
        </w:rPr>
      </w:pPr>
    </w:p>
    <w:p w14:paraId="030F9829" w14:textId="77777777" w:rsidR="001F3FF0" w:rsidRDefault="001F3FF0" w:rsidP="00890B71">
      <w:pPr>
        <w:rPr>
          <w:rFonts w:ascii="Agency FB" w:eastAsia="Times New Roman" w:hAnsi="Agency FB"/>
          <w:color w:val="276E8B" w:themeColor="accent1" w:themeShade="BF"/>
          <w:sz w:val="28"/>
          <w:szCs w:val="28"/>
          <w:lang w:val="en-IN" w:eastAsia="en-IN"/>
        </w:rPr>
      </w:pPr>
    </w:p>
    <w:p w14:paraId="0E1B2DF8" w14:textId="77777777" w:rsidR="001F3FF0" w:rsidRDefault="001F3FF0" w:rsidP="00890B71">
      <w:pPr>
        <w:rPr>
          <w:rFonts w:ascii="Agency FB" w:eastAsia="Times New Roman" w:hAnsi="Agency FB"/>
          <w:color w:val="276E8B" w:themeColor="accent1" w:themeShade="BF"/>
          <w:sz w:val="28"/>
          <w:szCs w:val="28"/>
          <w:lang w:val="en-IN" w:eastAsia="en-IN"/>
        </w:rPr>
      </w:pPr>
    </w:p>
    <w:p w14:paraId="17D9A90B" w14:textId="77777777" w:rsidR="001F3FF0" w:rsidRDefault="001F3FF0" w:rsidP="00890B71">
      <w:pPr>
        <w:rPr>
          <w:rFonts w:ascii="Agency FB" w:eastAsia="Times New Roman" w:hAnsi="Agency FB"/>
          <w:color w:val="276E8B" w:themeColor="accent1" w:themeShade="BF"/>
          <w:sz w:val="28"/>
          <w:szCs w:val="28"/>
          <w:lang w:val="en-IN" w:eastAsia="en-IN"/>
        </w:rPr>
      </w:pPr>
    </w:p>
    <w:p w14:paraId="1571FFE5" w14:textId="77777777" w:rsidR="001F3FF0" w:rsidRDefault="001F3FF0" w:rsidP="00890B71">
      <w:pPr>
        <w:rPr>
          <w:rFonts w:ascii="Agency FB" w:eastAsia="Times New Roman" w:hAnsi="Agency FB"/>
          <w:color w:val="276E8B" w:themeColor="accent1" w:themeShade="BF"/>
          <w:sz w:val="28"/>
          <w:szCs w:val="28"/>
          <w:lang w:val="en-IN" w:eastAsia="en-IN"/>
        </w:rPr>
      </w:pPr>
    </w:p>
    <w:p w14:paraId="3A1AD451" w14:textId="77777777" w:rsidR="001F3FF0" w:rsidRDefault="001F3FF0" w:rsidP="00890B71">
      <w:pPr>
        <w:rPr>
          <w:rFonts w:ascii="Agency FB" w:eastAsia="Times New Roman" w:hAnsi="Agency FB"/>
          <w:color w:val="276E8B" w:themeColor="accent1" w:themeShade="BF"/>
          <w:sz w:val="28"/>
          <w:szCs w:val="28"/>
          <w:lang w:val="en-IN" w:eastAsia="en-IN"/>
        </w:rPr>
      </w:pPr>
    </w:p>
    <w:p w14:paraId="3EA72968" w14:textId="77777777" w:rsidR="001F3FF0" w:rsidRDefault="001F3FF0" w:rsidP="00890B71">
      <w:pPr>
        <w:rPr>
          <w:rFonts w:ascii="Agency FB" w:eastAsia="Times New Roman" w:hAnsi="Agency FB"/>
          <w:color w:val="276E8B" w:themeColor="accent1" w:themeShade="BF"/>
          <w:sz w:val="28"/>
          <w:szCs w:val="28"/>
          <w:lang w:val="en-IN" w:eastAsia="en-IN"/>
        </w:rPr>
      </w:pPr>
    </w:p>
    <w:p w14:paraId="34235E3E" w14:textId="77777777" w:rsidR="00890B71" w:rsidRPr="00890B71" w:rsidRDefault="00890B71" w:rsidP="00890B71">
      <w:pPr>
        <w:rPr>
          <w:rFonts w:ascii="Agency FB" w:eastAsia="Times New Roman" w:hAnsi="Agency FB"/>
          <w:color w:val="276E8B" w:themeColor="accent1" w:themeShade="BF"/>
          <w:sz w:val="28"/>
          <w:szCs w:val="28"/>
          <w:lang w:val="en-IN" w:eastAsia="en-IN"/>
        </w:rPr>
      </w:pPr>
    </w:p>
    <w:p w14:paraId="5088BDA5" w14:textId="37BE9169" w:rsidR="00DC6049" w:rsidRPr="00136301" w:rsidRDefault="00DC6049" w:rsidP="00DC6049">
      <w:pPr>
        <w:pStyle w:val="ListParagraph"/>
        <w:numPr>
          <w:ilvl w:val="0"/>
          <w:numId w:val="25"/>
        </w:numPr>
        <w:rPr>
          <w:rFonts w:ascii="Agency FB" w:eastAsia="Times New Roman" w:hAnsi="Agency FB"/>
          <w:color w:val="276E8B" w:themeColor="accent1" w:themeShade="BF"/>
          <w:sz w:val="28"/>
          <w:szCs w:val="28"/>
          <w:lang w:val="en-IN" w:eastAsia="en-IN"/>
        </w:rPr>
      </w:pPr>
      <w:r w:rsidRPr="006E6D76">
        <w:rPr>
          <w:rFonts w:ascii="Agency FB" w:eastAsia="Times New Roman" w:hAnsi="Agency FB"/>
          <w:color w:val="276E8B" w:themeColor="accent1" w:themeShade="BF"/>
          <w:sz w:val="28"/>
          <w:szCs w:val="28"/>
          <w:lang w:eastAsia="en-IN"/>
        </w:rPr>
        <w:lastRenderedPageBreak/>
        <w:t>Add an image as the background of a &lt;div&gt; element and change the image source when the user hovers the mouse over the image. In other words, when the user moves the mouse pointer over the image, the background image should change.</w:t>
      </w:r>
    </w:p>
    <w:p w14:paraId="296A3241" w14:textId="77777777" w:rsidR="00136301" w:rsidRDefault="00136301" w:rsidP="00136301">
      <w:pPr>
        <w:rPr>
          <w:rFonts w:ascii="Agency FB" w:eastAsia="Times New Roman" w:hAnsi="Agency FB"/>
          <w:color w:val="276E8B" w:themeColor="accent1" w:themeShade="BF"/>
          <w:sz w:val="28"/>
          <w:szCs w:val="28"/>
          <w:lang w:val="en-IN" w:eastAsia="en-IN"/>
        </w:rPr>
      </w:pPr>
    </w:p>
    <w:p w14:paraId="695EA75F" w14:textId="079ADE53" w:rsidR="00EC41E3" w:rsidRDefault="0065555E" w:rsidP="00136301">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t>ANSWER: -</w:t>
      </w:r>
    </w:p>
    <w:p w14:paraId="30F9528A" w14:textId="2696694D" w:rsidR="00EC41E3" w:rsidRPr="00136301" w:rsidRDefault="00EC41E3" w:rsidP="00136301">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t xml:space="preserve">HTML CODE </w:t>
      </w:r>
    </w:p>
    <w:p w14:paraId="23B6E9C7" w14:textId="77777777" w:rsidR="00136301" w:rsidRDefault="00136301" w:rsidP="00136301">
      <w:pPr>
        <w:rPr>
          <w:rFonts w:ascii="Agency FB" w:eastAsia="Times New Roman" w:hAnsi="Agency FB"/>
          <w:color w:val="276E8B" w:themeColor="accent1" w:themeShade="BF"/>
          <w:sz w:val="28"/>
          <w:szCs w:val="28"/>
          <w:lang w:val="en-IN" w:eastAsia="en-IN"/>
        </w:rPr>
      </w:pPr>
    </w:p>
    <w:p w14:paraId="112755C1" w14:textId="0CB33CA1" w:rsidR="00136301" w:rsidRPr="00136301" w:rsidRDefault="00136301" w:rsidP="00136301">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&lt;!DOCTYPE html&gt;</w:t>
      </w:r>
    </w:p>
    <w:p w14:paraId="58F12282" w14:textId="1C5B6BF9" w:rsidR="00136301" w:rsidRPr="00136301" w:rsidRDefault="00136301" w:rsidP="00D60B9F">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&lt;head&gt;</w:t>
      </w:r>
    </w:p>
    <w:p w14:paraId="35C5C2B3" w14:textId="62976289" w:rsidR="00136301" w:rsidRPr="00136301" w:rsidRDefault="00136301" w:rsidP="00136301">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    &lt;title&gt;</w:t>
      </w:r>
      <w:r w:rsidR="00A92BAB" w:rsidRPr="00A92BAB">
        <w:rPr>
          <w:color w:val="5A696A" w:themeColor="accent4" w:themeShade="BF"/>
          <w:sz w:val="18"/>
          <w:szCs w:val="18"/>
          <w:lang w:val="en-IN"/>
        </w:rPr>
        <w:t xml:space="preserve"> </w:t>
      </w:r>
      <w:r w:rsidR="00A92BAB">
        <w:rPr>
          <w:color w:val="5A696A" w:themeColor="accent4" w:themeShade="BF"/>
          <w:sz w:val="18"/>
          <w:szCs w:val="18"/>
          <w:lang w:val="en-IN"/>
        </w:rPr>
        <w:t>Deepteshrout Assignment 2 Question4</w:t>
      </w:r>
      <w:r w:rsidRPr="00136301">
        <w:rPr>
          <w:rFonts w:ascii="Agency FB" w:eastAsia="Times New Roman" w:hAnsi="Agency FB"/>
          <w:color w:val="5A696A" w:themeColor="accent4" w:themeShade="BF"/>
          <w:sz w:val="18"/>
          <w:szCs w:val="18"/>
          <w:lang w:val="en-IN" w:eastAsia="en-IN"/>
        </w:rPr>
        <w:t>&lt;/title&gt;</w:t>
      </w:r>
    </w:p>
    <w:p w14:paraId="4F09ED93" w14:textId="5E30DA77" w:rsidR="00136301" w:rsidRPr="00136301" w:rsidRDefault="00136301" w:rsidP="0054121D">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    &lt;style&gt;</w:t>
      </w:r>
    </w:p>
    <w:p w14:paraId="4AEC0422" w14:textId="77777777" w:rsidR="00136301" w:rsidRPr="00136301" w:rsidRDefault="00136301" w:rsidP="00136301">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        .image-div {</w:t>
      </w:r>
    </w:p>
    <w:p w14:paraId="5B675D1F" w14:textId="77777777" w:rsidR="00136301" w:rsidRPr="00136301" w:rsidRDefault="00136301" w:rsidP="00136301">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            width: 400px;</w:t>
      </w:r>
    </w:p>
    <w:p w14:paraId="276C671F" w14:textId="77777777" w:rsidR="00136301" w:rsidRPr="00136301" w:rsidRDefault="00136301" w:rsidP="00136301">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            height: 300px;</w:t>
      </w:r>
    </w:p>
    <w:p w14:paraId="04BCE995" w14:textId="77777777" w:rsidR="00136301" w:rsidRPr="00136301" w:rsidRDefault="00136301" w:rsidP="00136301">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            background-image: url('default-image.jpg');</w:t>
      </w:r>
    </w:p>
    <w:p w14:paraId="5E599A05" w14:textId="77777777" w:rsidR="00136301" w:rsidRPr="00136301" w:rsidRDefault="00136301" w:rsidP="00136301">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            background-size: cover;</w:t>
      </w:r>
    </w:p>
    <w:p w14:paraId="2E76A80E" w14:textId="77777777" w:rsidR="00136301" w:rsidRPr="00136301" w:rsidRDefault="00136301" w:rsidP="00136301">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            background-position: center;</w:t>
      </w:r>
    </w:p>
    <w:p w14:paraId="1919ECB1" w14:textId="77777777" w:rsidR="00136301" w:rsidRPr="00136301" w:rsidRDefault="00136301" w:rsidP="00136301">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            border: 2px solid #333;</w:t>
      </w:r>
    </w:p>
    <w:p w14:paraId="129A0058" w14:textId="77777777" w:rsidR="00136301" w:rsidRPr="00136301" w:rsidRDefault="00136301" w:rsidP="00136301">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            transition: background-image 0.3s ease-in-out; /* Smooth transition */</w:t>
      </w:r>
    </w:p>
    <w:p w14:paraId="333FAD14" w14:textId="1339F12F" w:rsidR="00136301" w:rsidRPr="00136301" w:rsidRDefault="00136301" w:rsidP="0054121D">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        }</w:t>
      </w:r>
    </w:p>
    <w:p w14:paraId="2CDFA631" w14:textId="77777777" w:rsidR="00136301" w:rsidRPr="00136301" w:rsidRDefault="00136301" w:rsidP="00136301">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        .image-div:hover {</w:t>
      </w:r>
    </w:p>
    <w:p w14:paraId="1AF77C0C" w14:textId="77777777" w:rsidR="00136301" w:rsidRPr="00136301" w:rsidRDefault="00136301" w:rsidP="00136301">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            background-image: url('hover-image.jpg');</w:t>
      </w:r>
    </w:p>
    <w:p w14:paraId="235E8E76" w14:textId="77777777" w:rsidR="00136301" w:rsidRPr="00136301" w:rsidRDefault="00136301" w:rsidP="00136301">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        }</w:t>
      </w:r>
    </w:p>
    <w:p w14:paraId="7D8BFDE2" w14:textId="77777777" w:rsidR="00136301" w:rsidRPr="00136301" w:rsidRDefault="00136301" w:rsidP="00136301">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    &lt;/style&gt;</w:t>
      </w:r>
    </w:p>
    <w:p w14:paraId="7E97D011" w14:textId="77777777" w:rsidR="00136301" w:rsidRPr="00136301" w:rsidRDefault="00136301" w:rsidP="00136301">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&lt;/head&gt;</w:t>
      </w:r>
    </w:p>
    <w:p w14:paraId="520697B8" w14:textId="0D120C8D" w:rsidR="00136301" w:rsidRPr="00136301" w:rsidRDefault="00136301" w:rsidP="0054121D">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&lt;body&gt;</w:t>
      </w:r>
    </w:p>
    <w:p w14:paraId="6549A478" w14:textId="08782CBB" w:rsidR="00136301" w:rsidRPr="00136301" w:rsidRDefault="00136301" w:rsidP="00136301">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    &lt;div class="image-div"&gt;&lt;/div&gt;</w:t>
      </w:r>
    </w:p>
    <w:p w14:paraId="5537884D" w14:textId="77777777" w:rsidR="00136301" w:rsidRPr="00136301" w:rsidRDefault="00136301" w:rsidP="00136301">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&lt;/body&gt;</w:t>
      </w:r>
    </w:p>
    <w:p w14:paraId="4E74E3B7" w14:textId="77777777" w:rsidR="00136301" w:rsidRPr="00136301" w:rsidRDefault="00136301" w:rsidP="00136301">
      <w:pPr>
        <w:rPr>
          <w:rFonts w:ascii="Agency FB" w:eastAsia="Times New Roman" w:hAnsi="Agency FB"/>
          <w:color w:val="5A696A" w:themeColor="accent4" w:themeShade="BF"/>
          <w:sz w:val="18"/>
          <w:szCs w:val="18"/>
          <w:lang w:val="en-IN" w:eastAsia="en-IN"/>
        </w:rPr>
      </w:pPr>
      <w:r w:rsidRPr="00136301">
        <w:rPr>
          <w:rFonts w:ascii="Agency FB" w:eastAsia="Times New Roman" w:hAnsi="Agency FB"/>
          <w:color w:val="5A696A" w:themeColor="accent4" w:themeShade="BF"/>
          <w:sz w:val="18"/>
          <w:szCs w:val="18"/>
          <w:lang w:val="en-IN" w:eastAsia="en-IN"/>
        </w:rPr>
        <w:t>&lt;/html&gt;</w:t>
      </w:r>
    </w:p>
    <w:p w14:paraId="7550B2FA" w14:textId="77777777" w:rsidR="00136301" w:rsidRPr="00136301" w:rsidRDefault="00136301" w:rsidP="00136301">
      <w:pPr>
        <w:rPr>
          <w:rFonts w:ascii="Agency FB" w:eastAsia="Times New Roman" w:hAnsi="Agency FB"/>
          <w:color w:val="276E8B" w:themeColor="accent1" w:themeShade="BF"/>
          <w:sz w:val="28"/>
          <w:szCs w:val="28"/>
          <w:lang w:val="en-IN" w:eastAsia="en-IN"/>
        </w:rPr>
      </w:pPr>
    </w:p>
    <w:p w14:paraId="56DC400E" w14:textId="74376E53" w:rsidR="00136301" w:rsidRDefault="00136301" w:rsidP="00136301">
      <w:pPr>
        <w:rPr>
          <w:rFonts w:ascii="Agency FB" w:eastAsia="Times New Roman" w:hAnsi="Agency FB"/>
          <w:color w:val="276E8B" w:themeColor="accent1" w:themeShade="BF"/>
          <w:sz w:val="28"/>
          <w:szCs w:val="28"/>
          <w:lang w:val="en-IN" w:eastAsia="en-IN"/>
        </w:rPr>
      </w:pPr>
    </w:p>
    <w:p w14:paraId="1AFDB46B" w14:textId="77777777" w:rsidR="001F3FF0" w:rsidRDefault="001F3FF0" w:rsidP="00136301">
      <w:pPr>
        <w:rPr>
          <w:rFonts w:ascii="Agency FB" w:eastAsia="Times New Roman" w:hAnsi="Agency FB"/>
          <w:color w:val="276E8B" w:themeColor="accent1" w:themeShade="BF"/>
          <w:sz w:val="28"/>
          <w:szCs w:val="28"/>
          <w:lang w:val="en-IN" w:eastAsia="en-IN"/>
        </w:rPr>
      </w:pPr>
    </w:p>
    <w:p w14:paraId="08349235" w14:textId="77777777" w:rsidR="001F3FF0" w:rsidRDefault="001F3FF0" w:rsidP="00136301">
      <w:pPr>
        <w:rPr>
          <w:rFonts w:ascii="Agency FB" w:eastAsia="Times New Roman" w:hAnsi="Agency FB"/>
          <w:color w:val="276E8B" w:themeColor="accent1" w:themeShade="BF"/>
          <w:sz w:val="28"/>
          <w:szCs w:val="28"/>
          <w:lang w:val="en-IN" w:eastAsia="en-IN"/>
        </w:rPr>
      </w:pPr>
    </w:p>
    <w:p w14:paraId="32CBB9B1" w14:textId="77777777" w:rsidR="001F3FF0" w:rsidRDefault="001F3FF0" w:rsidP="00136301">
      <w:pPr>
        <w:rPr>
          <w:rFonts w:ascii="Agency FB" w:eastAsia="Times New Roman" w:hAnsi="Agency FB"/>
          <w:color w:val="276E8B" w:themeColor="accent1" w:themeShade="BF"/>
          <w:sz w:val="28"/>
          <w:szCs w:val="28"/>
          <w:lang w:val="en-IN" w:eastAsia="en-IN"/>
        </w:rPr>
      </w:pPr>
    </w:p>
    <w:p w14:paraId="1DF8FC7B" w14:textId="77777777" w:rsidR="001F3FF0" w:rsidRDefault="001F3FF0" w:rsidP="00136301">
      <w:pPr>
        <w:rPr>
          <w:rFonts w:ascii="Agency FB" w:eastAsia="Times New Roman" w:hAnsi="Agency FB"/>
          <w:color w:val="276E8B" w:themeColor="accent1" w:themeShade="BF"/>
          <w:sz w:val="28"/>
          <w:szCs w:val="28"/>
          <w:lang w:val="en-IN" w:eastAsia="en-IN"/>
        </w:rPr>
      </w:pPr>
    </w:p>
    <w:p w14:paraId="75D24BB7" w14:textId="77777777" w:rsidR="001F3FF0" w:rsidRDefault="001F3FF0" w:rsidP="00136301">
      <w:pPr>
        <w:rPr>
          <w:rFonts w:ascii="Agency FB" w:eastAsia="Times New Roman" w:hAnsi="Agency FB"/>
          <w:color w:val="276E8B" w:themeColor="accent1" w:themeShade="BF"/>
          <w:sz w:val="28"/>
          <w:szCs w:val="28"/>
          <w:lang w:val="en-IN" w:eastAsia="en-IN"/>
        </w:rPr>
      </w:pPr>
    </w:p>
    <w:p w14:paraId="2FA53DFB" w14:textId="77777777" w:rsidR="001F3FF0" w:rsidRDefault="001F3FF0" w:rsidP="00136301">
      <w:pPr>
        <w:rPr>
          <w:rFonts w:ascii="Agency FB" w:eastAsia="Times New Roman" w:hAnsi="Agency FB"/>
          <w:color w:val="276E8B" w:themeColor="accent1" w:themeShade="BF"/>
          <w:sz w:val="28"/>
          <w:szCs w:val="28"/>
          <w:lang w:val="en-IN" w:eastAsia="en-IN"/>
        </w:rPr>
      </w:pPr>
    </w:p>
    <w:p w14:paraId="60F01916" w14:textId="77777777" w:rsidR="001F3FF0" w:rsidRDefault="001F3FF0" w:rsidP="00136301">
      <w:pPr>
        <w:rPr>
          <w:rFonts w:ascii="Agency FB" w:eastAsia="Times New Roman" w:hAnsi="Agency FB"/>
          <w:color w:val="276E8B" w:themeColor="accent1" w:themeShade="BF"/>
          <w:sz w:val="28"/>
          <w:szCs w:val="28"/>
          <w:lang w:val="en-IN" w:eastAsia="en-IN"/>
        </w:rPr>
      </w:pPr>
    </w:p>
    <w:p w14:paraId="0D017C81" w14:textId="77777777" w:rsidR="0054121D" w:rsidRDefault="0054121D" w:rsidP="00136301">
      <w:pPr>
        <w:rPr>
          <w:rFonts w:ascii="Agency FB" w:eastAsia="Times New Roman" w:hAnsi="Agency FB"/>
          <w:color w:val="276E8B" w:themeColor="accent1" w:themeShade="BF"/>
          <w:sz w:val="28"/>
          <w:szCs w:val="28"/>
          <w:lang w:val="en-IN" w:eastAsia="en-IN"/>
        </w:rPr>
      </w:pPr>
    </w:p>
    <w:p w14:paraId="38200436" w14:textId="77777777" w:rsidR="0054121D" w:rsidRDefault="0054121D" w:rsidP="00136301">
      <w:pPr>
        <w:rPr>
          <w:rFonts w:ascii="Agency FB" w:eastAsia="Times New Roman" w:hAnsi="Agency FB"/>
          <w:color w:val="276E8B" w:themeColor="accent1" w:themeShade="BF"/>
          <w:sz w:val="28"/>
          <w:szCs w:val="28"/>
          <w:lang w:val="en-IN" w:eastAsia="en-IN"/>
        </w:rPr>
      </w:pPr>
    </w:p>
    <w:p w14:paraId="3E9F7F47" w14:textId="77777777" w:rsidR="0054121D" w:rsidRDefault="0054121D" w:rsidP="00136301">
      <w:pPr>
        <w:rPr>
          <w:rFonts w:ascii="Agency FB" w:eastAsia="Times New Roman" w:hAnsi="Agency FB"/>
          <w:color w:val="276E8B" w:themeColor="accent1" w:themeShade="BF"/>
          <w:sz w:val="28"/>
          <w:szCs w:val="28"/>
          <w:lang w:val="en-IN" w:eastAsia="en-IN"/>
        </w:rPr>
      </w:pPr>
    </w:p>
    <w:p w14:paraId="1CD4718B" w14:textId="77777777" w:rsidR="0054121D" w:rsidRDefault="0054121D" w:rsidP="00136301">
      <w:pPr>
        <w:rPr>
          <w:rFonts w:ascii="Agency FB" w:eastAsia="Times New Roman" w:hAnsi="Agency FB"/>
          <w:color w:val="276E8B" w:themeColor="accent1" w:themeShade="BF"/>
          <w:sz w:val="28"/>
          <w:szCs w:val="28"/>
          <w:lang w:val="en-IN" w:eastAsia="en-IN"/>
        </w:rPr>
      </w:pPr>
    </w:p>
    <w:p w14:paraId="5EF0677A" w14:textId="77777777" w:rsidR="001F3FF0" w:rsidRDefault="001F3FF0" w:rsidP="00136301">
      <w:pPr>
        <w:rPr>
          <w:rFonts w:ascii="Agency FB" w:eastAsia="Times New Roman" w:hAnsi="Agency FB"/>
          <w:color w:val="276E8B" w:themeColor="accent1" w:themeShade="BF"/>
          <w:sz w:val="28"/>
          <w:szCs w:val="28"/>
          <w:lang w:val="en-IN" w:eastAsia="en-IN"/>
        </w:rPr>
      </w:pPr>
    </w:p>
    <w:p w14:paraId="74E6A7CE" w14:textId="77777777" w:rsidR="001F3FF0" w:rsidRDefault="001F3FF0" w:rsidP="00136301">
      <w:pPr>
        <w:rPr>
          <w:rFonts w:ascii="Agency FB" w:eastAsia="Times New Roman" w:hAnsi="Agency FB"/>
          <w:color w:val="276E8B" w:themeColor="accent1" w:themeShade="BF"/>
          <w:sz w:val="28"/>
          <w:szCs w:val="28"/>
          <w:lang w:val="en-IN" w:eastAsia="en-IN"/>
        </w:rPr>
      </w:pPr>
    </w:p>
    <w:p w14:paraId="25DBD1A5" w14:textId="77777777" w:rsidR="001F3FF0" w:rsidRDefault="001F3FF0" w:rsidP="00136301">
      <w:pPr>
        <w:rPr>
          <w:rFonts w:ascii="Agency FB" w:eastAsia="Times New Roman" w:hAnsi="Agency FB"/>
          <w:color w:val="276E8B" w:themeColor="accent1" w:themeShade="BF"/>
          <w:sz w:val="28"/>
          <w:szCs w:val="28"/>
          <w:lang w:val="en-IN" w:eastAsia="en-IN"/>
        </w:rPr>
      </w:pPr>
    </w:p>
    <w:p w14:paraId="798AD83C" w14:textId="77777777" w:rsidR="001F3FF0" w:rsidRDefault="001F3FF0" w:rsidP="00136301">
      <w:pPr>
        <w:rPr>
          <w:rFonts w:ascii="Agency FB" w:eastAsia="Times New Roman" w:hAnsi="Agency FB"/>
          <w:color w:val="276E8B" w:themeColor="accent1" w:themeShade="BF"/>
          <w:sz w:val="28"/>
          <w:szCs w:val="28"/>
          <w:lang w:val="en-IN" w:eastAsia="en-IN"/>
        </w:rPr>
      </w:pPr>
    </w:p>
    <w:p w14:paraId="38D1DC14" w14:textId="6C18404A" w:rsidR="00136301" w:rsidRDefault="00402CBD" w:rsidP="00136301">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lastRenderedPageBreak/>
        <w:t>Output of the code</w:t>
      </w:r>
    </w:p>
    <w:p w14:paraId="0BC14189" w14:textId="77777777" w:rsidR="00402CBD" w:rsidRDefault="00402CBD" w:rsidP="00136301">
      <w:pPr>
        <w:rPr>
          <w:rFonts w:ascii="Agency FB" w:eastAsia="Times New Roman" w:hAnsi="Agency FB"/>
          <w:color w:val="276E8B" w:themeColor="accent1" w:themeShade="BF"/>
          <w:sz w:val="28"/>
          <w:szCs w:val="28"/>
          <w:lang w:val="en-IN" w:eastAsia="en-IN"/>
        </w:rPr>
      </w:pPr>
    </w:p>
    <w:p w14:paraId="4E611B01" w14:textId="7BC764A0" w:rsidR="00402CBD" w:rsidRDefault="00402CBD" w:rsidP="00136301">
      <w:pPr>
        <w:rPr>
          <w:rFonts w:ascii="Agency FB" w:eastAsia="Times New Roman" w:hAnsi="Agency FB"/>
          <w:color w:val="276E8B" w:themeColor="accent1" w:themeShade="BF"/>
          <w:sz w:val="28"/>
          <w:szCs w:val="28"/>
          <w:lang w:val="en-IN" w:eastAsia="en-IN"/>
        </w:rPr>
      </w:pPr>
    </w:p>
    <w:p w14:paraId="766EDA31" w14:textId="3193144B" w:rsidR="00136301" w:rsidRDefault="001E5C4B" w:rsidP="00136301">
      <w:pPr>
        <w:rPr>
          <w:rFonts w:ascii="Agency FB" w:eastAsia="Times New Roman" w:hAnsi="Agency FB"/>
          <w:color w:val="276E8B" w:themeColor="accent1" w:themeShade="BF"/>
          <w:sz w:val="28"/>
          <w:szCs w:val="28"/>
          <w:lang w:val="en-IN" w:eastAsia="en-IN"/>
        </w:rPr>
      </w:pPr>
      <w:r>
        <w:rPr>
          <w:noProof/>
        </w:rPr>
        <w:drawing>
          <wp:anchor distT="0" distB="0" distL="114300" distR="114300" simplePos="0" relativeHeight="251658243" behindDoc="0" locked="0" layoutInCell="1" allowOverlap="1" wp14:anchorId="39DDB65D" wp14:editId="79AC58C5">
            <wp:simplePos x="0" y="0"/>
            <wp:positionH relativeFrom="column">
              <wp:posOffset>-502920</wp:posOffset>
            </wp:positionH>
            <wp:positionV relativeFrom="paragraph">
              <wp:posOffset>241935</wp:posOffset>
            </wp:positionV>
            <wp:extent cx="3291840" cy="2438400"/>
            <wp:effectExtent l="0" t="0" r="3810" b="0"/>
            <wp:wrapTopAndBottom/>
            <wp:docPr id="106971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18935" name=""/>
                    <pic:cNvPicPr/>
                  </pic:nvPicPr>
                  <pic:blipFill>
                    <a:blip r:embed="rId13">
                      <a:extLst>
                        <a:ext uri="{28A0092B-C50C-407E-A947-70E740481C1C}">
                          <a14:useLocalDpi xmlns:a14="http://schemas.microsoft.com/office/drawing/2010/main" val="0"/>
                        </a:ext>
                      </a:extLst>
                    </a:blip>
                    <a:stretch>
                      <a:fillRect/>
                    </a:stretch>
                  </pic:blipFill>
                  <pic:spPr>
                    <a:xfrm>
                      <a:off x="0" y="0"/>
                      <a:ext cx="3291840" cy="2438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0" locked="0" layoutInCell="1" allowOverlap="1" wp14:anchorId="40BED212" wp14:editId="63D68795">
            <wp:simplePos x="0" y="0"/>
            <wp:positionH relativeFrom="column">
              <wp:posOffset>3002280</wp:posOffset>
            </wp:positionH>
            <wp:positionV relativeFrom="paragraph">
              <wp:posOffset>245745</wp:posOffset>
            </wp:positionV>
            <wp:extent cx="3284220" cy="2506980"/>
            <wp:effectExtent l="0" t="0" r="0" b="7620"/>
            <wp:wrapTopAndBottom/>
            <wp:docPr id="48815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5582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4220" cy="2506980"/>
                    </a:xfrm>
                    <a:prstGeom prst="rect">
                      <a:avLst/>
                    </a:prstGeom>
                  </pic:spPr>
                </pic:pic>
              </a:graphicData>
            </a:graphic>
            <wp14:sizeRelH relativeFrom="margin">
              <wp14:pctWidth>0</wp14:pctWidth>
            </wp14:sizeRelH>
            <wp14:sizeRelV relativeFrom="margin">
              <wp14:pctHeight>0</wp14:pctHeight>
            </wp14:sizeRelV>
          </wp:anchor>
        </w:drawing>
      </w:r>
      <w:r w:rsidR="00402CBD">
        <w:rPr>
          <w:rFonts w:ascii="Agency FB" w:eastAsia="Times New Roman" w:hAnsi="Agency FB"/>
          <w:color w:val="276E8B" w:themeColor="accent1" w:themeShade="BF"/>
          <w:sz w:val="28"/>
          <w:szCs w:val="28"/>
          <w:lang w:val="en-IN" w:eastAsia="en-IN"/>
        </w:rPr>
        <w:t xml:space="preserve">before                                                                            After </w:t>
      </w:r>
    </w:p>
    <w:p w14:paraId="5DC5B4E0" w14:textId="77D0AB8F" w:rsidR="00402CBD" w:rsidRDefault="00402CBD" w:rsidP="00136301">
      <w:pPr>
        <w:rPr>
          <w:rFonts w:ascii="Agency FB" w:eastAsia="Times New Roman" w:hAnsi="Agency FB"/>
          <w:color w:val="276E8B" w:themeColor="accent1" w:themeShade="BF"/>
          <w:sz w:val="28"/>
          <w:szCs w:val="28"/>
          <w:lang w:val="en-IN" w:eastAsia="en-IN"/>
        </w:rPr>
      </w:pPr>
    </w:p>
    <w:p w14:paraId="45FCFF97" w14:textId="77777777" w:rsidR="00402CBD" w:rsidRDefault="00402CBD" w:rsidP="00136301">
      <w:pPr>
        <w:rPr>
          <w:rFonts w:ascii="Agency FB" w:eastAsia="Times New Roman" w:hAnsi="Agency FB"/>
          <w:color w:val="276E8B" w:themeColor="accent1" w:themeShade="BF"/>
          <w:sz w:val="28"/>
          <w:szCs w:val="28"/>
          <w:lang w:val="en-IN" w:eastAsia="en-IN"/>
        </w:rPr>
      </w:pPr>
    </w:p>
    <w:p w14:paraId="354AE727" w14:textId="77777777" w:rsidR="00402CBD" w:rsidRDefault="00402CBD" w:rsidP="00136301">
      <w:pPr>
        <w:rPr>
          <w:rFonts w:ascii="Agency FB" w:eastAsia="Times New Roman" w:hAnsi="Agency FB"/>
          <w:color w:val="276E8B" w:themeColor="accent1" w:themeShade="BF"/>
          <w:sz w:val="28"/>
          <w:szCs w:val="28"/>
          <w:lang w:val="en-IN" w:eastAsia="en-IN"/>
        </w:rPr>
      </w:pPr>
    </w:p>
    <w:p w14:paraId="313FCE33" w14:textId="77777777" w:rsidR="00402CBD" w:rsidRDefault="00402CBD" w:rsidP="00136301">
      <w:pPr>
        <w:rPr>
          <w:rFonts w:ascii="Agency FB" w:eastAsia="Times New Roman" w:hAnsi="Agency FB"/>
          <w:color w:val="276E8B" w:themeColor="accent1" w:themeShade="BF"/>
          <w:sz w:val="28"/>
          <w:szCs w:val="28"/>
          <w:lang w:val="en-IN" w:eastAsia="en-IN"/>
        </w:rPr>
      </w:pPr>
    </w:p>
    <w:p w14:paraId="6FEBDFCF" w14:textId="77777777" w:rsidR="00402CBD" w:rsidRDefault="00402CBD" w:rsidP="00136301">
      <w:pPr>
        <w:rPr>
          <w:rFonts w:ascii="Agency FB" w:eastAsia="Times New Roman" w:hAnsi="Agency FB"/>
          <w:color w:val="276E8B" w:themeColor="accent1" w:themeShade="BF"/>
          <w:sz w:val="28"/>
          <w:szCs w:val="28"/>
          <w:lang w:val="en-IN" w:eastAsia="en-IN"/>
        </w:rPr>
      </w:pPr>
    </w:p>
    <w:p w14:paraId="62EA5FFF" w14:textId="77777777" w:rsidR="00402CBD" w:rsidRDefault="00402CBD" w:rsidP="00136301">
      <w:pPr>
        <w:rPr>
          <w:rFonts w:ascii="Agency FB" w:eastAsia="Times New Roman" w:hAnsi="Agency FB"/>
          <w:color w:val="276E8B" w:themeColor="accent1" w:themeShade="BF"/>
          <w:sz w:val="28"/>
          <w:szCs w:val="28"/>
          <w:lang w:val="en-IN" w:eastAsia="en-IN"/>
        </w:rPr>
      </w:pPr>
    </w:p>
    <w:p w14:paraId="28527188" w14:textId="77777777" w:rsidR="00402CBD" w:rsidRDefault="00402CBD" w:rsidP="00136301">
      <w:pPr>
        <w:rPr>
          <w:rFonts w:ascii="Agency FB" w:eastAsia="Times New Roman" w:hAnsi="Agency FB"/>
          <w:color w:val="276E8B" w:themeColor="accent1" w:themeShade="BF"/>
          <w:sz w:val="28"/>
          <w:szCs w:val="28"/>
          <w:lang w:val="en-IN" w:eastAsia="en-IN"/>
        </w:rPr>
      </w:pPr>
    </w:p>
    <w:p w14:paraId="37916766" w14:textId="77777777" w:rsidR="00402CBD" w:rsidRDefault="00402CBD" w:rsidP="00136301">
      <w:pPr>
        <w:rPr>
          <w:rFonts w:ascii="Agency FB" w:eastAsia="Times New Roman" w:hAnsi="Agency FB"/>
          <w:color w:val="276E8B" w:themeColor="accent1" w:themeShade="BF"/>
          <w:sz w:val="28"/>
          <w:szCs w:val="28"/>
          <w:lang w:val="en-IN" w:eastAsia="en-IN"/>
        </w:rPr>
      </w:pPr>
    </w:p>
    <w:p w14:paraId="7457DF7B" w14:textId="77777777" w:rsidR="00402CBD" w:rsidRDefault="00402CBD" w:rsidP="00136301">
      <w:pPr>
        <w:rPr>
          <w:rFonts w:ascii="Agency FB" w:eastAsia="Times New Roman" w:hAnsi="Agency FB"/>
          <w:color w:val="276E8B" w:themeColor="accent1" w:themeShade="BF"/>
          <w:sz w:val="28"/>
          <w:szCs w:val="28"/>
          <w:lang w:val="en-IN" w:eastAsia="en-IN"/>
        </w:rPr>
      </w:pPr>
    </w:p>
    <w:p w14:paraId="39892379" w14:textId="77777777" w:rsidR="00402CBD" w:rsidRDefault="00402CBD" w:rsidP="00136301">
      <w:pPr>
        <w:rPr>
          <w:rFonts w:ascii="Agency FB" w:eastAsia="Times New Roman" w:hAnsi="Agency FB"/>
          <w:color w:val="276E8B" w:themeColor="accent1" w:themeShade="BF"/>
          <w:sz w:val="28"/>
          <w:szCs w:val="28"/>
          <w:lang w:val="en-IN" w:eastAsia="en-IN"/>
        </w:rPr>
      </w:pPr>
    </w:p>
    <w:p w14:paraId="13A89686" w14:textId="77777777" w:rsidR="00402CBD" w:rsidRDefault="00402CBD" w:rsidP="00136301">
      <w:pPr>
        <w:rPr>
          <w:rFonts w:ascii="Agency FB" w:eastAsia="Times New Roman" w:hAnsi="Agency FB"/>
          <w:color w:val="276E8B" w:themeColor="accent1" w:themeShade="BF"/>
          <w:sz w:val="28"/>
          <w:szCs w:val="28"/>
          <w:lang w:val="en-IN" w:eastAsia="en-IN"/>
        </w:rPr>
      </w:pPr>
    </w:p>
    <w:p w14:paraId="22C769B7" w14:textId="77777777" w:rsidR="00402CBD" w:rsidRDefault="00402CBD" w:rsidP="00136301">
      <w:pPr>
        <w:rPr>
          <w:rFonts w:ascii="Agency FB" w:eastAsia="Times New Roman" w:hAnsi="Agency FB"/>
          <w:color w:val="276E8B" w:themeColor="accent1" w:themeShade="BF"/>
          <w:sz w:val="28"/>
          <w:szCs w:val="28"/>
          <w:lang w:val="en-IN" w:eastAsia="en-IN"/>
        </w:rPr>
      </w:pPr>
    </w:p>
    <w:p w14:paraId="4E9CF856" w14:textId="77777777" w:rsidR="00402CBD" w:rsidRDefault="00402CBD" w:rsidP="00136301">
      <w:pPr>
        <w:rPr>
          <w:rFonts w:ascii="Agency FB" w:eastAsia="Times New Roman" w:hAnsi="Agency FB"/>
          <w:color w:val="276E8B" w:themeColor="accent1" w:themeShade="BF"/>
          <w:sz w:val="28"/>
          <w:szCs w:val="28"/>
          <w:lang w:val="en-IN" w:eastAsia="en-IN"/>
        </w:rPr>
      </w:pPr>
    </w:p>
    <w:p w14:paraId="68AC055C" w14:textId="77777777" w:rsidR="00402CBD" w:rsidRDefault="00402CBD" w:rsidP="00136301">
      <w:pPr>
        <w:rPr>
          <w:rFonts w:ascii="Agency FB" w:eastAsia="Times New Roman" w:hAnsi="Agency FB"/>
          <w:color w:val="276E8B" w:themeColor="accent1" w:themeShade="BF"/>
          <w:sz w:val="28"/>
          <w:szCs w:val="28"/>
          <w:lang w:val="en-IN" w:eastAsia="en-IN"/>
        </w:rPr>
      </w:pPr>
    </w:p>
    <w:p w14:paraId="568B0867" w14:textId="77777777" w:rsidR="00402CBD" w:rsidRDefault="00402CBD" w:rsidP="00136301">
      <w:pPr>
        <w:rPr>
          <w:rFonts w:ascii="Agency FB" w:eastAsia="Times New Roman" w:hAnsi="Agency FB"/>
          <w:color w:val="276E8B" w:themeColor="accent1" w:themeShade="BF"/>
          <w:sz w:val="28"/>
          <w:szCs w:val="28"/>
          <w:lang w:val="en-IN" w:eastAsia="en-IN"/>
        </w:rPr>
      </w:pPr>
    </w:p>
    <w:p w14:paraId="6C7148AA" w14:textId="77777777" w:rsidR="00136301" w:rsidRDefault="00136301" w:rsidP="00136301">
      <w:pPr>
        <w:rPr>
          <w:rFonts w:ascii="Agency FB" w:eastAsia="Times New Roman" w:hAnsi="Agency FB"/>
          <w:color w:val="276E8B" w:themeColor="accent1" w:themeShade="BF"/>
          <w:sz w:val="28"/>
          <w:szCs w:val="28"/>
          <w:lang w:val="en-IN" w:eastAsia="en-IN"/>
        </w:rPr>
      </w:pPr>
    </w:p>
    <w:p w14:paraId="2C5256AA" w14:textId="77777777" w:rsidR="00136301" w:rsidRDefault="00136301" w:rsidP="00136301">
      <w:pPr>
        <w:rPr>
          <w:rFonts w:ascii="Agency FB" w:eastAsia="Times New Roman" w:hAnsi="Agency FB"/>
          <w:color w:val="276E8B" w:themeColor="accent1" w:themeShade="BF"/>
          <w:sz w:val="28"/>
          <w:szCs w:val="28"/>
          <w:lang w:val="en-IN" w:eastAsia="en-IN"/>
        </w:rPr>
      </w:pPr>
    </w:p>
    <w:p w14:paraId="68D308C3" w14:textId="77777777" w:rsidR="00136301" w:rsidRDefault="00136301" w:rsidP="00136301">
      <w:pPr>
        <w:rPr>
          <w:rFonts w:ascii="Agency FB" w:eastAsia="Times New Roman" w:hAnsi="Agency FB"/>
          <w:color w:val="276E8B" w:themeColor="accent1" w:themeShade="BF"/>
          <w:sz w:val="28"/>
          <w:szCs w:val="28"/>
          <w:lang w:val="en-IN" w:eastAsia="en-IN"/>
        </w:rPr>
      </w:pPr>
    </w:p>
    <w:p w14:paraId="4B38F0EF" w14:textId="77777777" w:rsidR="00136301" w:rsidRDefault="00136301" w:rsidP="00136301">
      <w:pPr>
        <w:rPr>
          <w:rFonts w:ascii="Agency FB" w:eastAsia="Times New Roman" w:hAnsi="Agency FB"/>
          <w:color w:val="276E8B" w:themeColor="accent1" w:themeShade="BF"/>
          <w:sz w:val="28"/>
          <w:szCs w:val="28"/>
          <w:lang w:val="en-IN" w:eastAsia="en-IN"/>
        </w:rPr>
      </w:pPr>
    </w:p>
    <w:p w14:paraId="5E399154" w14:textId="77777777" w:rsidR="00136301" w:rsidRDefault="00136301" w:rsidP="00136301">
      <w:pPr>
        <w:rPr>
          <w:rFonts w:ascii="Agency FB" w:eastAsia="Times New Roman" w:hAnsi="Agency FB"/>
          <w:color w:val="276E8B" w:themeColor="accent1" w:themeShade="BF"/>
          <w:sz w:val="28"/>
          <w:szCs w:val="28"/>
          <w:lang w:val="en-IN" w:eastAsia="en-IN"/>
        </w:rPr>
      </w:pPr>
    </w:p>
    <w:p w14:paraId="6537D238" w14:textId="77777777" w:rsidR="00136301" w:rsidRDefault="00136301" w:rsidP="00136301">
      <w:pPr>
        <w:rPr>
          <w:rFonts w:ascii="Agency FB" w:eastAsia="Times New Roman" w:hAnsi="Agency FB"/>
          <w:color w:val="276E8B" w:themeColor="accent1" w:themeShade="BF"/>
          <w:sz w:val="28"/>
          <w:szCs w:val="28"/>
          <w:lang w:val="en-IN" w:eastAsia="en-IN"/>
        </w:rPr>
      </w:pPr>
    </w:p>
    <w:p w14:paraId="7852C86C" w14:textId="77777777" w:rsidR="00136301" w:rsidRPr="00136301" w:rsidRDefault="00136301" w:rsidP="00136301">
      <w:pPr>
        <w:rPr>
          <w:rFonts w:ascii="Agency FB" w:eastAsia="Times New Roman" w:hAnsi="Agency FB"/>
          <w:color w:val="276E8B" w:themeColor="accent1" w:themeShade="BF"/>
          <w:sz w:val="28"/>
          <w:szCs w:val="28"/>
          <w:lang w:val="en-IN" w:eastAsia="en-IN"/>
        </w:rPr>
      </w:pPr>
    </w:p>
    <w:p w14:paraId="43E6D055" w14:textId="20EE3D70" w:rsidR="00DC6049" w:rsidRPr="00402CBD" w:rsidRDefault="00DC6049" w:rsidP="00DC6049">
      <w:pPr>
        <w:pStyle w:val="ListParagraph"/>
        <w:numPr>
          <w:ilvl w:val="0"/>
          <w:numId w:val="25"/>
        </w:numPr>
        <w:rPr>
          <w:rFonts w:ascii="Agency FB" w:eastAsia="Times New Roman" w:hAnsi="Agency FB"/>
          <w:color w:val="276E8B" w:themeColor="accent1" w:themeShade="BF"/>
          <w:sz w:val="28"/>
          <w:szCs w:val="28"/>
          <w:lang w:val="en-IN" w:eastAsia="en-IN"/>
        </w:rPr>
      </w:pPr>
      <w:r w:rsidRPr="006E6D76">
        <w:rPr>
          <w:rFonts w:ascii="Agency FB" w:eastAsia="Times New Roman" w:hAnsi="Agency FB"/>
          <w:color w:val="276E8B" w:themeColor="accent1" w:themeShade="BF"/>
          <w:sz w:val="28"/>
          <w:szCs w:val="28"/>
          <w:lang w:eastAsia="en-IN"/>
        </w:rPr>
        <w:lastRenderedPageBreak/>
        <w:t>Create an unordered list using the SOA Logo image as the list marker by applying the list-style-image property. Ensure proper padding, background size, and positioning for correct alignment, and set the image to no-repeat. The font of the unordered list text should be set from the sans-serif font family.</w:t>
      </w:r>
    </w:p>
    <w:p w14:paraId="78C5C242" w14:textId="77777777" w:rsidR="00402CBD" w:rsidRDefault="00402CBD" w:rsidP="00402CBD">
      <w:pPr>
        <w:rPr>
          <w:rFonts w:ascii="Agency FB" w:eastAsia="Times New Roman" w:hAnsi="Agency FB"/>
          <w:color w:val="276E8B" w:themeColor="accent1" w:themeShade="BF"/>
          <w:sz w:val="28"/>
          <w:szCs w:val="28"/>
          <w:lang w:val="en-IN" w:eastAsia="en-IN"/>
        </w:rPr>
      </w:pPr>
    </w:p>
    <w:p w14:paraId="253B6A67" w14:textId="74C2CA7D" w:rsidR="00EC41E3" w:rsidRDefault="001E5C4B" w:rsidP="00402CBD">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t>ANSWER: -</w:t>
      </w:r>
    </w:p>
    <w:p w14:paraId="55499E17" w14:textId="404C5634" w:rsidR="00EC41E3" w:rsidRDefault="00EC41E3" w:rsidP="00402CBD">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t xml:space="preserve">HTML CODE </w:t>
      </w:r>
    </w:p>
    <w:p w14:paraId="740D27D1" w14:textId="77777777" w:rsidR="00402CBD" w:rsidRDefault="00402CBD" w:rsidP="00402CBD">
      <w:pPr>
        <w:rPr>
          <w:rFonts w:ascii="Agency FB" w:eastAsia="Times New Roman" w:hAnsi="Agency FB"/>
          <w:color w:val="276E8B" w:themeColor="accent1" w:themeShade="BF"/>
          <w:sz w:val="28"/>
          <w:szCs w:val="28"/>
          <w:lang w:val="en-IN" w:eastAsia="en-IN"/>
        </w:rPr>
      </w:pPr>
    </w:p>
    <w:p w14:paraId="2E148235" w14:textId="77777777" w:rsidR="002A3966" w:rsidRDefault="00402CBD" w:rsidP="00D60B9F">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&lt;!DOCTYPE html&gt;</w:t>
      </w:r>
    </w:p>
    <w:p w14:paraId="32BF7D32" w14:textId="1E86A27E" w:rsidR="00402CBD" w:rsidRPr="00402CBD" w:rsidRDefault="00402CBD" w:rsidP="00D60B9F">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&lt;head&gt;</w:t>
      </w:r>
    </w:p>
    <w:p w14:paraId="7732BF21" w14:textId="70D862ED"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&lt;title&gt;</w:t>
      </w:r>
      <w:r w:rsidR="007F1B9C" w:rsidRPr="007F1B9C">
        <w:rPr>
          <w:color w:val="5A696A" w:themeColor="accent4" w:themeShade="BF"/>
          <w:sz w:val="18"/>
          <w:szCs w:val="18"/>
          <w:lang w:val="en-IN"/>
        </w:rPr>
        <w:t xml:space="preserve"> </w:t>
      </w:r>
      <w:r w:rsidR="007F1B9C">
        <w:rPr>
          <w:color w:val="5A696A" w:themeColor="accent4" w:themeShade="BF"/>
          <w:sz w:val="18"/>
          <w:szCs w:val="18"/>
          <w:lang w:val="en-IN"/>
        </w:rPr>
        <w:t>Deepteshrout Assignment 2 Question 5</w:t>
      </w:r>
      <w:r w:rsidRPr="00402CBD">
        <w:rPr>
          <w:rFonts w:ascii="Agency FB" w:eastAsia="Times New Roman" w:hAnsi="Agency FB"/>
          <w:color w:val="5A696A" w:themeColor="accent4" w:themeShade="BF"/>
          <w:sz w:val="18"/>
          <w:szCs w:val="18"/>
          <w:lang w:val="en-IN" w:eastAsia="en-IN"/>
        </w:rPr>
        <w:t>&lt;/title&gt;</w:t>
      </w:r>
    </w:p>
    <w:p w14:paraId="70DB4F45" w14:textId="77777777"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&lt;style&gt;</w:t>
      </w:r>
    </w:p>
    <w:p w14:paraId="287CF4B1" w14:textId="77777777"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body {</w:t>
      </w:r>
    </w:p>
    <w:p w14:paraId="3A280EE2" w14:textId="77777777" w:rsidR="0054121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xml:space="preserve">            font-family: sans-serif; </w:t>
      </w:r>
    </w:p>
    <w:p w14:paraId="63DD4D68" w14:textId="3AB7D9B7"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w:t>
      </w:r>
    </w:p>
    <w:p w14:paraId="3BEF8671" w14:textId="77777777" w:rsidR="00402CBD" w:rsidRPr="00402CBD" w:rsidRDefault="00402CBD" w:rsidP="00402CBD">
      <w:pPr>
        <w:rPr>
          <w:rFonts w:ascii="Agency FB" w:eastAsia="Times New Roman" w:hAnsi="Agency FB"/>
          <w:color w:val="5A696A" w:themeColor="accent4" w:themeShade="BF"/>
          <w:sz w:val="18"/>
          <w:szCs w:val="18"/>
          <w:lang w:val="en-IN" w:eastAsia="en-IN"/>
        </w:rPr>
      </w:pPr>
    </w:p>
    <w:p w14:paraId="6F0579F6" w14:textId="77777777"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.custom-list {</w:t>
      </w:r>
    </w:p>
    <w:p w14:paraId="4024B533" w14:textId="2DCFBFEE"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xml:space="preserve">            list-style: none; </w:t>
      </w:r>
    </w:p>
    <w:p w14:paraId="5B482F7B" w14:textId="26CC863F"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xml:space="preserve">            padding-left: 40px; </w:t>
      </w:r>
    </w:p>
    <w:p w14:paraId="7B52663C" w14:textId="77777777"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w:t>
      </w:r>
    </w:p>
    <w:p w14:paraId="232902DC" w14:textId="77777777" w:rsidR="00402CBD" w:rsidRPr="00402CBD" w:rsidRDefault="00402CBD" w:rsidP="00402CBD">
      <w:pPr>
        <w:rPr>
          <w:rFonts w:ascii="Agency FB" w:eastAsia="Times New Roman" w:hAnsi="Agency FB"/>
          <w:color w:val="5A696A" w:themeColor="accent4" w:themeShade="BF"/>
          <w:sz w:val="18"/>
          <w:szCs w:val="18"/>
          <w:lang w:val="en-IN" w:eastAsia="en-IN"/>
        </w:rPr>
      </w:pPr>
    </w:p>
    <w:p w14:paraId="775F7D85" w14:textId="77777777"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.custom-list li {</w:t>
      </w:r>
    </w:p>
    <w:p w14:paraId="255F6216" w14:textId="32B96F97"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xml:space="preserve">            padding-left: 40px; </w:t>
      </w:r>
    </w:p>
    <w:p w14:paraId="5742A8C1" w14:textId="0EFACDEC"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xml:space="preserve">            background: url('soa-logo.png') no-repeat left center; </w:t>
      </w:r>
    </w:p>
    <w:p w14:paraId="3350C7E2" w14:textId="46BA96F3"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xml:space="preserve">            background-size: 20px 20px; </w:t>
      </w:r>
    </w:p>
    <w:p w14:paraId="3D1105CA" w14:textId="7F3DB54D"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xml:space="preserve">            margin-bottom: 10px; </w:t>
      </w:r>
    </w:p>
    <w:p w14:paraId="5117E44F" w14:textId="77777777"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w:t>
      </w:r>
    </w:p>
    <w:p w14:paraId="1C9E80F2" w14:textId="77777777"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&lt;/style&gt;</w:t>
      </w:r>
    </w:p>
    <w:p w14:paraId="07C57A04" w14:textId="77777777"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&lt;/head&gt;</w:t>
      </w:r>
    </w:p>
    <w:p w14:paraId="3DE6A479" w14:textId="77777777"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&lt;body&gt;</w:t>
      </w:r>
    </w:p>
    <w:p w14:paraId="54409890" w14:textId="77777777"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&lt;ul class="custom-list"&gt;</w:t>
      </w:r>
    </w:p>
    <w:p w14:paraId="4D29A7A6" w14:textId="77777777"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&lt;li&gt;Item 1&lt;/li&gt;</w:t>
      </w:r>
    </w:p>
    <w:p w14:paraId="52117541" w14:textId="77777777"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&lt;li&gt;Item 2&lt;/li&gt;</w:t>
      </w:r>
    </w:p>
    <w:p w14:paraId="02CC1250" w14:textId="77777777"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&lt;li&gt;Item 3&lt;/li&gt;</w:t>
      </w:r>
    </w:p>
    <w:p w14:paraId="69E7366A" w14:textId="77777777"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&lt;li&gt;Item 4&lt;/li&gt;</w:t>
      </w:r>
    </w:p>
    <w:p w14:paraId="661F78EB" w14:textId="77777777"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    &lt;/ul&gt;</w:t>
      </w:r>
    </w:p>
    <w:p w14:paraId="606EBC3E" w14:textId="77777777"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&lt;/body&gt;</w:t>
      </w:r>
    </w:p>
    <w:p w14:paraId="13386D71" w14:textId="649C5727" w:rsidR="00402CBD" w:rsidRPr="00402CBD" w:rsidRDefault="00402CBD" w:rsidP="00402CBD">
      <w:pPr>
        <w:rPr>
          <w:rFonts w:ascii="Agency FB" w:eastAsia="Times New Roman" w:hAnsi="Agency FB"/>
          <w:color w:val="5A696A" w:themeColor="accent4" w:themeShade="BF"/>
          <w:sz w:val="18"/>
          <w:szCs w:val="18"/>
          <w:lang w:val="en-IN" w:eastAsia="en-IN"/>
        </w:rPr>
      </w:pPr>
      <w:r w:rsidRPr="00402CBD">
        <w:rPr>
          <w:rFonts w:ascii="Agency FB" w:eastAsia="Times New Roman" w:hAnsi="Agency FB"/>
          <w:color w:val="5A696A" w:themeColor="accent4" w:themeShade="BF"/>
          <w:sz w:val="18"/>
          <w:szCs w:val="18"/>
          <w:lang w:val="en-IN" w:eastAsia="en-IN"/>
        </w:rPr>
        <w:t>&lt;/html&gt;</w:t>
      </w:r>
    </w:p>
    <w:p w14:paraId="76CB567F" w14:textId="036F2321" w:rsidR="00402CBD" w:rsidRPr="00402CBD" w:rsidRDefault="00402CBD" w:rsidP="00402CBD">
      <w:pPr>
        <w:rPr>
          <w:rFonts w:ascii="Agency FB" w:eastAsia="Times New Roman" w:hAnsi="Agency FB"/>
          <w:color w:val="5A696A" w:themeColor="accent4" w:themeShade="BF"/>
          <w:sz w:val="18"/>
          <w:szCs w:val="18"/>
          <w:lang w:val="en-IN" w:eastAsia="en-IN"/>
        </w:rPr>
      </w:pPr>
    </w:p>
    <w:p w14:paraId="77A4D8B4" w14:textId="74F9108D" w:rsidR="00402CBD" w:rsidRPr="00402CBD" w:rsidRDefault="00402CBD" w:rsidP="00402CBD">
      <w:pPr>
        <w:rPr>
          <w:rFonts w:ascii="Agency FB" w:eastAsia="Times New Roman" w:hAnsi="Agency FB"/>
          <w:color w:val="276E8B" w:themeColor="accent1" w:themeShade="BF"/>
          <w:sz w:val="28"/>
          <w:szCs w:val="28"/>
          <w:lang w:val="en-IN" w:eastAsia="en-IN"/>
        </w:rPr>
      </w:pPr>
    </w:p>
    <w:p w14:paraId="3BF0C436" w14:textId="182CB568" w:rsidR="00402CBD" w:rsidRDefault="00402CBD" w:rsidP="00402CBD">
      <w:pPr>
        <w:rPr>
          <w:rFonts w:ascii="Agency FB" w:eastAsia="Times New Roman" w:hAnsi="Agency FB"/>
          <w:color w:val="276E8B" w:themeColor="accent1" w:themeShade="BF"/>
          <w:sz w:val="28"/>
          <w:szCs w:val="28"/>
          <w:lang w:val="en-IN" w:eastAsia="en-IN"/>
        </w:rPr>
      </w:pPr>
    </w:p>
    <w:p w14:paraId="6C41F520" w14:textId="039652DC" w:rsidR="00402CBD" w:rsidRDefault="00402CBD" w:rsidP="00402CBD">
      <w:pPr>
        <w:rPr>
          <w:rFonts w:ascii="Agency FB" w:eastAsia="Times New Roman" w:hAnsi="Agency FB"/>
          <w:color w:val="276E8B" w:themeColor="accent1" w:themeShade="BF"/>
          <w:sz w:val="28"/>
          <w:szCs w:val="28"/>
          <w:lang w:val="en-IN" w:eastAsia="en-IN"/>
        </w:rPr>
      </w:pPr>
    </w:p>
    <w:p w14:paraId="109AFC56" w14:textId="694D1A82" w:rsidR="00402CBD" w:rsidRDefault="00E63407" w:rsidP="00402CBD">
      <w:pPr>
        <w:rPr>
          <w:rFonts w:ascii="Agency FB" w:eastAsia="Times New Roman" w:hAnsi="Agency FB"/>
          <w:color w:val="276E8B" w:themeColor="accent1" w:themeShade="BF"/>
          <w:sz w:val="28"/>
          <w:szCs w:val="28"/>
          <w:lang w:val="en-IN" w:eastAsia="en-IN"/>
        </w:rPr>
      </w:pPr>
      <w:r w:rsidRPr="00E63407">
        <w:rPr>
          <w:rFonts w:ascii="Agency FB" w:eastAsia="Times New Roman" w:hAnsi="Agency FB"/>
          <w:noProof/>
          <w:color w:val="276E8B" w:themeColor="accent1" w:themeShade="BF"/>
          <w:sz w:val="28"/>
          <w:szCs w:val="28"/>
          <w:lang w:val="en-IN" w:eastAsia="en-IN"/>
        </w:rPr>
        <w:lastRenderedPageBreak/>
        <w:drawing>
          <wp:anchor distT="0" distB="0" distL="114300" distR="114300" simplePos="0" relativeHeight="251658245" behindDoc="0" locked="0" layoutInCell="1" allowOverlap="1" wp14:anchorId="7D04DEA0" wp14:editId="381C4F72">
            <wp:simplePos x="0" y="0"/>
            <wp:positionH relativeFrom="column">
              <wp:posOffset>-327660</wp:posOffset>
            </wp:positionH>
            <wp:positionV relativeFrom="paragraph">
              <wp:posOffset>326390</wp:posOffset>
            </wp:positionV>
            <wp:extent cx="3368040" cy="2385060"/>
            <wp:effectExtent l="0" t="0" r="3810" b="0"/>
            <wp:wrapTopAndBottom/>
            <wp:docPr id="180501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15704" name=""/>
                    <pic:cNvPicPr/>
                  </pic:nvPicPr>
                  <pic:blipFill>
                    <a:blip r:embed="rId15">
                      <a:extLst>
                        <a:ext uri="{28A0092B-C50C-407E-A947-70E740481C1C}">
                          <a14:useLocalDpi xmlns:a14="http://schemas.microsoft.com/office/drawing/2010/main" val="0"/>
                        </a:ext>
                      </a:extLst>
                    </a:blip>
                    <a:stretch>
                      <a:fillRect/>
                    </a:stretch>
                  </pic:blipFill>
                  <pic:spPr>
                    <a:xfrm>
                      <a:off x="0" y="0"/>
                      <a:ext cx="3368040" cy="2385060"/>
                    </a:xfrm>
                    <a:prstGeom prst="rect">
                      <a:avLst/>
                    </a:prstGeom>
                  </pic:spPr>
                </pic:pic>
              </a:graphicData>
            </a:graphic>
            <wp14:sizeRelH relativeFrom="margin">
              <wp14:pctWidth>0</wp14:pctWidth>
            </wp14:sizeRelH>
            <wp14:sizeRelV relativeFrom="margin">
              <wp14:pctHeight>0</wp14:pctHeight>
            </wp14:sizeRelV>
          </wp:anchor>
        </w:drawing>
      </w:r>
      <w:r>
        <w:rPr>
          <w:rFonts w:ascii="Agency FB" w:eastAsia="Times New Roman" w:hAnsi="Agency FB"/>
          <w:color w:val="276E8B" w:themeColor="accent1" w:themeShade="BF"/>
          <w:sz w:val="28"/>
          <w:szCs w:val="28"/>
          <w:lang w:val="en-IN" w:eastAsia="en-IN"/>
        </w:rPr>
        <w:t xml:space="preserve">OUTPUT OF THE CODE </w:t>
      </w:r>
    </w:p>
    <w:p w14:paraId="3A2316A1" w14:textId="0E4D106E" w:rsidR="00402CBD" w:rsidRDefault="00402CBD" w:rsidP="00402CBD">
      <w:pPr>
        <w:rPr>
          <w:rFonts w:ascii="Agency FB" w:eastAsia="Times New Roman" w:hAnsi="Agency FB"/>
          <w:color w:val="276E8B" w:themeColor="accent1" w:themeShade="BF"/>
          <w:sz w:val="28"/>
          <w:szCs w:val="28"/>
          <w:lang w:val="en-IN" w:eastAsia="en-IN"/>
        </w:rPr>
      </w:pPr>
    </w:p>
    <w:p w14:paraId="682FC58F" w14:textId="77777777" w:rsidR="00402CBD" w:rsidRDefault="00402CBD" w:rsidP="00402CBD">
      <w:pPr>
        <w:rPr>
          <w:rFonts w:ascii="Agency FB" w:eastAsia="Times New Roman" w:hAnsi="Agency FB"/>
          <w:color w:val="276E8B" w:themeColor="accent1" w:themeShade="BF"/>
          <w:sz w:val="28"/>
          <w:szCs w:val="28"/>
          <w:lang w:val="en-IN" w:eastAsia="en-IN"/>
        </w:rPr>
      </w:pPr>
    </w:p>
    <w:p w14:paraId="200F0A84" w14:textId="77777777" w:rsidR="00402CBD" w:rsidRDefault="00402CBD" w:rsidP="00402CBD">
      <w:pPr>
        <w:rPr>
          <w:rFonts w:ascii="Agency FB" w:eastAsia="Times New Roman" w:hAnsi="Agency FB"/>
          <w:color w:val="276E8B" w:themeColor="accent1" w:themeShade="BF"/>
          <w:sz w:val="28"/>
          <w:szCs w:val="28"/>
          <w:lang w:val="en-IN" w:eastAsia="en-IN"/>
        </w:rPr>
      </w:pPr>
    </w:p>
    <w:p w14:paraId="04AD5304" w14:textId="77777777" w:rsidR="00402CBD" w:rsidRDefault="00402CBD" w:rsidP="00402CBD">
      <w:pPr>
        <w:rPr>
          <w:rFonts w:ascii="Agency FB" w:eastAsia="Times New Roman" w:hAnsi="Agency FB"/>
          <w:color w:val="276E8B" w:themeColor="accent1" w:themeShade="BF"/>
          <w:sz w:val="28"/>
          <w:szCs w:val="28"/>
          <w:lang w:val="en-IN" w:eastAsia="en-IN"/>
        </w:rPr>
      </w:pPr>
    </w:p>
    <w:p w14:paraId="7793442A" w14:textId="77777777" w:rsidR="00402CBD" w:rsidRDefault="00402CBD" w:rsidP="00402CBD">
      <w:pPr>
        <w:rPr>
          <w:rFonts w:ascii="Agency FB" w:eastAsia="Times New Roman" w:hAnsi="Agency FB"/>
          <w:color w:val="276E8B" w:themeColor="accent1" w:themeShade="BF"/>
          <w:sz w:val="28"/>
          <w:szCs w:val="28"/>
          <w:lang w:val="en-IN" w:eastAsia="en-IN"/>
        </w:rPr>
      </w:pPr>
    </w:p>
    <w:p w14:paraId="2536EDB4" w14:textId="77777777" w:rsidR="00402CBD" w:rsidRDefault="00402CBD" w:rsidP="00402CBD">
      <w:pPr>
        <w:rPr>
          <w:rFonts w:ascii="Agency FB" w:eastAsia="Times New Roman" w:hAnsi="Agency FB"/>
          <w:color w:val="276E8B" w:themeColor="accent1" w:themeShade="BF"/>
          <w:sz w:val="28"/>
          <w:szCs w:val="28"/>
          <w:lang w:val="en-IN" w:eastAsia="en-IN"/>
        </w:rPr>
      </w:pPr>
    </w:p>
    <w:p w14:paraId="776062FA" w14:textId="77777777" w:rsidR="00402CBD" w:rsidRDefault="00402CBD" w:rsidP="00402CBD">
      <w:pPr>
        <w:rPr>
          <w:rFonts w:ascii="Agency FB" w:eastAsia="Times New Roman" w:hAnsi="Agency FB"/>
          <w:color w:val="276E8B" w:themeColor="accent1" w:themeShade="BF"/>
          <w:sz w:val="28"/>
          <w:szCs w:val="28"/>
          <w:lang w:val="en-IN" w:eastAsia="en-IN"/>
        </w:rPr>
      </w:pPr>
    </w:p>
    <w:p w14:paraId="79F1920F" w14:textId="77777777" w:rsidR="00402CBD" w:rsidRDefault="00402CBD" w:rsidP="00402CBD">
      <w:pPr>
        <w:rPr>
          <w:rFonts w:ascii="Agency FB" w:eastAsia="Times New Roman" w:hAnsi="Agency FB"/>
          <w:color w:val="276E8B" w:themeColor="accent1" w:themeShade="BF"/>
          <w:sz w:val="28"/>
          <w:szCs w:val="28"/>
          <w:lang w:val="en-IN" w:eastAsia="en-IN"/>
        </w:rPr>
      </w:pPr>
    </w:p>
    <w:p w14:paraId="39A7702B" w14:textId="77777777" w:rsidR="00402CBD" w:rsidRDefault="00402CBD" w:rsidP="00402CBD">
      <w:pPr>
        <w:rPr>
          <w:rFonts w:ascii="Agency FB" w:eastAsia="Times New Roman" w:hAnsi="Agency FB"/>
          <w:color w:val="276E8B" w:themeColor="accent1" w:themeShade="BF"/>
          <w:sz w:val="28"/>
          <w:szCs w:val="28"/>
          <w:lang w:val="en-IN" w:eastAsia="en-IN"/>
        </w:rPr>
      </w:pPr>
    </w:p>
    <w:p w14:paraId="42103C87" w14:textId="77777777" w:rsidR="00402CBD" w:rsidRDefault="00402CBD" w:rsidP="00402CBD">
      <w:pPr>
        <w:rPr>
          <w:rFonts w:ascii="Agency FB" w:eastAsia="Times New Roman" w:hAnsi="Agency FB"/>
          <w:color w:val="276E8B" w:themeColor="accent1" w:themeShade="BF"/>
          <w:sz w:val="28"/>
          <w:szCs w:val="28"/>
          <w:lang w:val="en-IN" w:eastAsia="en-IN"/>
        </w:rPr>
      </w:pPr>
    </w:p>
    <w:p w14:paraId="7F5862B5" w14:textId="77777777" w:rsidR="00402CBD" w:rsidRDefault="00402CBD" w:rsidP="00402CBD">
      <w:pPr>
        <w:rPr>
          <w:rFonts w:ascii="Agency FB" w:eastAsia="Times New Roman" w:hAnsi="Agency FB"/>
          <w:color w:val="276E8B" w:themeColor="accent1" w:themeShade="BF"/>
          <w:sz w:val="28"/>
          <w:szCs w:val="28"/>
          <w:lang w:val="en-IN" w:eastAsia="en-IN"/>
        </w:rPr>
      </w:pPr>
    </w:p>
    <w:p w14:paraId="48E9D4A5" w14:textId="77777777" w:rsidR="00402CBD" w:rsidRDefault="00402CBD" w:rsidP="00402CBD">
      <w:pPr>
        <w:rPr>
          <w:rFonts w:ascii="Agency FB" w:eastAsia="Times New Roman" w:hAnsi="Agency FB"/>
          <w:color w:val="276E8B" w:themeColor="accent1" w:themeShade="BF"/>
          <w:sz w:val="28"/>
          <w:szCs w:val="28"/>
          <w:lang w:val="en-IN" w:eastAsia="en-IN"/>
        </w:rPr>
      </w:pPr>
    </w:p>
    <w:p w14:paraId="44E7E92A" w14:textId="77777777" w:rsidR="00E63407" w:rsidRDefault="00E63407" w:rsidP="00402CBD">
      <w:pPr>
        <w:rPr>
          <w:rFonts w:ascii="Agency FB" w:eastAsia="Times New Roman" w:hAnsi="Agency FB"/>
          <w:color w:val="276E8B" w:themeColor="accent1" w:themeShade="BF"/>
          <w:sz w:val="28"/>
          <w:szCs w:val="28"/>
          <w:lang w:val="en-IN" w:eastAsia="en-IN"/>
        </w:rPr>
      </w:pPr>
    </w:p>
    <w:p w14:paraId="6EB8289B" w14:textId="77777777" w:rsidR="00E63407" w:rsidRDefault="00E63407" w:rsidP="00402CBD">
      <w:pPr>
        <w:rPr>
          <w:rFonts w:ascii="Agency FB" w:eastAsia="Times New Roman" w:hAnsi="Agency FB"/>
          <w:color w:val="276E8B" w:themeColor="accent1" w:themeShade="BF"/>
          <w:sz w:val="28"/>
          <w:szCs w:val="28"/>
          <w:lang w:val="en-IN" w:eastAsia="en-IN"/>
        </w:rPr>
      </w:pPr>
    </w:p>
    <w:p w14:paraId="14D6C3D3" w14:textId="77777777" w:rsidR="00E63407" w:rsidRDefault="00E63407" w:rsidP="00402CBD">
      <w:pPr>
        <w:rPr>
          <w:rFonts w:ascii="Agency FB" w:eastAsia="Times New Roman" w:hAnsi="Agency FB"/>
          <w:color w:val="276E8B" w:themeColor="accent1" w:themeShade="BF"/>
          <w:sz w:val="28"/>
          <w:szCs w:val="28"/>
          <w:lang w:val="en-IN" w:eastAsia="en-IN"/>
        </w:rPr>
      </w:pPr>
    </w:p>
    <w:p w14:paraId="76C53EF5" w14:textId="77777777" w:rsidR="00E63407" w:rsidRDefault="00E63407" w:rsidP="00402CBD">
      <w:pPr>
        <w:rPr>
          <w:rFonts w:ascii="Agency FB" w:eastAsia="Times New Roman" w:hAnsi="Agency FB"/>
          <w:color w:val="276E8B" w:themeColor="accent1" w:themeShade="BF"/>
          <w:sz w:val="28"/>
          <w:szCs w:val="28"/>
          <w:lang w:val="en-IN" w:eastAsia="en-IN"/>
        </w:rPr>
      </w:pPr>
    </w:p>
    <w:p w14:paraId="7E8D5073" w14:textId="77777777" w:rsidR="00E63407" w:rsidRDefault="00E63407" w:rsidP="00402CBD">
      <w:pPr>
        <w:rPr>
          <w:rFonts w:ascii="Agency FB" w:eastAsia="Times New Roman" w:hAnsi="Agency FB"/>
          <w:color w:val="276E8B" w:themeColor="accent1" w:themeShade="BF"/>
          <w:sz w:val="28"/>
          <w:szCs w:val="28"/>
          <w:lang w:val="en-IN" w:eastAsia="en-IN"/>
        </w:rPr>
      </w:pPr>
    </w:p>
    <w:p w14:paraId="5180DEB0" w14:textId="77777777" w:rsidR="00E63407" w:rsidRDefault="00E63407" w:rsidP="00402CBD">
      <w:pPr>
        <w:rPr>
          <w:rFonts w:ascii="Agency FB" w:eastAsia="Times New Roman" w:hAnsi="Agency FB"/>
          <w:color w:val="276E8B" w:themeColor="accent1" w:themeShade="BF"/>
          <w:sz w:val="28"/>
          <w:szCs w:val="28"/>
          <w:lang w:val="en-IN" w:eastAsia="en-IN"/>
        </w:rPr>
      </w:pPr>
    </w:p>
    <w:p w14:paraId="34441FAE" w14:textId="77777777" w:rsidR="001F3FF0" w:rsidRDefault="001F3FF0" w:rsidP="00402CBD">
      <w:pPr>
        <w:rPr>
          <w:rFonts w:ascii="Agency FB" w:eastAsia="Times New Roman" w:hAnsi="Agency FB"/>
          <w:color w:val="276E8B" w:themeColor="accent1" w:themeShade="BF"/>
          <w:sz w:val="28"/>
          <w:szCs w:val="28"/>
          <w:lang w:val="en-IN" w:eastAsia="en-IN"/>
        </w:rPr>
      </w:pPr>
    </w:p>
    <w:p w14:paraId="34BD5486" w14:textId="77777777" w:rsidR="001F3FF0" w:rsidRDefault="001F3FF0" w:rsidP="00402CBD">
      <w:pPr>
        <w:rPr>
          <w:rFonts w:ascii="Agency FB" w:eastAsia="Times New Roman" w:hAnsi="Agency FB"/>
          <w:color w:val="276E8B" w:themeColor="accent1" w:themeShade="BF"/>
          <w:sz w:val="28"/>
          <w:szCs w:val="28"/>
          <w:lang w:val="en-IN" w:eastAsia="en-IN"/>
        </w:rPr>
      </w:pPr>
    </w:p>
    <w:p w14:paraId="35A303A7" w14:textId="77777777" w:rsidR="001F3FF0" w:rsidRDefault="001F3FF0" w:rsidP="00402CBD">
      <w:pPr>
        <w:rPr>
          <w:rFonts w:ascii="Agency FB" w:eastAsia="Times New Roman" w:hAnsi="Agency FB"/>
          <w:color w:val="276E8B" w:themeColor="accent1" w:themeShade="BF"/>
          <w:sz w:val="28"/>
          <w:szCs w:val="28"/>
          <w:lang w:val="en-IN" w:eastAsia="en-IN"/>
        </w:rPr>
      </w:pPr>
    </w:p>
    <w:p w14:paraId="48C1BA22" w14:textId="77777777" w:rsidR="001F3FF0" w:rsidRDefault="001F3FF0" w:rsidP="00402CBD">
      <w:pPr>
        <w:rPr>
          <w:rFonts w:ascii="Agency FB" w:eastAsia="Times New Roman" w:hAnsi="Agency FB"/>
          <w:color w:val="276E8B" w:themeColor="accent1" w:themeShade="BF"/>
          <w:sz w:val="28"/>
          <w:szCs w:val="28"/>
          <w:lang w:val="en-IN" w:eastAsia="en-IN"/>
        </w:rPr>
      </w:pPr>
    </w:p>
    <w:p w14:paraId="07B8748E" w14:textId="77777777" w:rsidR="001F3FF0" w:rsidRDefault="001F3FF0" w:rsidP="00402CBD">
      <w:pPr>
        <w:rPr>
          <w:rFonts w:ascii="Agency FB" w:eastAsia="Times New Roman" w:hAnsi="Agency FB"/>
          <w:color w:val="276E8B" w:themeColor="accent1" w:themeShade="BF"/>
          <w:sz w:val="28"/>
          <w:szCs w:val="28"/>
          <w:lang w:val="en-IN" w:eastAsia="en-IN"/>
        </w:rPr>
      </w:pPr>
    </w:p>
    <w:p w14:paraId="172C3770" w14:textId="77777777" w:rsidR="00402CBD" w:rsidRDefault="00402CBD" w:rsidP="00402CBD">
      <w:pPr>
        <w:rPr>
          <w:rFonts w:ascii="Agency FB" w:eastAsia="Times New Roman" w:hAnsi="Agency FB"/>
          <w:color w:val="276E8B" w:themeColor="accent1" w:themeShade="BF"/>
          <w:sz w:val="28"/>
          <w:szCs w:val="28"/>
          <w:lang w:val="en-IN" w:eastAsia="en-IN"/>
        </w:rPr>
      </w:pPr>
    </w:p>
    <w:p w14:paraId="34AB961F" w14:textId="77777777" w:rsidR="00402CBD" w:rsidRPr="00402CBD" w:rsidRDefault="00402CBD" w:rsidP="00402CBD">
      <w:pPr>
        <w:rPr>
          <w:rFonts w:ascii="Agency FB" w:eastAsia="Times New Roman" w:hAnsi="Agency FB"/>
          <w:color w:val="276E8B" w:themeColor="accent1" w:themeShade="BF"/>
          <w:sz w:val="28"/>
          <w:szCs w:val="28"/>
          <w:lang w:val="en-IN" w:eastAsia="en-IN"/>
        </w:rPr>
      </w:pPr>
    </w:p>
    <w:p w14:paraId="5E54F628" w14:textId="7FBB5629" w:rsidR="00DC6049" w:rsidRPr="00E63407" w:rsidRDefault="00DC6049" w:rsidP="00DC6049">
      <w:pPr>
        <w:pStyle w:val="ListParagraph"/>
        <w:numPr>
          <w:ilvl w:val="0"/>
          <w:numId w:val="25"/>
        </w:numPr>
        <w:rPr>
          <w:rFonts w:ascii="Agency FB" w:eastAsia="Times New Roman" w:hAnsi="Agency FB"/>
          <w:color w:val="276E8B" w:themeColor="accent1" w:themeShade="BF"/>
          <w:sz w:val="28"/>
          <w:szCs w:val="28"/>
          <w:lang w:val="en-IN" w:eastAsia="en-IN"/>
        </w:rPr>
      </w:pPr>
      <w:r w:rsidRPr="006E6D76">
        <w:rPr>
          <w:rFonts w:ascii="Agency FB" w:eastAsia="Times New Roman" w:hAnsi="Agency FB"/>
          <w:color w:val="276E8B" w:themeColor="accent1" w:themeShade="BF"/>
          <w:sz w:val="28"/>
          <w:szCs w:val="28"/>
          <w:lang w:eastAsia="en-IN"/>
        </w:rPr>
        <w:lastRenderedPageBreak/>
        <w:t>Create a webpage that displays an HTML table. Apply CSS styles (such as border, border-collapse, width, height, padding, etc.) to enhance its appearance. Additionally, set a background color for the 1st, 4th, 7th, 10th, and every third row thereafter.</w:t>
      </w:r>
    </w:p>
    <w:p w14:paraId="5F25967C" w14:textId="77777777" w:rsidR="00E63407" w:rsidRDefault="00E63407" w:rsidP="00E63407">
      <w:pPr>
        <w:rPr>
          <w:rFonts w:ascii="Agency FB" w:eastAsia="Times New Roman" w:hAnsi="Agency FB"/>
          <w:color w:val="276E8B" w:themeColor="accent1" w:themeShade="BF"/>
          <w:sz w:val="28"/>
          <w:szCs w:val="28"/>
          <w:lang w:val="en-IN" w:eastAsia="en-IN"/>
        </w:rPr>
      </w:pPr>
    </w:p>
    <w:p w14:paraId="279EAFCC" w14:textId="77777777" w:rsidR="00E63407" w:rsidRPr="00E63407" w:rsidRDefault="00E63407" w:rsidP="00E63407">
      <w:pPr>
        <w:rPr>
          <w:rFonts w:ascii="Agency FB" w:eastAsia="Times New Roman" w:hAnsi="Agency FB"/>
          <w:color w:val="276E8B" w:themeColor="accent1" w:themeShade="BF"/>
          <w:sz w:val="28"/>
          <w:szCs w:val="28"/>
          <w:lang w:val="en-IN" w:eastAsia="en-IN"/>
        </w:rPr>
      </w:pPr>
    </w:p>
    <w:p w14:paraId="10283921" w14:textId="492DE6F9" w:rsidR="00E63407" w:rsidRDefault="00E63407" w:rsidP="00E63407">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t xml:space="preserve">ANSWER </w:t>
      </w:r>
    </w:p>
    <w:p w14:paraId="3B3D1BC2" w14:textId="77777777" w:rsidR="00EC41E3" w:rsidRDefault="00EC41E3" w:rsidP="00E63407">
      <w:pPr>
        <w:rPr>
          <w:rFonts w:ascii="Agency FB" w:eastAsia="Times New Roman" w:hAnsi="Agency FB"/>
          <w:color w:val="276E8B" w:themeColor="accent1" w:themeShade="BF"/>
          <w:sz w:val="28"/>
          <w:szCs w:val="28"/>
          <w:lang w:val="en-IN" w:eastAsia="en-IN"/>
        </w:rPr>
      </w:pPr>
    </w:p>
    <w:p w14:paraId="748D4364" w14:textId="1C7078AF" w:rsidR="00EC41E3" w:rsidRDefault="00EC41E3" w:rsidP="00E63407">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t xml:space="preserve">HTML CODE </w:t>
      </w:r>
    </w:p>
    <w:p w14:paraId="6361AAE1" w14:textId="77777777" w:rsidR="00E63407" w:rsidRDefault="00E63407" w:rsidP="00E63407">
      <w:pPr>
        <w:rPr>
          <w:rFonts w:ascii="Agency FB" w:eastAsia="Times New Roman" w:hAnsi="Agency FB"/>
          <w:color w:val="276E8B" w:themeColor="accent1" w:themeShade="BF"/>
          <w:sz w:val="28"/>
          <w:szCs w:val="28"/>
          <w:lang w:val="en-IN" w:eastAsia="en-IN"/>
        </w:rPr>
      </w:pPr>
    </w:p>
    <w:p w14:paraId="3F360830" w14:textId="1E300703" w:rsidR="00E63407" w:rsidRPr="00E63407" w:rsidRDefault="00E63407" w:rsidP="004E17B2">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&lt;html&gt;</w:t>
      </w:r>
    </w:p>
    <w:p w14:paraId="20545EA9" w14:textId="5F7E8673" w:rsidR="00E63407" w:rsidRPr="00E63407" w:rsidRDefault="00E63407" w:rsidP="00D60B9F">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&lt;head&gt;</w:t>
      </w:r>
    </w:p>
    <w:p w14:paraId="5FC03197" w14:textId="0DCC83C5"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&lt;title&gt;</w:t>
      </w:r>
      <w:r w:rsidR="007F1B9C" w:rsidRPr="007F1B9C">
        <w:rPr>
          <w:color w:val="5A696A" w:themeColor="accent4" w:themeShade="BF"/>
          <w:sz w:val="18"/>
          <w:szCs w:val="18"/>
          <w:lang w:val="en-IN"/>
        </w:rPr>
        <w:t xml:space="preserve"> </w:t>
      </w:r>
      <w:r w:rsidR="007F1B9C">
        <w:rPr>
          <w:color w:val="5A696A" w:themeColor="accent4" w:themeShade="BF"/>
          <w:sz w:val="18"/>
          <w:szCs w:val="18"/>
          <w:lang w:val="en-IN"/>
        </w:rPr>
        <w:t>Deepteshrout Assignment 2 Question 6</w:t>
      </w:r>
      <w:r w:rsidRPr="00E63407">
        <w:rPr>
          <w:rFonts w:eastAsia="Times New Roman" w:cstheme="minorHAnsi"/>
          <w:color w:val="5A696A" w:themeColor="accent4" w:themeShade="BF"/>
          <w:sz w:val="18"/>
          <w:szCs w:val="18"/>
          <w:lang w:val="en-IN" w:eastAsia="en-IN"/>
        </w:rPr>
        <w:t>&lt;/title&gt;</w:t>
      </w:r>
    </w:p>
    <w:p w14:paraId="6618157C" w14:textId="77777777" w:rsidR="00D60B9F"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&lt;style&gt;</w:t>
      </w:r>
    </w:p>
    <w:p w14:paraId="179110BC" w14:textId="4CFECD55"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table {</w:t>
      </w:r>
    </w:p>
    <w:p w14:paraId="333BAA01" w14:textId="4ECE72BC"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width: 80%;  </w:t>
      </w:r>
    </w:p>
    <w:p w14:paraId="12F5BA90" w14:textId="6D596113"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xml:space="preserve">            border-collapse: collapse; </w:t>
      </w:r>
    </w:p>
    <w:p w14:paraId="7802E3C0" w14:textId="776FB4E6"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margin: 20px auto;</w:t>
      </w:r>
    </w:p>
    <w:p w14:paraId="21E83ADB"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2E5EB095"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th, td {</w:t>
      </w:r>
    </w:p>
    <w:p w14:paraId="01A8FFC7" w14:textId="49081524"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border: 2px solid #333;  </w:t>
      </w:r>
    </w:p>
    <w:p w14:paraId="4B6918E2" w14:textId="2B4738EE"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padding: 12px 15px;  </w:t>
      </w:r>
    </w:p>
    <w:p w14:paraId="19EC7AA9" w14:textId="06A29146"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text-align: center;  </w:t>
      </w:r>
    </w:p>
    <w:p w14:paraId="202A5B32" w14:textId="6CAC913A"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height: 50px;  </w:t>
      </w:r>
    </w:p>
    <w:p w14:paraId="13F950AD"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2D82AA32"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th {</w:t>
      </w:r>
    </w:p>
    <w:p w14:paraId="08C8198F" w14:textId="334C5B4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background-color: #444;  </w:t>
      </w:r>
    </w:p>
    <w:p w14:paraId="7F892ACF" w14:textId="3186195E"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color: #fff</w:t>
      </w:r>
      <w:r w:rsidR="005244FB">
        <w:rPr>
          <w:rFonts w:eastAsia="Times New Roman" w:cstheme="minorHAnsi"/>
          <w:color w:val="5A696A" w:themeColor="accent4" w:themeShade="BF"/>
          <w:sz w:val="18"/>
          <w:szCs w:val="18"/>
          <w:lang w:val="en-IN" w:eastAsia="en-IN"/>
        </w:rPr>
        <w:t>;</w:t>
      </w:r>
    </w:p>
    <w:p w14:paraId="7F05C42B" w14:textId="27B0E132" w:rsidR="00E63407" w:rsidRPr="00E63407" w:rsidRDefault="00E63407" w:rsidP="0054121D">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1B439C6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tr:nth-child(3n+1) {</w:t>
      </w:r>
    </w:p>
    <w:p w14:paraId="0BD331B3" w14:textId="1444B138"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background-</w:t>
      </w:r>
      <w:r w:rsidR="001F3FF0" w:rsidRPr="00E63407">
        <w:rPr>
          <w:rFonts w:eastAsia="Times New Roman" w:cstheme="minorHAnsi"/>
          <w:color w:val="5A696A" w:themeColor="accent4" w:themeShade="BF"/>
          <w:sz w:val="18"/>
          <w:szCs w:val="18"/>
          <w:lang w:val="en-IN" w:eastAsia="en-IN"/>
        </w:rPr>
        <w:t>colour</w:t>
      </w:r>
      <w:r w:rsidRPr="00E63407">
        <w:rPr>
          <w:rFonts w:eastAsia="Times New Roman" w:cstheme="minorHAnsi"/>
          <w:color w:val="5A696A" w:themeColor="accent4" w:themeShade="BF"/>
          <w:sz w:val="18"/>
          <w:szCs w:val="18"/>
          <w:lang w:val="en-IN" w:eastAsia="en-IN"/>
        </w:rPr>
        <w:t>: #f2f2f2;  </w:t>
      </w:r>
    </w:p>
    <w:p w14:paraId="4648E4AB" w14:textId="47BBF156" w:rsidR="00E63407" w:rsidRPr="00E63407" w:rsidRDefault="00E63407" w:rsidP="0054121D">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75795680"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tr:hover {</w:t>
      </w:r>
    </w:p>
    <w:p w14:paraId="4AF8594C" w14:textId="5A390201"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background-</w:t>
      </w:r>
      <w:r w:rsidR="001F3FF0" w:rsidRPr="00E63407">
        <w:rPr>
          <w:rFonts w:eastAsia="Times New Roman" w:cstheme="minorHAnsi"/>
          <w:color w:val="5A696A" w:themeColor="accent4" w:themeShade="BF"/>
          <w:sz w:val="18"/>
          <w:szCs w:val="18"/>
          <w:lang w:val="en-IN" w:eastAsia="en-IN"/>
        </w:rPr>
        <w:t>colour</w:t>
      </w:r>
      <w:r w:rsidRPr="00E63407">
        <w:rPr>
          <w:rFonts w:eastAsia="Times New Roman" w:cstheme="minorHAnsi"/>
          <w:color w:val="5A696A" w:themeColor="accent4" w:themeShade="BF"/>
          <w:sz w:val="18"/>
          <w:szCs w:val="18"/>
          <w:lang w:val="en-IN" w:eastAsia="en-IN"/>
        </w:rPr>
        <w:t>: #d3d3d3; /* Highlight row on hover */</w:t>
      </w:r>
    </w:p>
    <w:p w14:paraId="3486888F"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2831A886"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&lt;/style&gt;</w:t>
      </w:r>
    </w:p>
    <w:p w14:paraId="141AD69A"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&lt;/head&gt;</w:t>
      </w:r>
    </w:p>
    <w:p w14:paraId="0C0F16E1" w14:textId="10265699"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&lt;body&gt;</w:t>
      </w:r>
    </w:p>
    <w:p w14:paraId="39ED7DD2"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&lt;table&gt;</w:t>
      </w:r>
    </w:p>
    <w:p w14:paraId="6700B116"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&lt;thead&gt;</w:t>
      </w:r>
    </w:p>
    <w:p w14:paraId="209683FE"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4952696F"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&lt;th&gt;#&lt;/th&gt;</w:t>
      </w:r>
    </w:p>
    <w:p w14:paraId="79A3B012"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&lt;th&gt;Name&lt;/th&gt;</w:t>
      </w:r>
    </w:p>
    <w:p w14:paraId="17A6A032"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&lt;th&gt;Age&lt;/th&gt;</w:t>
      </w:r>
    </w:p>
    <w:p w14:paraId="6E5C692A"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&lt;th&gt;City&lt;/th&gt;</w:t>
      </w:r>
    </w:p>
    <w:p w14:paraId="6A3B69A4"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04509C50"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&lt;/thead&gt;</w:t>
      </w:r>
    </w:p>
    <w:p w14:paraId="23895379"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&lt;tbody&gt;</w:t>
      </w:r>
    </w:p>
    <w:p w14:paraId="66541B7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43AE0A75"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&lt;td&gt;1&lt;/td&gt;</w:t>
      </w:r>
    </w:p>
    <w:p w14:paraId="06D3F1C4"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&lt;td&gt;Alice&lt;/td&gt;</w:t>
      </w:r>
    </w:p>
    <w:p w14:paraId="0BEE95B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&lt;td&gt;25&lt;/td&gt;</w:t>
      </w:r>
    </w:p>
    <w:p w14:paraId="5AF25915"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&lt;td&gt;New York&lt;/td&gt;</w:t>
      </w:r>
    </w:p>
    <w:p w14:paraId="1E505F09"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0C5A9F09"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0B93C9AE"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&lt;td&gt;2&lt;/td&gt;</w:t>
      </w:r>
    </w:p>
    <w:p w14:paraId="3FACCE89"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&lt;td&gt;Bob&lt;/td&gt;</w:t>
      </w:r>
    </w:p>
    <w:p w14:paraId="637C2BB1"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lastRenderedPageBreak/>
        <w:t>                &lt;td&gt;30&lt;/td&gt;</w:t>
      </w:r>
    </w:p>
    <w:p w14:paraId="2DA521E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&lt;td&gt;Los Angeles&lt;/td&gt;</w:t>
      </w:r>
    </w:p>
    <w:p w14:paraId="33129DBE"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6C3A616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16B7B564"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&lt;td&gt;3&lt;/td&gt;</w:t>
      </w:r>
    </w:p>
    <w:p w14:paraId="20B6724E"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&lt;td&gt;Charlie&lt;/td&gt;</w:t>
      </w:r>
    </w:p>
    <w:p w14:paraId="124BDDED"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&lt;td&gt;22&lt;/td&gt;</w:t>
      </w:r>
    </w:p>
    <w:p w14:paraId="038D7A6F"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&lt;td&gt;Chicago&lt;/td&gt;</w:t>
      </w:r>
    </w:p>
    <w:p w14:paraId="659EA3AD"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11FA1C4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431AE5D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&lt;td&gt;4&lt;/td&gt;</w:t>
      </w:r>
    </w:p>
    <w:p w14:paraId="79F06F7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&lt;td&gt;Diana&lt;/td&gt;</w:t>
      </w:r>
    </w:p>
    <w:p w14:paraId="17F082C5"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&lt;td&gt;28&lt;/td&gt;</w:t>
      </w:r>
    </w:p>
    <w:p w14:paraId="00D579F1"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&lt;td&gt;Houston&lt;/td&gt;</w:t>
      </w:r>
    </w:p>
    <w:p w14:paraId="18B3B2C6"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40DE0D74"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21B6F0F9"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&lt;td&gt;5&lt;/td&gt;</w:t>
      </w:r>
    </w:p>
    <w:p w14:paraId="024749BE"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&lt;td&gt;Eva&lt;/td&gt;</w:t>
      </w:r>
    </w:p>
    <w:p w14:paraId="03E4A3DE"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&lt;td&gt;26&lt;/td&gt;</w:t>
      </w:r>
    </w:p>
    <w:p w14:paraId="756F24B5"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&lt;td&gt;Miami&lt;/td&gt;</w:t>
      </w:r>
    </w:p>
    <w:p w14:paraId="43E03944"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0C01CAA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3BC77607"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&lt;td&gt;6&lt;/td&gt;</w:t>
      </w:r>
    </w:p>
    <w:p w14:paraId="6E07C7D4"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&lt;td&gt;Frank&lt;/td&gt;</w:t>
      </w:r>
    </w:p>
    <w:p w14:paraId="3B89EF5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&lt;td&gt;24&lt;/td&gt;</w:t>
      </w:r>
    </w:p>
    <w:p w14:paraId="35AF1ECA"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&lt;td&gt;San Francisco&lt;/td&gt;</w:t>
      </w:r>
    </w:p>
    <w:p w14:paraId="1A3D0AD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32D5C3AE"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4DC0C16D"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&lt;td&gt;7&lt;/td&gt;</w:t>
      </w:r>
    </w:p>
    <w:p w14:paraId="76C95CEB"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&lt;td&gt;Grace&lt;/td&gt;</w:t>
      </w:r>
    </w:p>
    <w:p w14:paraId="25FE99E9"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&lt;td&gt;29&lt;/td&gt;</w:t>
      </w:r>
    </w:p>
    <w:p w14:paraId="336340E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&lt;td&gt;Boston&lt;/td&gt;</w:t>
      </w:r>
    </w:p>
    <w:p w14:paraId="01BDE624"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6D32AF1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4C741884"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&lt;td&gt;8&lt;/td&gt;</w:t>
      </w:r>
    </w:p>
    <w:p w14:paraId="1CDD66FB"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&lt;td&gt;Henry&lt;/td&gt;</w:t>
      </w:r>
    </w:p>
    <w:p w14:paraId="74C47BA7"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&lt;td&gt;31&lt;/td&gt;</w:t>
      </w:r>
    </w:p>
    <w:p w14:paraId="30C8B905"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&lt;td&gt;Seattle&lt;/td&gt;</w:t>
      </w:r>
    </w:p>
    <w:p w14:paraId="1F6EB854"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75A23B3D"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6BC7935C"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&lt;td&gt;9&lt;/td&gt;</w:t>
      </w:r>
    </w:p>
    <w:p w14:paraId="626D288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&lt;td&gt;Irene&lt;/td&gt;</w:t>
      </w:r>
    </w:p>
    <w:p w14:paraId="10B8C9D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&lt;td&gt;27&lt;/td&gt;</w:t>
      </w:r>
    </w:p>
    <w:p w14:paraId="1C240E2E"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&lt;td&gt;Dallas&lt;/td&gt;</w:t>
      </w:r>
    </w:p>
    <w:p w14:paraId="2E40C2B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057AD5AE"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5464169A"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&lt;td&gt;10&lt;/td&gt;</w:t>
      </w:r>
    </w:p>
    <w:p w14:paraId="1EC3FA19"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&lt;td&gt;Jack&lt;/td&gt;</w:t>
      </w:r>
    </w:p>
    <w:p w14:paraId="5F5E56FD"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&lt;td&gt;23&lt;/td&gt;</w:t>
      </w:r>
    </w:p>
    <w:p w14:paraId="413C13CF"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&lt;td&gt;Austin&lt;/td&gt;</w:t>
      </w:r>
    </w:p>
    <w:p w14:paraId="38D0B541"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&lt;/tr&gt;</w:t>
      </w:r>
    </w:p>
    <w:p w14:paraId="39C65C46"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&lt;/tbody&gt;</w:t>
      </w:r>
    </w:p>
    <w:p w14:paraId="5C70BC60" w14:textId="29D4E3B4"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&lt;/table&gt;</w:t>
      </w:r>
    </w:p>
    <w:p w14:paraId="6BF79034"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&lt;/body&gt;</w:t>
      </w:r>
    </w:p>
    <w:p w14:paraId="13641939"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&lt;/html&gt;</w:t>
      </w:r>
    </w:p>
    <w:p w14:paraId="02285CC7" w14:textId="77777777" w:rsidR="00E63407" w:rsidRDefault="00E63407" w:rsidP="00E63407">
      <w:pPr>
        <w:rPr>
          <w:rFonts w:ascii="Agency FB" w:eastAsia="Times New Roman" w:hAnsi="Agency FB"/>
          <w:color w:val="276E8B" w:themeColor="accent1" w:themeShade="BF"/>
          <w:sz w:val="28"/>
          <w:szCs w:val="28"/>
          <w:lang w:val="en-IN" w:eastAsia="en-IN"/>
        </w:rPr>
      </w:pPr>
    </w:p>
    <w:p w14:paraId="42E467DF" w14:textId="77777777" w:rsidR="0054121D" w:rsidRDefault="0054121D" w:rsidP="00E63407">
      <w:pPr>
        <w:rPr>
          <w:rFonts w:ascii="Agency FB" w:eastAsia="Times New Roman" w:hAnsi="Agency FB"/>
          <w:color w:val="276E8B" w:themeColor="accent1" w:themeShade="BF"/>
          <w:sz w:val="28"/>
          <w:szCs w:val="28"/>
          <w:lang w:val="en-IN" w:eastAsia="en-IN"/>
        </w:rPr>
      </w:pPr>
    </w:p>
    <w:p w14:paraId="093B42A1" w14:textId="77777777" w:rsidR="00E63407" w:rsidRDefault="00E63407" w:rsidP="00E63407">
      <w:pPr>
        <w:rPr>
          <w:rFonts w:ascii="Agency FB" w:eastAsia="Times New Roman" w:hAnsi="Agency FB"/>
          <w:color w:val="276E8B" w:themeColor="accent1" w:themeShade="BF"/>
          <w:sz w:val="28"/>
          <w:szCs w:val="28"/>
          <w:lang w:val="en-IN" w:eastAsia="en-IN"/>
        </w:rPr>
      </w:pPr>
    </w:p>
    <w:p w14:paraId="47AF73D8" w14:textId="77777777" w:rsidR="005450D1" w:rsidRDefault="005450D1" w:rsidP="00E63407">
      <w:pPr>
        <w:rPr>
          <w:rFonts w:ascii="Agency FB" w:eastAsia="Times New Roman" w:hAnsi="Agency FB"/>
          <w:color w:val="276E8B" w:themeColor="accent1" w:themeShade="BF"/>
          <w:sz w:val="28"/>
          <w:szCs w:val="28"/>
          <w:lang w:val="en-IN" w:eastAsia="en-IN"/>
        </w:rPr>
      </w:pPr>
    </w:p>
    <w:p w14:paraId="29E38866" w14:textId="3793BC5C" w:rsidR="00E63407" w:rsidRDefault="00E63407" w:rsidP="00E63407">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lastRenderedPageBreak/>
        <w:t xml:space="preserve">OUTPUT OF THE CODE </w:t>
      </w:r>
    </w:p>
    <w:p w14:paraId="61282A5B" w14:textId="77777777" w:rsidR="00E63407" w:rsidRPr="00E63407" w:rsidRDefault="00E63407" w:rsidP="00E63407">
      <w:pPr>
        <w:rPr>
          <w:rFonts w:ascii="Agency FB" w:eastAsia="Times New Roman" w:hAnsi="Agency FB"/>
          <w:color w:val="276E8B" w:themeColor="accent1" w:themeShade="BF"/>
          <w:sz w:val="28"/>
          <w:szCs w:val="28"/>
          <w:lang w:val="en-IN" w:eastAsia="en-IN"/>
        </w:rPr>
      </w:pPr>
    </w:p>
    <w:p w14:paraId="3EAF2CF1" w14:textId="4BD8363C" w:rsidR="00E63407" w:rsidRDefault="00E63407" w:rsidP="00E63407">
      <w:pPr>
        <w:rPr>
          <w:rFonts w:ascii="Agency FB" w:eastAsia="Times New Roman" w:hAnsi="Agency FB"/>
          <w:color w:val="276E8B" w:themeColor="accent1" w:themeShade="BF"/>
          <w:sz w:val="28"/>
          <w:szCs w:val="28"/>
          <w:lang w:val="en-IN" w:eastAsia="en-IN"/>
        </w:rPr>
      </w:pPr>
      <w:r w:rsidRPr="00E63407">
        <w:rPr>
          <w:rFonts w:ascii="Agency FB" w:eastAsia="Times New Roman" w:hAnsi="Agency FB"/>
          <w:noProof/>
          <w:color w:val="276E8B" w:themeColor="accent1" w:themeShade="BF"/>
          <w:sz w:val="28"/>
          <w:szCs w:val="28"/>
          <w:lang w:val="en-IN" w:eastAsia="en-IN"/>
        </w:rPr>
        <w:drawing>
          <wp:inline distT="0" distB="0" distL="0" distR="0" wp14:anchorId="40A576C3" wp14:editId="3120ACF8">
            <wp:extent cx="5943600" cy="2618105"/>
            <wp:effectExtent l="0" t="0" r="0" b="0"/>
            <wp:docPr id="27958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83185" name=""/>
                    <pic:cNvPicPr/>
                  </pic:nvPicPr>
                  <pic:blipFill>
                    <a:blip r:embed="rId16"/>
                    <a:stretch>
                      <a:fillRect/>
                    </a:stretch>
                  </pic:blipFill>
                  <pic:spPr>
                    <a:xfrm>
                      <a:off x="0" y="0"/>
                      <a:ext cx="5943600" cy="2618105"/>
                    </a:xfrm>
                    <a:prstGeom prst="rect">
                      <a:avLst/>
                    </a:prstGeom>
                  </pic:spPr>
                </pic:pic>
              </a:graphicData>
            </a:graphic>
          </wp:inline>
        </w:drawing>
      </w:r>
    </w:p>
    <w:p w14:paraId="16E52F2E" w14:textId="77777777" w:rsidR="00E63407" w:rsidRDefault="00E63407" w:rsidP="00E63407">
      <w:pPr>
        <w:rPr>
          <w:rFonts w:ascii="Agency FB" w:eastAsia="Times New Roman" w:hAnsi="Agency FB"/>
          <w:color w:val="276E8B" w:themeColor="accent1" w:themeShade="BF"/>
          <w:sz w:val="28"/>
          <w:szCs w:val="28"/>
          <w:lang w:val="en-IN" w:eastAsia="en-IN"/>
        </w:rPr>
      </w:pPr>
    </w:p>
    <w:p w14:paraId="183EE3EC" w14:textId="77777777" w:rsidR="00E63407" w:rsidRDefault="00E63407" w:rsidP="00E63407">
      <w:pPr>
        <w:rPr>
          <w:rFonts w:ascii="Agency FB" w:eastAsia="Times New Roman" w:hAnsi="Agency FB"/>
          <w:color w:val="276E8B" w:themeColor="accent1" w:themeShade="BF"/>
          <w:sz w:val="28"/>
          <w:szCs w:val="28"/>
          <w:lang w:val="en-IN" w:eastAsia="en-IN"/>
        </w:rPr>
      </w:pPr>
    </w:p>
    <w:p w14:paraId="74DCB0B2" w14:textId="77777777" w:rsidR="00E63407" w:rsidRDefault="00E63407" w:rsidP="00E63407">
      <w:pPr>
        <w:rPr>
          <w:rFonts w:ascii="Agency FB" w:eastAsia="Times New Roman" w:hAnsi="Agency FB"/>
          <w:color w:val="276E8B" w:themeColor="accent1" w:themeShade="BF"/>
          <w:sz w:val="28"/>
          <w:szCs w:val="28"/>
          <w:lang w:val="en-IN" w:eastAsia="en-IN"/>
        </w:rPr>
      </w:pPr>
    </w:p>
    <w:p w14:paraId="5ADD07D3" w14:textId="77777777" w:rsidR="00E63407" w:rsidRDefault="00E63407" w:rsidP="00E63407">
      <w:pPr>
        <w:rPr>
          <w:rFonts w:ascii="Agency FB" w:eastAsia="Times New Roman" w:hAnsi="Agency FB"/>
          <w:color w:val="276E8B" w:themeColor="accent1" w:themeShade="BF"/>
          <w:sz w:val="28"/>
          <w:szCs w:val="28"/>
          <w:lang w:val="en-IN" w:eastAsia="en-IN"/>
        </w:rPr>
      </w:pPr>
    </w:p>
    <w:p w14:paraId="56B7FD4F" w14:textId="77777777" w:rsidR="00E63407" w:rsidRDefault="00E63407" w:rsidP="00E63407">
      <w:pPr>
        <w:rPr>
          <w:rFonts w:ascii="Agency FB" w:eastAsia="Times New Roman" w:hAnsi="Agency FB"/>
          <w:color w:val="276E8B" w:themeColor="accent1" w:themeShade="BF"/>
          <w:sz w:val="28"/>
          <w:szCs w:val="28"/>
          <w:lang w:val="en-IN" w:eastAsia="en-IN"/>
        </w:rPr>
      </w:pPr>
    </w:p>
    <w:p w14:paraId="4F57F3B2" w14:textId="77777777" w:rsidR="00E63407" w:rsidRDefault="00E63407" w:rsidP="00E63407">
      <w:pPr>
        <w:rPr>
          <w:rFonts w:ascii="Agency FB" w:eastAsia="Times New Roman" w:hAnsi="Agency FB"/>
          <w:color w:val="276E8B" w:themeColor="accent1" w:themeShade="BF"/>
          <w:sz w:val="28"/>
          <w:szCs w:val="28"/>
          <w:lang w:val="en-IN" w:eastAsia="en-IN"/>
        </w:rPr>
      </w:pPr>
    </w:p>
    <w:p w14:paraId="60A8FEF1" w14:textId="77777777" w:rsidR="00E63407" w:rsidRDefault="00E63407" w:rsidP="00E63407">
      <w:pPr>
        <w:rPr>
          <w:rFonts w:ascii="Agency FB" w:eastAsia="Times New Roman" w:hAnsi="Agency FB"/>
          <w:color w:val="276E8B" w:themeColor="accent1" w:themeShade="BF"/>
          <w:sz w:val="28"/>
          <w:szCs w:val="28"/>
          <w:lang w:val="en-IN" w:eastAsia="en-IN"/>
        </w:rPr>
      </w:pPr>
    </w:p>
    <w:p w14:paraId="7011B9F5" w14:textId="77777777" w:rsidR="00E63407" w:rsidRDefault="00E63407" w:rsidP="00E63407">
      <w:pPr>
        <w:rPr>
          <w:rFonts w:ascii="Agency FB" w:eastAsia="Times New Roman" w:hAnsi="Agency FB"/>
          <w:color w:val="276E8B" w:themeColor="accent1" w:themeShade="BF"/>
          <w:sz w:val="28"/>
          <w:szCs w:val="28"/>
          <w:lang w:val="en-IN" w:eastAsia="en-IN"/>
        </w:rPr>
      </w:pPr>
    </w:p>
    <w:p w14:paraId="28738736" w14:textId="77777777" w:rsidR="00E63407" w:rsidRDefault="00E63407" w:rsidP="00E63407">
      <w:pPr>
        <w:rPr>
          <w:rFonts w:ascii="Agency FB" w:eastAsia="Times New Roman" w:hAnsi="Agency FB"/>
          <w:color w:val="276E8B" w:themeColor="accent1" w:themeShade="BF"/>
          <w:sz w:val="28"/>
          <w:szCs w:val="28"/>
          <w:lang w:val="en-IN" w:eastAsia="en-IN"/>
        </w:rPr>
      </w:pPr>
    </w:p>
    <w:p w14:paraId="500312AA" w14:textId="77777777" w:rsidR="00E63407" w:rsidRDefault="00E63407" w:rsidP="00E63407">
      <w:pPr>
        <w:rPr>
          <w:rFonts w:ascii="Agency FB" w:eastAsia="Times New Roman" w:hAnsi="Agency FB"/>
          <w:color w:val="276E8B" w:themeColor="accent1" w:themeShade="BF"/>
          <w:sz w:val="28"/>
          <w:szCs w:val="28"/>
          <w:lang w:val="en-IN" w:eastAsia="en-IN"/>
        </w:rPr>
      </w:pPr>
    </w:p>
    <w:p w14:paraId="2CC48BE0" w14:textId="77777777" w:rsidR="00E63407" w:rsidRDefault="00E63407" w:rsidP="00E63407">
      <w:pPr>
        <w:rPr>
          <w:rFonts w:ascii="Agency FB" w:eastAsia="Times New Roman" w:hAnsi="Agency FB"/>
          <w:color w:val="276E8B" w:themeColor="accent1" w:themeShade="BF"/>
          <w:sz w:val="28"/>
          <w:szCs w:val="28"/>
          <w:lang w:val="en-IN" w:eastAsia="en-IN"/>
        </w:rPr>
      </w:pPr>
    </w:p>
    <w:p w14:paraId="54BE51E9" w14:textId="77777777" w:rsidR="00E63407" w:rsidRDefault="00E63407" w:rsidP="00E63407">
      <w:pPr>
        <w:rPr>
          <w:rFonts w:ascii="Agency FB" w:eastAsia="Times New Roman" w:hAnsi="Agency FB"/>
          <w:color w:val="276E8B" w:themeColor="accent1" w:themeShade="BF"/>
          <w:sz w:val="28"/>
          <w:szCs w:val="28"/>
          <w:lang w:val="en-IN" w:eastAsia="en-IN"/>
        </w:rPr>
      </w:pPr>
    </w:p>
    <w:p w14:paraId="0DF72646" w14:textId="77777777" w:rsidR="00E63407" w:rsidRDefault="00E63407" w:rsidP="00E63407">
      <w:pPr>
        <w:rPr>
          <w:rFonts w:ascii="Agency FB" w:eastAsia="Times New Roman" w:hAnsi="Agency FB"/>
          <w:color w:val="276E8B" w:themeColor="accent1" w:themeShade="BF"/>
          <w:sz w:val="28"/>
          <w:szCs w:val="28"/>
          <w:lang w:val="en-IN" w:eastAsia="en-IN"/>
        </w:rPr>
      </w:pPr>
    </w:p>
    <w:p w14:paraId="3FC995ED" w14:textId="77777777" w:rsidR="00D60B9F" w:rsidRDefault="00D60B9F" w:rsidP="00E63407">
      <w:pPr>
        <w:rPr>
          <w:rFonts w:ascii="Agency FB" w:eastAsia="Times New Roman" w:hAnsi="Agency FB"/>
          <w:color w:val="276E8B" w:themeColor="accent1" w:themeShade="BF"/>
          <w:sz w:val="28"/>
          <w:szCs w:val="28"/>
          <w:lang w:val="en-IN" w:eastAsia="en-IN"/>
        </w:rPr>
      </w:pPr>
    </w:p>
    <w:p w14:paraId="39ACF354" w14:textId="77777777" w:rsidR="00D60B9F" w:rsidRDefault="00D60B9F" w:rsidP="00E63407">
      <w:pPr>
        <w:rPr>
          <w:rFonts w:ascii="Agency FB" w:eastAsia="Times New Roman" w:hAnsi="Agency FB"/>
          <w:color w:val="276E8B" w:themeColor="accent1" w:themeShade="BF"/>
          <w:sz w:val="28"/>
          <w:szCs w:val="28"/>
          <w:lang w:val="en-IN" w:eastAsia="en-IN"/>
        </w:rPr>
      </w:pPr>
    </w:p>
    <w:p w14:paraId="0E604C55" w14:textId="77777777" w:rsidR="001E5C4B" w:rsidRDefault="001E5C4B" w:rsidP="00E63407">
      <w:pPr>
        <w:rPr>
          <w:rFonts w:ascii="Agency FB" w:eastAsia="Times New Roman" w:hAnsi="Agency FB"/>
          <w:color w:val="276E8B" w:themeColor="accent1" w:themeShade="BF"/>
          <w:sz w:val="28"/>
          <w:szCs w:val="28"/>
          <w:lang w:val="en-IN" w:eastAsia="en-IN"/>
        </w:rPr>
      </w:pPr>
    </w:p>
    <w:p w14:paraId="50A98803" w14:textId="77777777" w:rsidR="00B2366A" w:rsidRDefault="00B2366A" w:rsidP="00E63407">
      <w:pPr>
        <w:rPr>
          <w:rFonts w:ascii="Agency FB" w:eastAsia="Times New Roman" w:hAnsi="Agency FB"/>
          <w:color w:val="276E8B" w:themeColor="accent1" w:themeShade="BF"/>
          <w:sz w:val="28"/>
          <w:szCs w:val="28"/>
          <w:lang w:val="en-IN" w:eastAsia="en-IN"/>
        </w:rPr>
      </w:pPr>
    </w:p>
    <w:p w14:paraId="4EB89BDA" w14:textId="77777777" w:rsidR="001E5C4B" w:rsidRDefault="001E5C4B" w:rsidP="00E63407">
      <w:pPr>
        <w:rPr>
          <w:rFonts w:ascii="Agency FB" w:eastAsia="Times New Roman" w:hAnsi="Agency FB"/>
          <w:color w:val="276E8B" w:themeColor="accent1" w:themeShade="BF"/>
          <w:sz w:val="28"/>
          <w:szCs w:val="28"/>
          <w:lang w:val="en-IN" w:eastAsia="en-IN"/>
        </w:rPr>
      </w:pPr>
    </w:p>
    <w:p w14:paraId="73B16E55" w14:textId="77777777" w:rsidR="00E63407" w:rsidRDefault="00E63407" w:rsidP="00E63407">
      <w:pPr>
        <w:rPr>
          <w:rFonts w:ascii="Agency FB" w:eastAsia="Times New Roman" w:hAnsi="Agency FB"/>
          <w:color w:val="276E8B" w:themeColor="accent1" w:themeShade="BF"/>
          <w:sz w:val="28"/>
          <w:szCs w:val="28"/>
          <w:lang w:val="en-IN" w:eastAsia="en-IN"/>
        </w:rPr>
      </w:pPr>
    </w:p>
    <w:p w14:paraId="59319BD2" w14:textId="77777777" w:rsidR="0054121D" w:rsidRDefault="0054121D" w:rsidP="00E63407">
      <w:pPr>
        <w:rPr>
          <w:rFonts w:ascii="Agency FB" w:eastAsia="Times New Roman" w:hAnsi="Agency FB"/>
          <w:color w:val="276E8B" w:themeColor="accent1" w:themeShade="BF"/>
          <w:sz w:val="28"/>
          <w:szCs w:val="28"/>
          <w:lang w:val="en-IN" w:eastAsia="en-IN"/>
        </w:rPr>
      </w:pPr>
    </w:p>
    <w:p w14:paraId="5CAA8A49" w14:textId="77777777" w:rsidR="0054121D" w:rsidRDefault="0054121D" w:rsidP="00E63407">
      <w:pPr>
        <w:rPr>
          <w:rFonts w:ascii="Agency FB" w:eastAsia="Times New Roman" w:hAnsi="Agency FB"/>
          <w:color w:val="276E8B" w:themeColor="accent1" w:themeShade="BF"/>
          <w:sz w:val="28"/>
          <w:szCs w:val="28"/>
          <w:lang w:val="en-IN" w:eastAsia="en-IN"/>
        </w:rPr>
      </w:pPr>
    </w:p>
    <w:p w14:paraId="1CD65C53" w14:textId="77777777" w:rsidR="0054121D" w:rsidRDefault="0054121D" w:rsidP="00E63407">
      <w:pPr>
        <w:rPr>
          <w:rFonts w:ascii="Agency FB" w:eastAsia="Times New Roman" w:hAnsi="Agency FB"/>
          <w:color w:val="276E8B" w:themeColor="accent1" w:themeShade="BF"/>
          <w:sz w:val="28"/>
          <w:szCs w:val="28"/>
          <w:lang w:val="en-IN" w:eastAsia="en-IN"/>
        </w:rPr>
      </w:pPr>
    </w:p>
    <w:p w14:paraId="3D05935F" w14:textId="77777777" w:rsidR="0054121D" w:rsidRPr="00E63407" w:rsidRDefault="0054121D" w:rsidP="00E63407">
      <w:pPr>
        <w:rPr>
          <w:rFonts w:ascii="Agency FB" w:eastAsia="Times New Roman" w:hAnsi="Agency FB"/>
          <w:color w:val="276E8B" w:themeColor="accent1" w:themeShade="BF"/>
          <w:sz w:val="28"/>
          <w:szCs w:val="28"/>
          <w:lang w:val="en-IN" w:eastAsia="en-IN"/>
        </w:rPr>
      </w:pPr>
    </w:p>
    <w:p w14:paraId="6D0A9C6E" w14:textId="378679DA" w:rsidR="00DC6049" w:rsidRPr="0065555E" w:rsidRDefault="00DC6049" w:rsidP="00DC6049">
      <w:pPr>
        <w:pStyle w:val="ListParagraph"/>
        <w:numPr>
          <w:ilvl w:val="0"/>
          <w:numId w:val="25"/>
        </w:numPr>
        <w:rPr>
          <w:rFonts w:ascii="Agency FB" w:eastAsia="Times New Roman" w:hAnsi="Agency FB"/>
          <w:color w:val="276E8B" w:themeColor="accent1" w:themeShade="BF"/>
          <w:sz w:val="28"/>
          <w:szCs w:val="28"/>
          <w:lang w:val="en-IN" w:eastAsia="en-IN"/>
        </w:rPr>
      </w:pPr>
      <w:r w:rsidRPr="006E6D76">
        <w:rPr>
          <w:rFonts w:ascii="Agency FB" w:eastAsia="Times New Roman" w:hAnsi="Agency FB"/>
          <w:color w:val="276E8B" w:themeColor="accent1" w:themeShade="BF"/>
          <w:sz w:val="28"/>
          <w:szCs w:val="28"/>
          <w:lang w:eastAsia="en-IN"/>
        </w:rPr>
        <w:lastRenderedPageBreak/>
        <w:t>Create a vertical menu bar that sticks to either the left or right side of the page. Additionally, make the menu bar fixed so that it remains in the same position even when the user scrolls down the page. (To add a scrollbar to the page, you can simulate longer content by adding padding at the bottom of the page using the div element.)</w:t>
      </w:r>
    </w:p>
    <w:p w14:paraId="5AD1E13E" w14:textId="77777777" w:rsidR="0065555E" w:rsidRDefault="0065555E" w:rsidP="0065555E">
      <w:pPr>
        <w:rPr>
          <w:rFonts w:ascii="Agency FB" w:eastAsia="Times New Roman" w:hAnsi="Agency FB"/>
          <w:color w:val="276E8B" w:themeColor="accent1" w:themeShade="BF"/>
          <w:sz w:val="28"/>
          <w:szCs w:val="28"/>
          <w:lang w:val="en-IN" w:eastAsia="en-IN"/>
        </w:rPr>
      </w:pPr>
    </w:p>
    <w:p w14:paraId="7CCF70A4" w14:textId="377396AE" w:rsidR="0065555E" w:rsidRDefault="0065555E" w:rsidP="0065555E">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t xml:space="preserve">ANSWER </w:t>
      </w:r>
    </w:p>
    <w:p w14:paraId="08B1A578" w14:textId="77777777" w:rsidR="0065555E" w:rsidRDefault="0065555E" w:rsidP="0065555E">
      <w:pPr>
        <w:rPr>
          <w:rFonts w:ascii="Agency FB" w:eastAsia="Times New Roman" w:hAnsi="Agency FB"/>
          <w:color w:val="276E8B" w:themeColor="accent1" w:themeShade="BF"/>
          <w:sz w:val="28"/>
          <w:szCs w:val="28"/>
          <w:lang w:val="en-IN" w:eastAsia="en-IN"/>
        </w:rPr>
      </w:pPr>
    </w:p>
    <w:p w14:paraId="16CB779D" w14:textId="36A8C8BF" w:rsidR="0065555E" w:rsidRPr="0065555E" w:rsidRDefault="0065555E" w:rsidP="0065555E">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t>HTML CODE: -</w:t>
      </w:r>
    </w:p>
    <w:p w14:paraId="0327821B" w14:textId="77777777" w:rsidR="00E63407" w:rsidRDefault="00E63407" w:rsidP="00E63407">
      <w:pPr>
        <w:rPr>
          <w:rFonts w:ascii="Agency FB" w:eastAsia="Times New Roman" w:hAnsi="Agency FB"/>
          <w:color w:val="276E8B" w:themeColor="accent1" w:themeShade="BF"/>
          <w:sz w:val="28"/>
          <w:szCs w:val="28"/>
          <w:lang w:val="en-IN" w:eastAsia="en-IN"/>
        </w:rPr>
      </w:pPr>
    </w:p>
    <w:p w14:paraId="0C83D9DB" w14:textId="77777777" w:rsidR="00E63407" w:rsidRDefault="00E63407" w:rsidP="00E63407">
      <w:pPr>
        <w:rPr>
          <w:rFonts w:ascii="Agency FB" w:eastAsia="Times New Roman" w:hAnsi="Agency FB"/>
          <w:color w:val="276E8B" w:themeColor="accent1" w:themeShade="BF"/>
          <w:sz w:val="28"/>
          <w:szCs w:val="28"/>
          <w:lang w:val="en-IN" w:eastAsia="en-IN"/>
        </w:rPr>
      </w:pPr>
    </w:p>
    <w:p w14:paraId="135D6058" w14:textId="4D8CD63C"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 html&gt;</w:t>
      </w:r>
    </w:p>
    <w:p w14:paraId="74BD561F" w14:textId="3AFFC225" w:rsidR="00E63407" w:rsidRPr="00E63407" w:rsidRDefault="00E63407" w:rsidP="00D60B9F">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&lt;head&gt;</w:t>
      </w:r>
    </w:p>
    <w:p w14:paraId="1E9DE3C4" w14:textId="38369A1E"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&lt;title&gt;</w:t>
      </w:r>
      <w:r w:rsidR="007F1B9C" w:rsidRPr="007F1B9C">
        <w:rPr>
          <w:color w:val="5A696A" w:themeColor="accent4" w:themeShade="BF"/>
          <w:sz w:val="18"/>
          <w:szCs w:val="18"/>
          <w:lang w:val="en-IN"/>
        </w:rPr>
        <w:t xml:space="preserve"> </w:t>
      </w:r>
      <w:r w:rsidR="007F1B9C">
        <w:rPr>
          <w:color w:val="5A696A" w:themeColor="accent4" w:themeShade="BF"/>
          <w:sz w:val="18"/>
          <w:szCs w:val="18"/>
          <w:lang w:val="en-IN"/>
        </w:rPr>
        <w:t>Deepteshrout Assignment 2 Question 7</w:t>
      </w:r>
      <w:r w:rsidRPr="00E63407">
        <w:rPr>
          <w:rFonts w:eastAsia="Times New Roman" w:cstheme="minorHAnsi"/>
          <w:color w:val="5A696A" w:themeColor="accent4" w:themeShade="BF"/>
          <w:sz w:val="18"/>
          <w:szCs w:val="18"/>
          <w:lang w:val="en-IN" w:eastAsia="en-IN"/>
        </w:rPr>
        <w:t>&lt;/title&gt;</w:t>
      </w:r>
    </w:p>
    <w:p w14:paraId="32A087BE" w14:textId="3C459515" w:rsidR="00E63407" w:rsidRPr="00E63407" w:rsidRDefault="00E63407" w:rsidP="00CD1B92">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&lt;style&gt;</w:t>
      </w:r>
    </w:p>
    <w:p w14:paraId="53844FA0"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body {</w:t>
      </w:r>
    </w:p>
    <w:p w14:paraId="15EF918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font-family: Arial, sans-serif;</w:t>
      </w:r>
    </w:p>
    <w:p w14:paraId="22AED12B"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margin: 0;</w:t>
      </w:r>
    </w:p>
    <w:p w14:paraId="279B3265"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padding: 0;</w:t>
      </w:r>
    </w:p>
    <w:p w14:paraId="666E257B" w14:textId="19F36F31" w:rsidR="00E63407" w:rsidRPr="00E63407" w:rsidRDefault="00E63407" w:rsidP="0054121D">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2AA0BC26"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.menu-bar {</w:t>
      </w:r>
    </w:p>
    <w:p w14:paraId="735EB6D3" w14:textId="3C950E2E"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xml:space="preserve">            position: fixed; </w:t>
      </w:r>
    </w:p>
    <w:p w14:paraId="13989F43" w14:textId="22CD4A5B"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top: 0;  </w:t>
      </w:r>
    </w:p>
    <w:p w14:paraId="61228250" w14:textId="44DC4838"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left: 0;  </w:t>
      </w:r>
    </w:p>
    <w:p w14:paraId="03EE2104" w14:textId="0207F72A"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width: 200px</w:t>
      </w:r>
      <w:r w:rsidR="0054121D">
        <w:rPr>
          <w:rFonts w:eastAsia="Times New Roman" w:cstheme="minorHAnsi"/>
          <w:color w:val="5A696A" w:themeColor="accent4" w:themeShade="BF"/>
          <w:sz w:val="18"/>
          <w:szCs w:val="18"/>
          <w:lang w:val="en-IN" w:eastAsia="en-IN"/>
        </w:rPr>
        <w:t>;</w:t>
      </w:r>
    </w:p>
    <w:p w14:paraId="6B492F0B" w14:textId="77777777" w:rsidR="0054121D"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xml:space="preserve">            height: 100%; </w:t>
      </w:r>
    </w:p>
    <w:p w14:paraId="6AB64BBC" w14:textId="5CFA42C1" w:rsidR="00E63407" w:rsidRPr="00E63407" w:rsidRDefault="0054121D" w:rsidP="00E63407">
      <w:pPr>
        <w:rPr>
          <w:rFonts w:eastAsia="Times New Roman" w:cstheme="minorHAnsi"/>
          <w:color w:val="5A696A" w:themeColor="accent4" w:themeShade="BF"/>
          <w:sz w:val="18"/>
          <w:szCs w:val="18"/>
          <w:lang w:val="en-IN" w:eastAsia="en-IN"/>
        </w:rPr>
      </w:pPr>
      <w:r>
        <w:rPr>
          <w:rFonts w:eastAsia="Times New Roman" w:cstheme="minorHAnsi"/>
          <w:color w:val="5A696A" w:themeColor="accent4" w:themeShade="BF"/>
          <w:sz w:val="18"/>
          <w:szCs w:val="18"/>
          <w:lang w:val="en-IN" w:eastAsia="en-IN"/>
        </w:rPr>
        <w:t xml:space="preserve">  </w:t>
      </w:r>
      <w:r w:rsidR="00E63407" w:rsidRPr="00E63407">
        <w:rPr>
          <w:rFonts w:eastAsia="Times New Roman" w:cstheme="minorHAnsi"/>
          <w:color w:val="5A696A" w:themeColor="accent4" w:themeShade="BF"/>
          <w:sz w:val="18"/>
          <w:szCs w:val="18"/>
          <w:lang w:val="en-IN" w:eastAsia="en-IN"/>
        </w:rPr>
        <w:t xml:space="preserve">          background-color: #333; </w:t>
      </w:r>
    </w:p>
    <w:p w14:paraId="6E8463B4" w14:textId="07DFDC94"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xml:space="preserve">            padding-top: 20px; </w:t>
      </w:r>
    </w:p>
    <w:p w14:paraId="67F1EC9F" w14:textId="321DD3E9"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xml:space="preserve">            overflow: hidden; </w:t>
      </w:r>
    </w:p>
    <w:p w14:paraId="7CE5E79A" w14:textId="3D5769B0" w:rsidR="00E63407" w:rsidRPr="00E63407" w:rsidRDefault="00E63407" w:rsidP="0054121D">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1AF2ECA5"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.menu-bar a {</w:t>
      </w:r>
    </w:p>
    <w:p w14:paraId="746D266B" w14:textId="5D7E48D2"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xml:space="preserve">            display: block; </w:t>
      </w:r>
    </w:p>
    <w:p w14:paraId="1A67C4B8" w14:textId="50BC8FDB"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xml:space="preserve">            color: white; </w:t>
      </w:r>
    </w:p>
    <w:p w14:paraId="19F28569" w14:textId="6CE7B02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xml:space="preserve">            padding: 12px 20px; </w:t>
      </w:r>
    </w:p>
    <w:p w14:paraId="07F4DA53" w14:textId="0F5DC214"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xml:space="preserve">            text-decoration: none; </w:t>
      </w:r>
    </w:p>
    <w:p w14:paraId="57685913" w14:textId="1AEB4120"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xml:space="preserve">            text-align: left; </w:t>
      </w:r>
    </w:p>
    <w:p w14:paraId="45861912" w14:textId="4E2E2385" w:rsidR="00E63407" w:rsidRPr="00E63407" w:rsidRDefault="00E63407" w:rsidP="0054121D">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447CB11D"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.menu-bar a:hover {</w:t>
      </w:r>
    </w:p>
    <w:p w14:paraId="7EA37CC0" w14:textId="5B157650"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xml:space="preserve">            background-color: #575757; </w:t>
      </w:r>
    </w:p>
    <w:p w14:paraId="1395A141" w14:textId="2FB13614" w:rsidR="00E63407" w:rsidRPr="00E63407" w:rsidRDefault="00E63407" w:rsidP="0054121D">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6E57E40C"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.content {</w:t>
      </w:r>
    </w:p>
    <w:p w14:paraId="3CD48B5C" w14:textId="3C7460ED"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xml:space="preserve">            margin-left: 220px; </w:t>
      </w:r>
    </w:p>
    <w:p w14:paraId="40F30A95" w14:textId="57B73EC3"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xml:space="preserve">            padding: 20px; </w:t>
      </w:r>
    </w:p>
    <w:p w14:paraId="5CB73ED5" w14:textId="24898F35" w:rsidR="00E63407" w:rsidRPr="00E63407" w:rsidRDefault="00E63407" w:rsidP="00CD1B92">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7CF263CA"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.padding-bottom {</w:t>
      </w:r>
    </w:p>
    <w:p w14:paraId="79EB4A98" w14:textId="4F328FB6"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xml:space="preserve">            height: 1500px; </w:t>
      </w:r>
    </w:p>
    <w:p w14:paraId="5299A021"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6AA0F604" w14:textId="0F5D42E3"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&lt;/style&gt;</w:t>
      </w:r>
    </w:p>
    <w:p w14:paraId="3C0AE41A"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&lt;/head&gt;</w:t>
      </w:r>
    </w:p>
    <w:p w14:paraId="36898CF6" w14:textId="3B20CB41" w:rsidR="00E63407" w:rsidRPr="00E63407" w:rsidRDefault="00E63407" w:rsidP="00CD1B92">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&lt;body&gt;</w:t>
      </w:r>
    </w:p>
    <w:p w14:paraId="55F1838C" w14:textId="62801F5B"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&lt;div class="menu-bar"&gt;</w:t>
      </w:r>
    </w:p>
    <w:p w14:paraId="2D5064F5"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&lt;a href="#"&gt;Home&lt;/a&gt;</w:t>
      </w:r>
    </w:p>
    <w:p w14:paraId="003DCF58" w14:textId="115073B5"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&lt;a href="#"&gt;About&lt;/a&gt;</w:t>
      </w:r>
    </w:p>
    <w:p w14:paraId="5E480941" w14:textId="470FC4EC"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&lt;a href="#"&gt;Services&lt;/a&gt;</w:t>
      </w:r>
    </w:p>
    <w:p w14:paraId="0C97FBDA" w14:textId="4364D1F1"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&lt;a href="#"&gt;Portfolio&lt;/a&gt;</w:t>
      </w:r>
    </w:p>
    <w:p w14:paraId="3DA59803" w14:textId="75019B73"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&lt;a href="#"&gt;Contact&lt;/a&gt;</w:t>
      </w:r>
    </w:p>
    <w:p w14:paraId="14C57F50" w14:textId="55A24A9B"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&lt;/div&gt;</w:t>
      </w:r>
    </w:p>
    <w:p w14:paraId="4EB14531" w14:textId="0185482F"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lastRenderedPageBreak/>
        <w:t>    &lt;div class="content"&gt;</w:t>
      </w:r>
    </w:p>
    <w:p w14:paraId="01B83E26" w14:textId="0524F850"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&lt;h1&gt;Welcome to My Page&lt;/h1&gt;</w:t>
      </w:r>
    </w:p>
    <w:p w14:paraId="2A1FF3A4" w14:textId="1FF48BD2" w:rsidR="00E63407" w:rsidRPr="00E63407" w:rsidRDefault="00E63407" w:rsidP="00CD1B92">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&lt;p&gt;This is the main content area. Scroll down to see the fixed menu bar.&lt;/p&gt;</w:t>
      </w:r>
    </w:p>
    <w:p w14:paraId="26D2B0BF" w14:textId="7C506786"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&lt;div class="padding-bottom"&gt;&lt;/div&gt;</w:t>
      </w:r>
    </w:p>
    <w:p w14:paraId="7BD364E0" w14:textId="06B71138"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&lt;/div&gt;</w:t>
      </w:r>
    </w:p>
    <w:p w14:paraId="77D1EF3D" w14:textId="77777777" w:rsidR="00E63407" w:rsidRPr="00E63407" w:rsidRDefault="00E63407" w:rsidP="00E63407">
      <w:pPr>
        <w:rPr>
          <w:rFonts w:eastAsia="Times New Roman" w:cstheme="minorHAnsi"/>
          <w:color w:val="5A696A" w:themeColor="accent4" w:themeShade="BF"/>
          <w:sz w:val="18"/>
          <w:szCs w:val="18"/>
          <w:lang w:val="en-IN" w:eastAsia="en-IN"/>
        </w:rPr>
      </w:pPr>
    </w:p>
    <w:p w14:paraId="4BD3FFC1"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&lt;/body&gt;</w:t>
      </w:r>
    </w:p>
    <w:p w14:paraId="1F076E0D"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&lt;/html&gt;</w:t>
      </w:r>
    </w:p>
    <w:p w14:paraId="7B15A184" w14:textId="77777777" w:rsidR="00E63407" w:rsidRPr="00E63407" w:rsidRDefault="00E63407" w:rsidP="00E63407">
      <w:pPr>
        <w:rPr>
          <w:rFonts w:ascii="Agency FB" w:eastAsia="Times New Roman" w:hAnsi="Agency FB"/>
          <w:color w:val="276E8B" w:themeColor="accent1" w:themeShade="BF"/>
          <w:sz w:val="28"/>
          <w:szCs w:val="28"/>
          <w:lang w:val="en-IN" w:eastAsia="en-IN"/>
        </w:rPr>
      </w:pPr>
    </w:p>
    <w:p w14:paraId="503AA3FB" w14:textId="39AE83CC" w:rsidR="00E63407" w:rsidRDefault="00E63407" w:rsidP="00E63407">
      <w:pPr>
        <w:rPr>
          <w:rFonts w:ascii="Agency FB" w:eastAsia="Times New Roman" w:hAnsi="Agency FB"/>
          <w:color w:val="276E8B" w:themeColor="accent1" w:themeShade="BF"/>
          <w:sz w:val="28"/>
          <w:szCs w:val="28"/>
          <w:lang w:val="en-IN" w:eastAsia="en-IN"/>
        </w:rPr>
      </w:pPr>
    </w:p>
    <w:p w14:paraId="666912AF" w14:textId="77777777" w:rsidR="00E63407" w:rsidRDefault="00E63407" w:rsidP="00E63407">
      <w:pPr>
        <w:rPr>
          <w:rFonts w:ascii="Agency FB" w:eastAsia="Times New Roman" w:hAnsi="Agency FB"/>
          <w:color w:val="276E8B" w:themeColor="accent1" w:themeShade="BF"/>
          <w:sz w:val="28"/>
          <w:szCs w:val="28"/>
          <w:lang w:val="en-IN" w:eastAsia="en-IN"/>
        </w:rPr>
      </w:pPr>
    </w:p>
    <w:p w14:paraId="30877F0C" w14:textId="050CAE27" w:rsidR="00E63407" w:rsidRDefault="00E63407" w:rsidP="00E63407">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t xml:space="preserve">OUTPUT OF THE </w:t>
      </w:r>
      <w:r w:rsidR="00EC41E3">
        <w:rPr>
          <w:rFonts w:ascii="Agency FB" w:eastAsia="Times New Roman" w:hAnsi="Agency FB"/>
          <w:color w:val="276E8B" w:themeColor="accent1" w:themeShade="BF"/>
          <w:sz w:val="28"/>
          <w:szCs w:val="28"/>
          <w:lang w:val="en-IN" w:eastAsia="en-IN"/>
        </w:rPr>
        <w:t>CODE:</w:t>
      </w:r>
      <w:r>
        <w:rPr>
          <w:rFonts w:ascii="Agency FB" w:eastAsia="Times New Roman" w:hAnsi="Agency FB"/>
          <w:color w:val="276E8B" w:themeColor="accent1" w:themeShade="BF"/>
          <w:sz w:val="28"/>
          <w:szCs w:val="28"/>
          <w:lang w:val="en-IN" w:eastAsia="en-IN"/>
        </w:rPr>
        <w:t xml:space="preserve"> -</w:t>
      </w:r>
    </w:p>
    <w:p w14:paraId="7FF41DE9" w14:textId="540BEC69" w:rsidR="00E63407" w:rsidRDefault="00E63407" w:rsidP="00E63407">
      <w:pPr>
        <w:rPr>
          <w:rFonts w:ascii="Agency FB" w:eastAsia="Times New Roman" w:hAnsi="Agency FB"/>
          <w:color w:val="276E8B" w:themeColor="accent1" w:themeShade="BF"/>
          <w:sz w:val="28"/>
          <w:szCs w:val="28"/>
          <w:lang w:val="en-IN" w:eastAsia="en-IN"/>
        </w:rPr>
      </w:pPr>
    </w:p>
    <w:p w14:paraId="4CFC1985" w14:textId="2D8807BF" w:rsidR="00EC41E3" w:rsidRDefault="00EC41E3" w:rsidP="00E63407">
      <w:pPr>
        <w:rPr>
          <w:rFonts w:ascii="Agency FB" w:eastAsia="Times New Roman" w:hAnsi="Agency FB"/>
          <w:color w:val="276E8B" w:themeColor="accent1" w:themeShade="BF"/>
          <w:sz w:val="28"/>
          <w:szCs w:val="28"/>
          <w:lang w:val="en-IN" w:eastAsia="en-IN"/>
        </w:rPr>
      </w:pPr>
      <w:r w:rsidRPr="00E63407">
        <w:rPr>
          <w:rFonts w:ascii="Agency FB" w:eastAsia="Times New Roman" w:hAnsi="Agency FB"/>
          <w:noProof/>
          <w:color w:val="276E8B" w:themeColor="accent1" w:themeShade="BF"/>
          <w:sz w:val="28"/>
          <w:szCs w:val="28"/>
          <w:lang w:val="en-IN" w:eastAsia="en-IN"/>
        </w:rPr>
        <w:drawing>
          <wp:anchor distT="0" distB="0" distL="114300" distR="114300" simplePos="0" relativeHeight="251658248" behindDoc="0" locked="0" layoutInCell="1" allowOverlap="1" wp14:anchorId="25322FA5" wp14:editId="7A27C00F">
            <wp:simplePos x="0" y="0"/>
            <wp:positionH relativeFrom="column">
              <wp:posOffset>474134</wp:posOffset>
            </wp:positionH>
            <wp:positionV relativeFrom="paragraph">
              <wp:posOffset>331682</wp:posOffset>
            </wp:positionV>
            <wp:extent cx="4013200" cy="1887855"/>
            <wp:effectExtent l="0" t="0" r="6350" b="0"/>
            <wp:wrapTopAndBottom/>
            <wp:docPr id="31822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2126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13200" cy="1887855"/>
                    </a:xfrm>
                    <a:prstGeom prst="rect">
                      <a:avLst/>
                    </a:prstGeom>
                  </pic:spPr>
                </pic:pic>
              </a:graphicData>
            </a:graphic>
            <wp14:sizeRelH relativeFrom="margin">
              <wp14:pctWidth>0</wp14:pctWidth>
            </wp14:sizeRelH>
            <wp14:sizeRelV relativeFrom="margin">
              <wp14:pctHeight>0</wp14:pctHeight>
            </wp14:sizeRelV>
          </wp:anchor>
        </w:drawing>
      </w:r>
    </w:p>
    <w:p w14:paraId="0AB41D58" w14:textId="77777777" w:rsidR="00EC41E3" w:rsidRDefault="00EC41E3" w:rsidP="00E63407">
      <w:pPr>
        <w:rPr>
          <w:rFonts w:ascii="Agency FB" w:eastAsia="Times New Roman" w:hAnsi="Agency FB"/>
          <w:color w:val="276E8B" w:themeColor="accent1" w:themeShade="BF"/>
          <w:sz w:val="28"/>
          <w:szCs w:val="28"/>
          <w:lang w:val="en-IN" w:eastAsia="en-IN"/>
        </w:rPr>
      </w:pPr>
    </w:p>
    <w:p w14:paraId="518386A2" w14:textId="77777777" w:rsidR="00EC41E3" w:rsidRDefault="00EC41E3" w:rsidP="00E63407">
      <w:pPr>
        <w:rPr>
          <w:rFonts w:ascii="Agency FB" w:eastAsia="Times New Roman" w:hAnsi="Agency FB"/>
          <w:color w:val="276E8B" w:themeColor="accent1" w:themeShade="BF"/>
          <w:sz w:val="28"/>
          <w:szCs w:val="28"/>
          <w:lang w:val="en-IN" w:eastAsia="en-IN"/>
        </w:rPr>
      </w:pPr>
    </w:p>
    <w:p w14:paraId="3ED427A3" w14:textId="77777777" w:rsidR="00E63407" w:rsidRDefault="00E63407" w:rsidP="00E63407">
      <w:pPr>
        <w:rPr>
          <w:rFonts w:ascii="Agency FB" w:eastAsia="Times New Roman" w:hAnsi="Agency FB"/>
          <w:color w:val="276E8B" w:themeColor="accent1" w:themeShade="BF"/>
          <w:sz w:val="28"/>
          <w:szCs w:val="28"/>
          <w:lang w:val="en-IN" w:eastAsia="en-IN"/>
        </w:rPr>
      </w:pPr>
    </w:p>
    <w:p w14:paraId="2084EB1C" w14:textId="77777777" w:rsidR="0054121D" w:rsidRDefault="0054121D" w:rsidP="00E63407">
      <w:pPr>
        <w:rPr>
          <w:rFonts w:ascii="Agency FB" w:eastAsia="Times New Roman" w:hAnsi="Agency FB"/>
          <w:color w:val="276E8B" w:themeColor="accent1" w:themeShade="BF"/>
          <w:sz w:val="28"/>
          <w:szCs w:val="28"/>
          <w:lang w:val="en-IN" w:eastAsia="en-IN"/>
        </w:rPr>
      </w:pPr>
    </w:p>
    <w:p w14:paraId="75C2B0B1" w14:textId="77777777" w:rsidR="0054121D" w:rsidRDefault="0054121D" w:rsidP="00E63407">
      <w:pPr>
        <w:rPr>
          <w:rFonts w:ascii="Agency FB" w:eastAsia="Times New Roman" w:hAnsi="Agency FB"/>
          <w:color w:val="276E8B" w:themeColor="accent1" w:themeShade="BF"/>
          <w:sz w:val="28"/>
          <w:szCs w:val="28"/>
          <w:lang w:val="en-IN" w:eastAsia="en-IN"/>
        </w:rPr>
      </w:pPr>
    </w:p>
    <w:p w14:paraId="569F5675" w14:textId="77777777" w:rsidR="0054121D" w:rsidRDefault="0054121D" w:rsidP="00E63407">
      <w:pPr>
        <w:rPr>
          <w:rFonts w:ascii="Agency FB" w:eastAsia="Times New Roman" w:hAnsi="Agency FB"/>
          <w:color w:val="276E8B" w:themeColor="accent1" w:themeShade="BF"/>
          <w:sz w:val="28"/>
          <w:szCs w:val="28"/>
          <w:lang w:val="en-IN" w:eastAsia="en-IN"/>
        </w:rPr>
      </w:pPr>
    </w:p>
    <w:p w14:paraId="473F8207" w14:textId="77777777" w:rsidR="0054121D" w:rsidRDefault="0054121D" w:rsidP="00E63407">
      <w:pPr>
        <w:rPr>
          <w:rFonts w:ascii="Agency FB" w:eastAsia="Times New Roman" w:hAnsi="Agency FB"/>
          <w:color w:val="276E8B" w:themeColor="accent1" w:themeShade="BF"/>
          <w:sz w:val="28"/>
          <w:szCs w:val="28"/>
          <w:lang w:val="en-IN" w:eastAsia="en-IN"/>
        </w:rPr>
      </w:pPr>
    </w:p>
    <w:p w14:paraId="52EC2CB6" w14:textId="77777777" w:rsidR="0054121D" w:rsidRDefault="0054121D" w:rsidP="00E63407">
      <w:pPr>
        <w:rPr>
          <w:rFonts w:ascii="Agency FB" w:eastAsia="Times New Roman" w:hAnsi="Agency FB"/>
          <w:color w:val="276E8B" w:themeColor="accent1" w:themeShade="BF"/>
          <w:sz w:val="28"/>
          <w:szCs w:val="28"/>
          <w:lang w:val="en-IN" w:eastAsia="en-IN"/>
        </w:rPr>
      </w:pPr>
    </w:p>
    <w:p w14:paraId="38C23DC1" w14:textId="77777777" w:rsidR="0054121D" w:rsidRDefault="0054121D" w:rsidP="00E63407">
      <w:pPr>
        <w:rPr>
          <w:rFonts w:ascii="Agency FB" w:eastAsia="Times New Roman" w:hAnsi="Agency FB"/>
          <w:color w:val="276E8B" w:themeColor="accent1" w:themeShade="BF"/>
          <w:sz w:val="28"/>
          <w:szCs w:val="28"/>
          <w:lang w:val="en-IN" w:eastAsia="en-IN"/>
        </w:rPr>
      </w:pPr>
    </w:p>
    <w:p w14:paraId="00AF9DB9" w14:textId="77777777" w:rsidR="001E5C4B" w:rsidRDefault="001E5C4B" w:rsidP="00E63407">
      <w:pPr>
        <w:rPr>
          <w:rFonts w:ascii="Agency FB" w:eastAsia="Times New Roman" w:hAnsi="Agency FB"/>
          <w:color w:val="276E8B" w:themeColor="accent1" w:themeShade="BF"/>
          <w:sz w:val="28"/>
          <w:szCs w:val="28"/>
          <w:lang w:val="en-IN" w:eastAsia="en-IN"/>
        </w:rPr>
      </w:pPr>
    </w:p>
    <w:p w14:paraId="3FFF3808" w14:textId="77777777" w:rsidR="00CD1B92" w:rsidRDefault="00CD1B92" w:rsidP="00E63407">
      <w:pPr>
        <w:rPr>
          <w:rFonts w:ascii="Agency FB" w:eastAsia="Times New Roman" w:hAnsi="Agency FB"/>
          <w:color w:val="276E8B" w:themeColor="accent1" w:themeShade="BF"/>
          <w:sz w:val="28"/>
          <w:szCs w:val="28"/>
          <w:lang w:val="en-IN" w:eastAsia="en-IN"/>
        </w:rPr>
      </w:pPr>
    </w:p>
    <w:p w14:paraId="21A3E72B" w14:textId="77777777" w:rsidR="00CD1B92" w:rsidRDefault="00CD1B92" w:rsidP="00E63407">
      <w:pPr>
        <w:rPr>
          <w:rFonts w:ascii="Agency FB" w:eastAsia="Times New Roman" w:hAnsi="Agency FB"/>
          <w:color w:val="276E8B" w:themeColor="accent1" w:themeShade="BF"/>
          <w:sz w:val="28"/>
          <w:szCs w:val="28"/>
          <w:lang w:val="en-IN" w:eastAsia="en-IN"/>
        </w:rPr>
      </w:pPr>
    </w:p>
    <w:p w14:paraId="0F33E46F" w14:textId="77777777" w:rsidR="00CD1B92" w:rsidRDefault="00CD1B92" w:rsidP="00E63407">
      <w:pPr>
        <w:rPr>
          <w:rFonts w:ascii="Agency FB" w:eastAsia="Times New Roman" w:hAnsi="Agency FB"/>
          <w:color w:val="276E8B" w:themeColor="accent1" w:themeShade="BF"/>
          <w:sz w:val="28"/>
          <w:szCs w:val="28"/>
          <w:lang w:val="en-IN" w:eastAsia="en-IN"/>
        </w:rPr>
      </w:pPr>
    </w:p>
    <w:p w14:paraId="747E74A8" w14:textId="77777777" w:rsidR="00CD1B92" w:rsidRDefault="00CD1B92" w:rsidP="00E63407">
      <w:pPr>
        <w:rPr>
          <w:rFonts w:ascii="Agency FB" w:eastAsia="Times New Roman" w:hAnsi="Agency FB"/>
          <w:color w:val="276E8B" w:themeColor="accent1" w:themeShade="BF"/>
          <w:sz w:val="28"/>
          <w:szCs w:val="28"/>
          <w:lang w:val="en-IN" w:eastAsia="en-IN"/>
        </w:rPr>
      </w:pPr>
    </w:p>
    <w:p w14:paraId="0A41B871" w14:textId="77777777" w:rsidR="00CD1B92" w:rsidRDefault="00CD1B92" w:rsidP="00E63407">
      <w:pPr>
        <w:rPr>
          <w:rFonts w:ascii="Agency FB" w:eastAsia="Times New Roman" w:hAnsi="Agency FB"/>
          <w:color w:val="276E8B" w:themeColor="accent1" w:themeShade="BF"/>
          <w:sz w:val="28"/>
          <w:szCs w:val="28"/>
          <w:lang w:val="en-IN" w:eastAsia="en-IN"/>
        </w:rPr>
      </w:pPr>
    </w:p>
    <w:p w14:paraId="61FB7BA9" w14:textId="77777777" w:rsidR="00B2366A" w:rsidRPr="00E63407" w:rsidRDefault="00B2366A" w:rsidP="00E63407">
      <w:pPr>
        <w:rPr>
          <w:rFonts w:ascii="Agency FB" w:eastAsia="Times New Roman" w:hAnsi="Agency FB"/>
          <w:color w:val="276E8B" w:themeColor="accent1" w:themeShade="BF"/>
          <w:sz w:val="28"/>
          <w:szCs w:val="28"/>
          <w:lang w:val="en-IN" w:eastAsia="en-IN"/>
        </w:rPr>
      </w:pPr>
    </w:p>
    <w:p w14:paraId="78602A6A" w14:textId="4E102DBC" w:rsidR="00DC6049" w:rsidRPr="00E63407" w:rsidRDefault="00DC6049" w:rsidP="00DC6049">
      <w:pPr>
        <w:pStyle w:val="ListParagraph"/>
        <w:numPr>
          <w:ilvl w:val="0"/>
          <w:numId w:val="25"/>
        </w:numPr>
        <w:rPr>
          <w:rFonts w:ascii="Agency FB" w:eastAsia="Times New Roman" w:hAnsi="Agency FB"/>
          <w:color w:val="276E8B" w:themeColor="accent1" w:themeShade="BF"/>
          <w:sz w:val="28"/>
          <w:szCs w:val="28"/>
          <w:lang w:val="en-IN" w:eastAsia="en-IN"/>
        </w:rPr>
      </w:pPr>
      <w:r w:rsidRPr="006E6D76">
        <w:rPr>
          <w:rFonts w:ascii="Agency FB" w:eastAsia="Times New Roman" w:hAnsi="Agency FB"/>
          <w:color w:val="276E8B" w:themeColor="accent1" w:themeShade="BF"/>
          <w:sz w:val="28"/>
          <w:szCs w:val="28"/>
          <w:lang w:eastAsia="en-IN"/>
        </w:rPr>
        <w:lastRenderedPageBreak/>
        <w:t>Create a page having image with horizontal repetition, a horizontal navigation bar with hover effect and sticky position, and some style text. Image encircled with border and outline of different style, width, and color. Increase the page height for the scroll effect.</w:t>
      </w:r>
    </w:p>
    <w:p w14:paraId="0D1CE4CC" w14:textId="77777777" w:rsidR="00E63407" w:rsidRDefault="00E63407" w:rsidP="00E63407">
      <w:pPr>
        <w:rPr>
          <w:rFonts w:ascii="Agency FB" w:eastAsia="Times New Roman" w:hAnsi="Agency FB"/>
          <w:color w:val="276E8B" w:themeColor="accent1" w:themeShade="BF"/>
          <w:sz w:val="28"/>
          <w:szCs w:val="28"/>
          <w:lang w:val="en-IN" w:eastAsia="en-IN"/>
        </w:rPr>
      </w:pPr>
    </w:p>
    <w:p w14:paraId="60A9D041" w14:textId="25286CE3" w:rsidR="00E63407" w:rsidRDefault="0065555E" w:rsidP="00E63407">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t>ANSWER: -</w:t>
      </w:r>
    </w:p>
    <w:p w14:paraId="622A2261" w14:textId="77777777" w:rsidR="00EC41E3" w:rsidRDefault="00EC41E3" w:rsidP="00E63407">
      <w:pPr>
        <w:rPr>
          <w:rFonts w:ascii="Agency FB" w:eastAsia="Times New Roman" w:hAnsi="Agency FB"/>
          <w:color w:val="276E8B" w:themeColor="accent1" w:themeShade="BF"/>
          <w:sz w:val="28"/>
          <w:szCs w:val="28"/>
          <w:lang w:val="en-IN" w:eastAsia="en-IN"/>
        </w:rPr>
      </w:pPr>
    </w:p>
    <w:p w14:paraId="14924F86" w14:textId="48420042" w:rsidR="00EC41E3" w:rsidRDefault="00EC41E3" w:rsidP="00E63407">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t xml:space="preserve">HTML CODE </w:t>
      </w:r>
    </w:p>
    <w:p w14:paraId="511DA296" w14:textId="77777777" w:rsidR="00E63407" w:rsidRDefault="00E63407" w:rsidP="00E63407">
      <w:pPr>
        <w:rPr>
          <w:rFonts w:ascii="Agency FB" w:eastAsia="Times New Roman" w:hAnsi="Agency FB"/>
          <w:color w:val="276E8B" w:themeColor="accent1" w:themeShade="BF"/>
          <w:sz w:val="28"/>
          <w:szCs w:val="28"/>
          <w:lang w:val="en-IN" w:eastAsia="en-IN"/>
        </w:rPr>
      </w:pPr>
    </w:p>
    <w:p w14:paraId="39A1FFCC"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&lt;!DOCTYPE html&gt;</w:t>
      </w:r>
    </w:p>
    <w:p w14:paraId="16DF135F"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&lt;html lang="en"&gt;</w:t>
      </w:r>
    </w:p>
    <w:p w14:paraId="0515DA50" w14:textId="00C7DD1D" w:rsidR="00E63407" w:rsidRPr="00E63407" w:rsidRDefault="00E63407" w:rsidP="00D60B9F">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&lt;head&gt;</w:t>
      </w:r>
    </w:p>
    <w:p w14:paraId="3264EADB" w14:textId="637C96AE"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&lt;title&gt;</w:t>
      </w:r>
      <w:r w:rsidR="00D209ED" w:rsidRPr="00D209ED">
        <w:rPr>
          <w:color w:val="5A696A" w:themeColor="accent4" w:themeShade="BF"/>
          <w:sz w:val="18"/>
          <w:szCs w:val="18"/>
          <w:lang w:val="en-IN"/>
        </w:rPr>
        <w:t xml:space="preserve"> </w:t>
      </w:r>
      <w:r w:rsidR="00D209ED">
        <w:rPr>
          <w:color w:val="5A696A" w:themeColor="accent4" w:themeShade="BF"/>
          <w:sz w:val="18"/>
          <w:szCs w:val="18"/>
          <w:lang w:val="en-IN"/>
        </w:rPr>
        <w:t>Deepteshrout Assignment 2 Question 8</w:t>
      </w:r>
      <w:r w:rsidR="00D209ED" w:rsidRPr="00E63407">
        <w:rPr>
          <w:rFonts w:eastAsia="Times New Roman" w:cstheme="minorHAnsi"/>
          <w:color w:val="5A696A" w:themeColor="accent4" w:themeShade="BF"/>
          <w:sz w:val="18"/>
          <w:szCs w:val="18"/>
          <w:lang w:val="en-IN" w:eastAsia="en-IN"/>
        </w:rPr>
        <w:t xml:space="preserve"> </w:t>
      </w:r>
      <w:r w:rsidRPr="00E63407">
        <w:rPr>
          <w:rFonts w:eastAsia="Times New Roman" w:cstheme="minorHAnsi"/>
          <w:color w:val="5A696A" w:themeColor="accent4" w:themeShade="BF"/>
          <w:sz w:val="18"/>
          <w:szCs w:val="18"/>
          <w:lang w:val="en-IN" w:eastAsia="en-IN"/>
        </w:rPr>
        <w:t>&lt;/title&gt;</w:t>
      </w:r>
    </w:p>
    <w:p w14:paraId="6492AB7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&lt;style&gt;</w:t>
      </w:r>
    </w:p>
    <w:p w14:paraId="69C83716"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 General body styling */</w:t>
      </w:r>
    </w:p>
    <w:p w14:paraId="40F63ECE"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body {</w:t>
      </w:r>
    </w:p>
    <w:p w14:paraId="41D42952"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font-family: Arial, sans-serif;</w:t>
      </w:r>
    </w:p>
    <w:p w14:paraId="03420962"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margin: 0;</w:t>
      </w:r>
    </w:p>
    <w:p w14:paraId="176E98DF"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padding: 0;</w:t>
      </w:r>
    </w:p>
    <w:p w14:paraId="1D110321" w14:textId="0EC7F061" w:rsidR="00E63407" w:rsidRPr="00E63407" w:rsidRDefault="00E63407" w:rsidP="0054121D">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30B1C78E"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.navbar {</w:t>
      </w:r>
    </w:p>
    <w:p w14:paraId="2F415FC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position: -webkit-sticky; /* For Safari */</w:t>
      </w:r>
    </w:p>
    <w:p w14:paraId="7A03991F"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position: sticky;</w:t>
      </w:r>
    </w:p>
    <w:p w14:paraId="77163FEE"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top: 0;</w:t>
      </w:r>
    </w:p>
    <w:p w14:paraId="2B9F8F77"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background-color: #333;</w:t>
      </w:r>
    </w:p>
    <w:p w14:paraId="234F8167"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overflow: hidden;</w:t>
      </w:r>
    </w:p>
    <w:p w14:paraId="3C241699"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padding: 10px;</w:t>
      </w:r>
    </w:p>
    <w:p w14:paraId="2FDE1083" w14:textId="275D75DB" w:rsidR="00E63407" w:rsidRPr="00E63407" w:rsidRDefault="00E63407" w:rsidP="0054121D">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752C4475"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.navbar a {</w:t>
      </w:r>
    </w:p>
    <w:p w14:paraId="3E4B38A9"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float: left;</w:t>
      </w:r>
    </w:p>
    <w:p w14:paraId="66C9847B"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display: block;</w:t>
      </w:r>
    </w:p>
    <w:p w14:paraId="5BEC61C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color: white;</w:t>
      </w:r>
    </w:p>
    <w:p w14:paraId="166F5214"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text-align: center;</w:t>
      </w:r>
    </w:p>
    <w:p w14:paraId="47AC93BF"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padding: 14px 20px;</w:t>
      </w:r>
    </w:p>
    <w:p w14:paraId="42ACCEFE"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text-decoration: none;</w:t>
      </w:r>
    </w:p>
    <w:p w14:paraId="7A8DC07C"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font-size: 18px;</w:t>
      </w:r>
    </w:p>
    <w:p w14:paraId="2B1E4990"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43F8DE2C" w14:textId="77777777" w:rsidR="00E63407" w:rsidRPr="00E63407" w:rsidRDefault="00E63407" w:rsidP="00E63407">
      <w:pPr>
        <w:rPr>
          <w:rFonts w:eastAsia="Times New Roman" w:cstheme="minorHAnsi"/>
          <w:color w:val="5A696A" w:themeColor="accent4" w:themeShade="BF"/>
          <w:sz w:val="18"/>
          <w:szCs w:val="18"/>
          <w:lang w:val="en-IN" w:eastAsia="en-IN"/>
        </w:rPr>
      </w:pPr>
    </w:p>
    <w:p w14:paraId="3D70150D"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 Change color on hover */</w:t>
      </w:r>
    </w:p>
    <w:p w14:paraId="0FE4701D"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.navbar a:hover {</w:t>
      </w:r>
    </w:p>
    <w:p w14:paraId="49ADBA96"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background-color: #575757;</w:t>
      </w:r>
    </w:p>
    <w:p w14:paraId="28DBF33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color: white;</w:t>
      </w:r>
    </w:p>
    <w:p w14:paraId="190E864F"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5D434BCE" w14:textId="77777777" w:rsidR="00E63407" w:rsidRPr="00E63407" w:rsidRDefault="00E63407" w:rsidP="00E63407">
      <w:pPr>
        <w:rPr>
          <w:rFonts w:eastAsia="Times New Roman" w:cstheme="minorHAnsi"/>
          <w:color w:val="5A696A" w:themeColor="accent4" w:themeShade="BF"/>
          <w:sz w:val="18"/>
          <w:szCs w:val="18"/>
          <w:lang w:val="en-IN" w:eastAsia="en-IN"/>
        </w:rPr>
      </w:pPr>
    </w:p>
    <w:p w14:paraId="79C00622"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 Clear floats */</w:t>
      </w:r>
    </w:p>
    <w:p w14:paraId="56B8408F"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.navbar::after {</w:t>
      </w:r>
    </w:p>
    <w:p w14:paraId="759191AD"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content: "";</w:t>
      </w:r>
    </w:p>
    <w:p w14:paraId="6C8E90FB"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clear: both;</w:t>
      </w:r>
    </w:p>
    <w:p w14:paraId="345CE632"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display: table;</w:t>
      </w:r>
    </w:p>
    <w:p w14:paraId="73B48D1B" w14:textId="477F2A60" w:rsidR="00E63407" w:rsidRPr="00E63407" w:rsidRDefault="00E63407" w:rsidP="0054121D">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70963E0A"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.repeated-image {</w:t>
      </w:r>
    </w:p>
    <w:p w14:paraId="4ED701F0"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background-image: url('your-image.jpg'); /* Replace with your image */</w:t>
      </w:r>
    </w:p>
    <w:p w14:paraId="29723B37"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background-repeat: repeat-x; /* Repeats image horizontally */</w:t>
      </w:r>
    </w:p>
    <w:p w14:paraId="1E567D75"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background-size: contain;</w:t>
      </w:r>
    </w:p>
    <w:p w14:paraId="7717A820"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height: 200px; /* Height for the image block */</w:t>
      </w:r>
    </w:p>
    <w:p w14:paraId="6BEDB504" w14:textId="74897A37" w:rsidR="00E63407" w:rsidRDefault="00E63407" w:rsidP="0054121D">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1D5E5445" w14:textId="77777777" w:rsidR="0054121D" w:rsidRDefault="0054121D" w:rsidP="0054121D">
      <w:pPr>
        <w:rPr>
          <w:rFonts w:eastAsia="Times New Roman" w:cstheme="minorHAnsi"/>
          <w:color w:val="5A696A" w:themeColor="accent4" w:themeShade="BF"/>
          <w:sz w:val="18"/>
          <w:szCs w:val="18"/>
          <w:lang w:val="en-IN" w:eastAsia="en-IN"/>
        </w:rPr>
      </w:pPr>
    </w:p>
    <w:p w14:paraId="3FCABCBE" w14:textId="77777777" w:rsidR="0054121D" w:rsidRPr="00E63407" w:rsidRDefault="0054121D" w:rsidP="0054121D">
      <w:pPr>
        <w:rPr>
          <w:rFonts w:eastAsia="Times New Roman" w:cstheme="minorHAnsi"/>
          <w:color w:val="5A696A" w:themeColor="accent4" w:themeShade="BF"/>
          <w:sz w:val="18"/>
          <w:szCs w:val="18"/>
          <w:lang w:val="en-IN" w:eastAsia="en-IN"/>
        </w:rPr>
      </w:pPr>
    </w:p>
    <w:p w14:paraId="1946521E"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lastRenderedPageBreak/>
        <w:t>        .styled-image {</w:t>
      </w:r>
    </w:p>
    <w:p w14:paraId="39C8FF86"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display: block;</w:t>
      </w:r>
    </w:p>
    <w:p w14:paraId="6EFF7B1D"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margin: 20px auto;</w:t>
      </w:r>
    </w:p>
    <w:p w14:paraId="5A22F3A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width: 300px;</w:t>
      </w:r>
    </w:p>
    <w:p w14:paraId="09EA5212"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height: 200px;</w:t>
      </w:r>
    </w:p>
    <w:p w14:paraId="7D5B2E70"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border: 5px solid #000; /* Solid border */</w:t>
      </w:r>
    </w:p>
    <w:p w14:paraId="2E117DD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outline: 10px dashed #ff5733; /* Dashed outline */</w:t>
      </w:r>
    </w:p>
    <w:p w14:paraId="70158462"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outline-offset: 5px; /* Space between border and outline */</w:t>
      </w:r>
    </w:p>
    <w:p w14:paraId="0484974B"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10BF0CEA"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.styled-text {</w:t>
      </w:r>
    </w:p>
    <w:p w14:paraId="0C5F2D00"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text-align: center;</w:t>
      </w:r>
    </w:p>
    <w:p w14:paraId="3A4E111F"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font-size: 24px;</w:t>
      </w:r>
    </w:p>
    <w:p w14:paraId="5FF3ADF9"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font-weight: bold;</w:t>
      </w:r>
    </w:p>
    <w:p w14:paraId="22660FE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color: #444;</w:t>
      </w:r>
    </w:p>
    <w:p w14:paraId="407C368E"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padding: 20px;</w:t>
      </w:r>
    </w:p>
    <w:p w14:paraId="7845BD2D"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2CFCBAA6"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.content {</w:t>
      </w:r>
    </w:p>
    <w:p w14:paraId="7691349D" w14:textId="5FB79A71"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xml:space="preserve">            height: 1500px; </w:t>
      </w:r>
    </w:p>
    <w:p w14:paraId="3B9C61B9"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padding: 20px;</w:t>
      </w:r>
    </w:p>
    <w:p w14:paraId="795DC541"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1D6540A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&lt;/style&gt;</w:t>
      </w:r>
    </w:p>
    <w:p w14:paraId="506E3230"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&lt;/head&gt;</w:t>
      </w:r>
    </w:p>
    <w:p w14:paraId="2E884E61"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&lt;body&gt;</w:t>
      </w:r>
    </w:p>
    <w:p w14:paraId="36D7B1EA"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&lt;div class="navbar"&gt;</w:t>
      </w:r>
    </w:p>
    <w:p w14:paraId="0BD1334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&lt;a href="#home"&gt;Home&lt;/a&gt;</w:t>
      </w:r>
    </w:p>
    <w:p w14:paraId="73A8F964"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&lt;a href="#services"&gt;Services&lt;/a&gt;</w:t>
      </w:r>
    </w:p>
    <w:p w14:paraId="34745FEC"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&lt;a href="#about"&gt;About&lt;/a&gt;</w:t>
      </w:r>
    </w:p>
    <w:p w14:paraId="6F90BE7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&lt;a href="#contact"&gt;Contact&lt;/a&gt;</w:t>
      </w:r>
    </w:p>
    <w:p w14:paraId="1EE7E45A"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&lt;/div&gt;</w:t>
      </w:r>
    </w:p>
    <w:p w14:paraId="09A658AF"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&lt;div class="repeated-image"&gt;&lt;/div&gt;</w:t>
      </w:r>
    </w:p>
    <w:p w14:paraId="3D24E82B"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&lt;img src="your-image.jpg" alt="Styled Image" class="styled-image"&gt;</w:t>
      </w:r>
    </w:p>
    <w:p w14:paraId="4BEF7CF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&lt;div class="styled-text"&gt;</w:t>
      </w:r>
    </w:p>
    <w:p w14:paraId="3D99613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Welcome to the Styled Webpage!</w:t>
      </w:r>
    </w:p>
    <w:p w14:paraId="4032C316"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&lt;/div&gt;</w:t>
      </w:r>
    </w:p>
    <w:p w14:paraId="63BA9952"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&lt;div class="content"&gt;</w:t>
      </w:r>
    </w:p>
    <w:p w14:paraId="0898BF7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&lt;p&gt;This is a long page to demonstrate the sticky navigation bar and scrolling effect. Keep scrolling to see the effect.&lt;/p&gt;</w:t>
      </w:r>
    </w:p>
    <w:p w14:paraId="6E330455" w14:textId="6926B5F3"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&lt;/div&gt;</w:t>
      </w:r>
    </w:p>
    <w:p w14:paraId="363A213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&lt;/body&gt;</w:t>
      </w:r>
    </w:p>
    <w:p w14:paraId="6F185FCA"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&lt;/html&gt;</w:t>
      </w:r>
    </w:p>
    <w:p w14:paraId="151FC66A" w14:textId="77777777" w:rsidR="00E63407" w:rsidRDefault="00E63407" w:rsidP="00E63407">
      <w:pPr>
        <w:rPr>
          <w:rFonts w:ascii="Agency FB" w:eastAsia="Times New Roman" w:hAnsi="Agency FB"/>
          <w:color w:val="276E8B" w:themeColor="accent1" w:themeShade="BF"/>
          <w:sz w:val="28"/>
          <w:szCs w:val="28"/>
          <w:lang w:val="en-IN" w:eastAsia="en-IN"/>
        </w:rPr>
      </w:pPr>
    </w:p>
    <w:p w14:paraId="46BC7388" w14:textId="77777777" w:rsidR="001F3FF0" w:rsidRDefault="001F3FF0" w:rsidP="00E63407">
      <w:pPr>
        <w:rPr>
          <w:rFonts w:ascii="Agency FB" w:eastAsia="Times New Roman" w:hAnsi="Agency FB"/>
          <w:color w:val="276E8B" w:themeColor="accent1" w:themeShade="BF"/>
          <w:sz w:val="28"/>
          <w:szCs w:val="28"/>
          <w:lang w:val="en-IN" w:eastAsia="en-IN"/>
        </w:rPr>
      </w:pPr>
    </w:p>
    <w:p w14:paraId="5C943EE3" w14:textId="77777777" w:rsidR="001F3FF0" w:rsidRDefault="001F3FF0" w:rsidP="00E63407">
      <w:pPr>
        <w:rPr>
          <w:rFonts w:ascii="Agency FB" w:eastAsia="Times New Roman" w:hAnsi="Agency FB"/>
          <w:color w:val="276E8B" w:themeColor="accent1" w:themeShade="BF"/>
          <w:sz w:val="28"/>
          <w:szCs w:val="28"/>
          <w:lang w:val="en-IN" w:eastAsia="en-IN"/>
        </w:rPr>
      </w:pPr>
    </w:p>
    <w:p w14:paraId="7F77FA7E" w14:textId="77777777" w:rsidR="00EC41E3" w:rsidRDefault="00EC41E3" w:rsidP="00E63407">
      <w:pPr>
        <w:rPr>
          <w:rFonts w:ascii="Agency FB" w:eastAsia="Times New Roman" w:hAnsi="Agency FB"/>
          <w:color w:val="276E8B" w:themeColor="accent1" w:themeShade="BF"/>
          <w:sz w:val="28"/>
          <w:szCs w:val="28"/>
          <w:lang w:val="en-IN" w:eastAsia="en-IN"/>
        </w:rPr>
      </w:pPr>
    </w:p>
    <w:p w14:paraId="610922F2" w14:textId="77777777" w:rsidR="00EC41E3" w:rsidRDefault="00EC41E3" w:rsidP="00E63407">
      <w:pPr>
        <w:rPr>
          <w:rFonts w:ascii="Agency FB" w:eastAsia="Times New Roman" w:hAnsi="Agency FB"/>
          <w:color w:val="276E8B" w:themeColor="accent1" w:themeShade="BF"/>
          <w:sz w:val="28"/>
          <w:szCs w:val="28"/>
          <w:lang w:val="en-IN" w:eastAsia="en-IN"/>
        </w:rPr>
      </w:pPr>
    </w:p>
    <w:p w14:paraId="4CEE8925" w14:textId="77777777" w:rsidR="001E5C4B" w:rsidRDefault="001E5C4B" w:rsidP="00E63407">
      <w:pPr>
        <w:rPr>
          <w:rFonts w:ascii="Agency FB" w:eastAsia="Times New Roman" w:hAnsi="Agency FB"/>
          <w:color w:val="276E8B" w:themeColor="accent1" w:themeShade="BF"/>
          <w:sz w:val="28"/>
          <w:szCs w:val="28"/>
          <w:lang w:val="en-IN" w:eastAsia="en-IN"/>
        </w:rPr>
      </w:pPr>
    </w:p>
    <w:p w14:paraId="7AF209D7" w14:textId="77777777" w:rsidR="0054121D" w:rsidRDefault="0054121D" w:rsidP="00E63407">
      <w:pPr>
        <w:rPr>
          <w:rFonts w:ascii="Agency FB" w:eastAsia="Times New Roman" w:hAnsi="Agency FB"/>
          <w:color w:val="276E8B" w:themeColor="accent1" w:themeShade="BF"/>
          <w:sz w:val="28"/>
          <w:szCs w:val="28"/>
          <w:lang w:val="en-IN" w:eastAsia="en-IN"/>
        </w:rPr>
      </w:pPr>
    </w:p>
    <w:p w14:paraId="2136496E" w14:textId="77777777" w:rsidR="0054121D" w:rsidRDefault="0054121D" w:rsidP="00E63407">
      <w:pPr>
        <w:rPr>
          <w:rFonts w:ascii="Agency FB" w:eastAsia="Times New Roman" w:hAnsi="Agency FB"/>
          <w:color w:val="276E8B" w:themeColor="accent1" w:themeShade="BF"/>
          <w:sz w:val="28"/>
          <w:szCs w:val="28"/>
          <w:lang w:val="en-IN" w:eastAsia="en-IN"/>
        </w:rPr>
      </w:pPr>
    </w:p>
    <w:p w14:paraId="6B243C9A" w14:textId="77777777" w:rsidR="0054121D" w:rsidRDefault="0054121D" w:rsidP="00E63407">
      <w:pPr>
        <w:rPr>
          <w:rFonts w:ascii="Agency FB" w:eastAsia="Times New Roman" w:hAnsi="Agency FB"/>
          <w:color w:val="276E8B" w:themeColor="accent1" w:themeShade="BF"/>
          <w:sz w:val="28"/>
          <w:szCs w:val="28"/>
          <w:lang w:val="en-IN" w:eastAsia="en-IN"/>
        </w:rPr>
      </w:pPr>
    </w:p>
    <w:p w14:paraId="759D06DB" w14:textId="77777777" w:rsidR="0054121D" w:rsidRDefault="0054121D" w:rsidP="00E63407">
      <w:pPr>
        <w:rPr>
          <w:rFonts w:ascii="Agency FB" w:eastAsia="Times New Roman" w:hAnsi="Agency FB"/>
          <w:color w:val="276E8B" w:themeColor="accent1" w:themeShade="BF"/>
          <w:sz w:val="28"/>
          <w:szCs w:val="28"/>
          <w:lang w:val="en-IN" w:eastAsia="en-IN"/>
        </w:rPr>
      </w:pPr>
    </w:p>
    <w:p w14:paraId="07C34B35" w14:textId="77777777" w:rsidR="0054121D" w:rsidRDefault="0054121D" w:rsidP="00E63407">
      <w:pPr>
        <w:rPr>
          <w:rFonts w:ascii="Agency FB" w:eastAsia="Times New Roman" w:hAnsi="Agency FB"/>
          <w:color w:val="276E8B" w:themeColor="accent1" w:themeShade="BF"/>
          <w:sz w:val="28"/>
          <w:szCs w:val="28"/>
          <w:lang w:val="en-IN" w:eastAsia="en-IN"/>
        </w:rPr>
      </w:pPr>
    </w:p>
    <w:p w14:paraId="3F7E5A0B" w14:textId="77777777" w:rsidR="0054121D" w:rsidRDefault="0054121D" w:rsidP="00E63407">
      <w:pPr>
        <w:rPr>
          <w:rFonts w:ascii="Agency FB" w:eastAsia="Times New Roman" w:hAnsi="Agency FB"/>
          <w:color w:val="276E8B" w:themeColor="accent1" w:themeShade="BF"/>
          <w:sz w:val="28"/>
          <w:szCs w:val="28"/>
          <w:lang w:val="en-IN" w:eastAsia="en-IN"/>
        </w:rPr>
      </w:pPr>
    </w:p>
    <w:p w14:paraId="5E6A967E" w14:textId="77777777" w:rsidR="0054121D" w:rsidRDefault="0054121D" w:rsidP="00E63407">
      <w:pPr>
        <w:rPr>
          <w:rFonts w:ascii="Agency FB" w:eastAsia="Times New Roman" w:hAnsi="Agency FB"/>
          <w:color w:val="276E8B" w:themeColor="accent1" w:themeShade="BF"/>
          <w:sz w:val="28"/>
          <w:szCs w:val="28"/>
          <w:lang w:val="en-IN" w:eastAsia="en-IN"/>
        </w:rPr>
      </w:pPr>
    </w:p>
    <w:p w14:paraId="638970F7" w14:textId="77777777" w:rsidR="001E5C4B" w:rsidRDefault="001E5C4B" w:rsidP="00E63407">
      <w:pPr>
        <w:rPr>
          <w:rFonts w:ascii="Agency FB" w:eastAsia="Times New Roman" w:hAnsi="Agency FB"/>
          <w:color w:val="276E8B" w:themeColor="accent1" w:themeShade="BF"/>
          <w:sz w:val="28"/>
          <w:szCs w:val="28"/>
          <w:lang w:val="en-IN" w:eastAsia="en-IN"/>
        </w:rPr>
      </w:pPr>
    </w:p>
    <w:p w14:paraId="53CADB2E" w14:textId="05AA0569" w:rsidR="001F3FF0" w:rsidRPr="00E63407" w:rsidRDefault="001F3FF0" w:rsidP="00E63407">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lastRenderedPageBreak/>
        <w:t>OUTPUT OF THE CODE</w:t>
      </w:r>
    </w:p>
    <w:p w14:paraId="25D1F2B5" w14:textId="73B12177" w:rsidR="00E63407" w:rsidRDefault="00E63407" w:rsidP="00E63407">
      <w:pPr>
        <w:rPr>
          <w:rFonts w:ascii="Agency FB" w:eastAsia="Times New Roman" w:hAnsi="Agency FB"/>
          <w:color w:val="276E8B" w:themeColor="accent1" w:themeShade="BF"/>
          <w:sz w:val="28"/>
          <w:szCs w:val="28"/>
          <w:lang w:val="en-IN" w:eastAsia="en-IN"/>
        </w:rPr>
      </w:pPr>
      <w:r>
        <w:rPr>
          <w:noProof/>
        </w:rPr>
        <w:drawing>
          <wp:inline distT="0" distB="0" distL="0" distR="0" wp14:anchorId="6D5DD68D" wp14:editId="6D121545">
            <wp:extent cx="5943600" cy="1812925"/>
            <wp:effectExtent l="0" t="0" r="0" b="0"/>
            <wp:docPr id="142884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40095" name=""/>
                    <pic:cNvPicPr/>
                  </pic:nvPicPr>
                  <pic:blipFill>
                    <a:blip r:embed="rId18"/>
                    <a:stretch>
                      <a:fillRect/>
                    </a:stretch>
                  </pic:blipFill>
                  <pic:spPr>
                    <a:xfrm>
                      <a:off x="0" y="0"/>
                      <a:ext cx="5943600" cy="1812925"/>
                    </a:xfrm>
                    <a:prstGeom prst="rect">
                      <a:avLst/>
                    </a:prstGeom>
                  </pic:spPr>
                </pic:pic>
              </a:graphicData>
            </a:graphic>
          </wp:inline>
        </w:drawing>
      </w:r>
    </w:p>
    <w:p w14:paraId="7B940E4B" w14:textId="77777777" w:rsidR="00E63407" w:rsidRDefault="00E63407" w:rsidP="00E63407">
      <w:pPr>
        <w:rPr>
          <w:rFonts w:ascii="Agency FB" w:eastAsia="Times New Roman" w:hAnsi="Agency FB"/>
          <w:color w:val="276E8B" w:themeColor="accent1" w:themeShade="BF"/>
          <w:sz w:val="28"/>
          <w:szCs w:val="28"/>
          <w:lang w:val="en-IN" w:eastAsia="en-IN"/>
        </w:rPr>
      </w:pPr>
    </w:p>
    <w:p w14:paraId="54C8865A" w14:textId="77777777" w:rsidR="00E63407" w:rsidRDefault="00E63407" w:rsidP="00E63407">
      <w:pPr>
        <w:rPr>
          <w:rFonts w:ascii="Agency FB" w:eastAsia="Times New Roman" w:hAnsi="Agency FB"/>
          <w:color w:val="276E8B" w:themeColor="accent1" w:themeShade="BF"/>
          <w:sz w:val="28"/>
          <w:szCs w:val="28"/>
          <w:lang w:val="en-IN" w:eastAsia="en-IN"/>
        </w:rPr>
      </w:pPr>
    </w:p>
    <w:p w14:paraId="7473BAD1" w14:textId="77777777" w:rsidR="00E63407" w:rsidRDefault="00E63407" w:rsidP="00E63407">
      <w:pPr>
        <w:rPr>
          <w:rFonts w:ascii="Agency FB" w:eastAsia="Times New Roman" w:hAnsi="Agency FB"/>
          <w:color w:val="276E8B" w:themeColor="accent1" w:themeShade="BF"/>
          <w:sz w:val="28"/>
          <w:szCs w:val="28"/>
          <w:lang w:val="en-IN" w:eastAsia="en-IN"/>
        </w:rPr>
      </w:pPr>
    </w:p>
    <w:p w14:paraId="523BC551" w14:textId="77777777" w:rsidR="00E63407" w:rsidRDefault="00E63407" w:rsidP="00E63407">
      <w:pPr>
        <w:rPr>
          <w:rFonts w:ascii="Agency FB" w:eastAsia="Times New Roman" w:hAnsi="Agency FB"/>
          <w:color w:val="276E8B" w:themeColor="accent1" w:themeShade="BF"/>
          <w:sz w:val="28"/>
          <w:szCs w:val="28"/>
          <w:lang w:val="en-IN" w:eastAsia="en-IN"/>
        </w:rPr>
      </w:pPr>
    </w:p>
    <w:p w14:paraId="5819F5B7" w14:textId="77777777" w:rsidR="00E63407" w:rsidRDefault="00E63407" w:rsidP="00E63407">
      <w:pPr>
        <w:rPr>
          <w:rFonts w:ascii="Agency FB" w:eastAsia="Times New Roman" w:hAnsi="Agency FB"/>
          <w:color w:val="276E8B" w:themeColor="accent1" w:themeShade="BF"/>
          <w:sz w:val="28"/>
          <w:szCs w:val="28"/>
          <w:lang w:val="en-IN" w:eastAsia="en-IN"/>
        </w:rPr>
      </w:pPr>
    </w:p>
    <w:p w14:paraId="15861946" w14:textId="77777777" w:rsidR="00E63407" w:rsidRDefault="00E63407" w:rsidP="00E63407">
      <w:pPr>
        <w:rPr>
          <w:rFonts w:ascii="Agency FB" w:eastAsia="Times New Roman" w:hAnsi="Agency FB"/>
          <w:color w:val="276E8B" w:themeColor="accent1" w:themeShade="BF"/>
          <w:sz w:val="28"/>
          <w:szCs w:val="28"/>
          <w:lang w:val="en-IN" w:eastAsia="en-IN"/>
        </w:rPr>
      </w:pPr>
    </w:p>
    <w:p w14:paraId="71A8A4E2" w14:textId="77777777" w:rsidR="00E63407" w:rsidRDefault="00E63407" w:rsidP="00E63407">
      <w:pPr>
        <w:rPr>
          <w:rFonts w:ascii="Agency FB" w:eastAsia="Times New Roman" w:hAnsi="Agency FB"/>
          <w:color w:val="276E8B" w:themeColor="accent1" w:themeShade="BF"/>
          <w:sz w:val="28"/>
          <w:szCs w:val="28"/>
          <w:lang w:val="en-IN" w:eastAsia="en-IN"/>
        </w:rPr>
      </w:pPr>
    </w:p>
    <w:p w14:paraId="065CDC74" w14:textId="77777777" w:rsidR="00E63407" w:rsidRDefault="00E63407" w:rsidP="00E63407">
      <w:pPr>
        <w:rPr>
          <w:rFonts w:ascii="Agency FB" w:eastAsia="Times New Roman" w:hAnsi="Agency FB"/>
          <w:color w:val="276E8B" w:themeColor="accent1" w:themeShade="BF"/>
          <w:sz w:val="28"/>
          <w:szCs w:val="28"/>
          <w:lang w:val="en-IN" w:eastAsia="en-IN"/>
        </w:rPr>
      </w:pPr>
    </w:p>
    <w:p w14:paraId="1F84850D" w14:textId="77777777" w:rsidR="00E63407" w:rsidRDefault="00E63407" w:rsidP="00E63407">
      <w:pPr>
        <w:rPr>
          <w:rFonts w:ascii="Agency FB" w:eastAsia="Times New Roman" w:hAnsi="Agency FB"/>
          <w:color w:val="276E8B" w:themeColor="accent1" w:themeShade="BF"/>
          <w:sz w:val="28"/>
          <w:szCs w:val="28"/>
          <w:lang w:val="en-IN" w:eastAsia="en-IN"/>
        </w:rPr>
      </w:pPr>
    </w:p>
    <w:p w14:paraId="714477C7" w14:textId="77777777" w:rsidR="00E63407" w:rsidRDefault="00E63407" w:rsidP="00E63407">
      <w:pPr>
        <w:rPr>
          <w:rFonts w:ascii="Agency FB" w:eastAsia="Times New Roman" w:hAnsi="Agency FB"/>
          <w:color w:val="276E8B" w:themeColor="accent1" w:themeShade="BF"/>
          <w:sz w:val="28"/>
          <w:szCs w:val="28"/>
          <w:lang w:val="en-IN" w:eastAsia="en-IN"/>
        </w:rPr>
      </w:pPr>
    </w:p>
    <w:p w14:paraId="146601B4" w14:textId="77777777" w:rsidR="00E63407" w:rsidRDefault="00E63407" w:rsidP="00E63407">
      <w:pPr>
        <w:rPr>
          <w:rFonts w:ascii="Agency FB" w:eastAsia="Times New Roman" w:hAnsi="Agency FB"/>
          <w:color w:val="276E8B" w:themeColor="accent1" w:themeShade="BF"/>
          <w:sz w:val="28"/>
          <w:szCs w:val="28"/>
          <w:lang w:val="en-IN" w:eastAsia="en-IN"/>
        </w:rPr>
      </w:pPr>
    </w:p>
    <w:p w14:paraId="6E46B791" w14:textId="77777777" w:rsidR="00E63407" w:rsidRDefault="00E63407" w:rsidP="00E63407">
      <w:pPr>
        <w:rPr>
          <w:rFonts w:ascii="Agency FB" w:eastAsia="Times New Roman" w:hAnsi="Agency FB"/>
          <w:color w:val="276E8B" w:themeColor="accent1" w:themeShade="BF"/>
          <w:sz w:val="28"/>
          <w:szCs w:val="28"/>
          <w:lang w:val="en-IN" w:eastAsia="en-IN"/>
        </w:rPr>
      </w:pPr>
    </w:p>
    <w:p w14:paraId="714DF2F7" w14:textId="77777777" w:rsidR="00E63407" w:rsidRDefault="00E63407" w:rsidP="00E63407">
      <w:pPr>
        <w:rPr>
          <w:rFonts w:ascii="Agency FB" w:eastAsia="Times New Roman" w:hAnsi="Agency FB"/>
          <w:color w:val="276E8B" w:themeColor="accent1" w:themeShade="BF"/>
          <w:sz w:val="28"/>
          <w:szCs w:val="28"/>
          <w:lang w:val="en-IN" w:eastAsia="en-IN"/>
        </w:rPr>
      </w:pPr>
    </w:p>
    <w:p w14:paraId="74D687BE" w14:textId="77777777" w:rsidR="00E63407" w:rsidRDefault="00E63407" w:rsidP="00E63407">
      <w:pPr>
        <w:rPr>
          <w:rFonts w:ascii="Agency FB" w:eastAsia="Times New Roman" w:hAnsi="Agency FB"/>
          <w:color w:val="276E8B" w:themeColor="accent1" w:themeShade="BF"/>
          <w:sz w:val="28"/>
          <w:szCs w:val="28"/>
          <w:lang w:val="en-IN" w:eastAsia="en-IN"/>
        </w:rPr>
      </w:pPr>
    </w:p>
    <w:p w14:paraId="781D980E" w14:textId="77777777" w:rsidR="00E63407" w:rsidRDefault="00E63407" w:rsidP="00E63407">
      <w:pPr>
        <w:rPr>
          <w:rFonts w:ascii="Agency FB" w:eastAsia="Times New Roman" w:hAnsi="Agency FB"/>
          <w:color w:val="276E8B" w:themeColor="accent1" w:themeShade="BF"/>
          <w:sz w:val="28"/>
          <w:szCs w:val="28"/>
          <w:lang w:val="en-IN" w:eastAsia="en-IN"/>
        </w:rPr>
      </w:pPr>
    </w:p>
    <w:p w14:paraId="39D322D7" w14:textId="77777777" w:rsidR="00E63407" w:rsidRDefault="00E63407" w:rsidP="00E63407">
      <w:pPr>
        <w:rPr>
          <w:rFonts w:ascii="Agency FB" w:eastAsia="Times New Roman" w:hAnsi="Agency FB"/>
          <w:color w:val="276E8B" w:themeColor="accent1" w:themeShade="BF"/>
          <w:sz w:val="28"/>
          <w:szCs w:val="28"/>
          <w:lang w:val="en-IN" w:eastAsia="en-IN"/>
        </w:rPr>
      </w:pPr>
    </w:p>
    <w:p w14:paraId="4F0D1F10" w14:textId="77777777" w:rsidR="00E63407" w:rsidRDefault="00E63407" w:rsidP="00E63407">
      <w:pPr>
        <w:rPr>
          <w:rFonts w:ascii="Agency FB" w:eastAsia="Times New Roman" w:hAnsi="Agency FB"/>
          <w:color w:val="276E8B" w:themeColor="accent1" w:themeShade="BF"/>
          <w:sz w:val="28"/>
          <w:szCs w:val="28"/>
          <w:lang w:val="en-IN" w:eastAsia="en-IN"/>
        </w:rPr>
      </w:pPr>
    </w:p>
    <w:p w14:paraId="68CD9AC3" w14:textId="77777777" w:rsidR="00E63407" w:rsidRDefault="00E63407" w:rsidP="00E63407">
      <w:pPr>
        <w:rPr>
          <w:rFonts w:ascii="Agency FB" w:eastAsia="Times New Roman" w:hAnsi="Agency FB"/>
          <w:color w:val="276E8B" w:themeColor="accent1" w:themeShade="BF"/>
          <w:sz w:val="28"/>
          <w:szCs w:val="28"/>
          <w:lang w:val="en-IN" w:eastAsia="en-IN"/>
        </w:rPr>
      </w:pPr>
    </w:p>
    <w:p w14:paraId="365D294B" w14:textId="77777777" w:rsidR="00E63407" w:rsidRDefault="00E63407" w:rsidP="00E63407">
      <w:pPr>
        <w:rPr>
          <w:rFonts w:ascii="Agency FB" w:eastAsia="Times New Roman" w:hAnsi="Agency FB"/>
          <w:color w:val="276E8B" w:themeColor="accent1" w:themeShade="BF"/>
          <w:sz w:val="28"/>
          <w:szCs w:val="28"/>
          <w:lang w:val="en-IN" w:eastAsia="en-IN"/>
        </w:rPr>
      </w:pPr>
    </w:p>
    <w:p w14:paraId="10858D9F" w14:textId="77777777" w:rsidR="00E63407" w:rsidRDefault="00E63407" w:rsidP="00E63407">
      <w:pPr>
        <w:rPr>
          <w:rFonts w:ascii="Agency FB" w:eastAsia="Times New Roman" w:hAnsi="Agency FB"/>
          <w:color w:val="276E8B" w:themeColor="accent1" w:themeShade="BF"/>
          <w:sz w:val="28"/>
          <w:szCs w:val="28"/>
          <w:lang w:val="en-IN" w:eastAsia="en-IN"/>
        </w:rPr>
      </w:pPr>
    </w:p>
    <w:p w14:paraId="30C3778D" w14:textId="77777777" w:rsidR="00E63407" w:rsidRDefault="00E63407" w:rsidP="00E63407">
      <w:pPr>
        <w:rPr>
          <w:rFonts w:ascii="Agency FB" w:eastAsia="Times New Roman" w:hAnsi="Agency FB"/>
          <w:color w:val="276E8B" w:themeColor="accent1" w:themeShade="BF"/>
          <w:sz w:val="28"/>
          <w:szCs w:val="28"/>
          <w:lang w:val="en-IN" w:eastAsia="en-IN"/>
        </w:rPr>
      </w:pPr>
    </w:p>
    <w:p w14:paraId="15D97327" w14:textId="77777777" w:rsidR="00EC41E3" w:rsidRDefault="00EC41E3" w:rsidP="00E63407">
      <w:pPr>
        <w:rPr>
          <w:rFonts w:ascii="Agency FB" w:eastAsia="Times New Roman" w:hAnsi="Agency FB"/>
          <w:color w:val="276E8B" w:themeColor="accent1" w:themeShade="BF"/>
          <w:sz w:val="28"/>
          <w:szCs w:val="28"/>
          <w:lang w:val="en-IN" w:eastAsia="en-IN"/>
        </w:rPr>
      </w:pPr>
    </w:p>
    <w:p w14:paraId="34568560" w14:textId="77777777" w:rsidR="00EC41E3" w:rsidRDefault="00EC41E3" w:rsidP="00E63407">
      <w:pPr>
        <w:rPr>
          <w:rFonts w:ascii="Agency FB" w:eastAsia="Times New Roman" w:hAnsi="Agency FB"/>
          <w:color w:val="276E8B" w:themeColor="accent1" w:themeShade="BF"/>
          <w:sz w:val="28"/>
          <w:szCs w:val="28"/>
          <w:lang w:val="en-IN" w:eastAsia="en-IN"/>
        </w:rPr>
      </w:pPr>
    </w:p>
    <w:p w14:paraId="319E9C75" w14:textId="77777777" w:rsidR="00EC41E3" w:rsidRDefault="00EC41E3" w:rsidP="00E63407">
      <w:pPr>
        <w:rPr>
          <w:rFonts w:ascii="Agency FB" w:eastAsia="Times New Roman" w:hAnsi="Agency FB"/>
          <w:color w:val="276E8B" w:themeColor="accent1" w:themeShade="BF"/>
          <w:sz w:val="28"/>
          <w:szCs w:val="28"/>
          <w:lang w:val="en-IN" w:eastAsia="en-IN"/>
        </w:rPr>
      </w:pPr>
    </w:p>
    <w:p w14:paraId="03590595" w14:textId="77777777" w:rsidR="00D60B9F" w:rsidRDefault="00D60B9F" w:rsidP="00E63407">
      <w:pPr>
        <w:rPr>
          <w:rFonts w:ascii="Agency FB" w:eastAsia="Times New Roman" w:hAnsi="Agency FB"/>
          <w:color w:val="276E8B" w:themeColor="accent1" w:themeShade="BF"/>
          <w:sz w:val="28"/>
          <w:szCs w:val="28"/>
          <w:lang w:val="en-IN" w:eastAsia="en-IN"/>
        </w:rPr>
      </w:pPr>
    </w:p>
    <w:p w14:paraId="66E8FFBB" w14:textId="77777777" w:rsidR="00EC41E3" w:rsidRDefault="00EC41E3" w:rsidP="00E63407">
      <w:pPr>
        <w:rPr>
          <w:rFonts w:ascii="Agency FB" w:eastAsia="Times New Roman" w:hAnsi="Agency FB"/>
          <w:color w:val="276E8B" w:themeColor="accent1" w:themeShade="BF"/>
          <w:sz w:val="28"/>
          <w:szCs w:val="28"/>
          <w:lang w:val="en-IN" w:eastAsia="en-IN"/>
        </w:rPr>
      </w:pPr>
    </w:p>
    <w:p w14:paraId="172C1C77" w14:textId="77777777" w:rsidR="00EC41E3" w:rsidRDefault="00EC41E3" w:rsidP="00E63407">
      <w:pPr>
        <w:rPr>
          <w:rFonts w:ascii="Agency FB" w:eastAsia="Times New Roman" w:hAnsi="Agency FB"/>
          <w:color w:val="276E8B" w:themeColor="accent1" w:themeShade="BF"/>
          <w:sz w:val="28"/>
          <w:szCs w:val="28"/>
          <w:lang w:val="en-IN" w:eastAsia="en-IN"/>
        </w:rPr>
      </w:pPr>
    </w:p>
    <w:p w14:paraId="2618FA45" w14:textId="77777777" w:rsidR="00EC41E3" w:rsidRPr="00E63407" w:rsidRDefault="00EC41E3" w:rsidP="00E63407">
      <w:pPr>
        <w:rPr>
          <w:rFonts w:ascii="Agency FB" w:eastAsia="Times New Roman" w:hAnsi="Agency FB"/>
          <w:color w:val="276E8B" w:themeColor="accent1" w:themeShade="BF"/>
          <w:sz w:val="28"/>
          <w:szCs w:val="28"/>
          <w:lang w:val="en-IN" w:eastAsia="en-IN"/>
        </w:rPr>
      </w:pPr>
    </w:p>
    <w:p w14:paraId="49833FFC" w14:textId="2FEB8DCA" w:rsidR="00DC6049" w:rsidRPr="00E63407" w:rsidRDefault="00DC6049" w:rsidP="00DC6049">
      <w:pPr>
        <w:pStyle w:val="ListParagraph"/>
        <w:numPr>
          <w:ilvl w:val="0"/>
          <w:numId w:val="25"/>
        </w:numPr>
        <w:rPr>
          <w:rFonts w:ascii="Agency FB" w:eastAsia="Times New Roman" w:hAnsi="Agency FB"/>
          <w:color w:val="276E8B" w:themeColor="accent1" w:themeShade="BF"/>
          <w:sz w:val="28"/>
          <w:szCs w:val="28"/>
          <w:lang w:val="en-IN" w:eastAsia="en-IN"/>
        </w:rPr>
      </w:pPr>
      <w:r w:rsidRPr="006E6D76">
        <w:rPr>
          <w:rFonts w:ascii="Agency FB" w:eastAsia="Times New Roman" w:hAnsi="Agency FB"/>
          <w:color w:val="276E8B" w:themeColor="accent1" w:themeShade="BF"/>
          <w:sz w:val="28"/>
          <w:szCs w:val="28"/>
          <w:lang w:eastAsia="en-IN"/>
        </w:rPr>
        <w:lastRenderedPageBreak/>
        <w:t>Add a dropdown element with multiple values. Style each dropdown entry differently, such as using different fonts, colors, sizes, etc. When the user hovers over an element, a dropdown box should appear in that area of the webpage.</w:t>
      </w:r>
    </w:p>
    <w:p w14:paraId="3D39C276" w14:textId="77777777" w:rsidR="00E63407" w:rsidRDefault="00E63407" w:rsidP="00E63407">
      <w:pPr>
        <w:rPr>
          <w:rFonts w:ascii="Agency FB" w:eastAsia="Times New Roman" w:hAnsi="Agency FB"/>
          <w:color w:val="276E8B" w:themeColor="accent1" w:themeShade="BF"/>
          <w:sz w:val="28"/>
          <w:szCs w:val="28"/>
          <w:lang w:val="en-IN" w:eastAsia="en-IN"/>
        </w:rPr>
      </w:pPr>
    </w:p>
    <w:p w14:paraId="16B11FB7" w14:textId="3E40427B" w:rsidR="00E63407" w:rsidRDefault="00E63407" w:rsidP="00E63407">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t xml:space="preserve">Answer </w:t>
      </w:r>
    </w:p>
    <w:p w14:paraId="46F5DC1E" w14:textId="77777777" w:rsidR="00EC41E3" w:rsidRDefault="00EC41E3" w:rsidP="00E63407">
      <w:pPr>
        <w:rPr>
          <w:rFonts w:ascii="Agency FB" w:eastAsia="Times New Roman" w:hAnsi="Agency FB"/>
          <w:color w:val="276E8B" w:themeColor="accent1" w:themeShade="BF"/>
          <w:sz w:val="28"/>
          <w:szCs w:val="28"/>
          <w:lang w:val="en-IN" w:eastAsia="en-IN"/>
        </w:rPr>
      </w:pPr>
    </w:p>
    <w:p w14:paraId="6149A059" w14:textId="2B01FADF" w:rsidR="00EC41E3" w:rsidRDefault="00EC41E3" w:rsidP="00E63407">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t>HTML CODE</w:t>
      </w:r>
    </w:p>
    <w:p w14:paraId="2908841B" w14:textId="77777777" w:rsidR="00E63407" w:rsidRDefault="00E63407" w:rsidP="00E63407">
      <w:pPr>
        <w:rPr>
          <w:rFonts w:ascii="Agency FB" w:eastAsia="Times New Roman" w:hAnsi="Agency FB"/>
          <w:color w:val="276E8B" w:themeColor="accent1" w:themeShade="BF"/>
          <w:sz w:val="28"/>
          <w:szCs w:val="28"/>
          <w:lang w:val="en-IN" w:eastAsia="en-IN"/>
        </w:rPr>
      </w:pPr>
    </w:p>
    <w:p w14:paraId="699B4D02" w14:textId="531C649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 html&gt;</w:t>
      </w:r>
    </w:p>
    <w:p w14:paraId="20C56E45" w14:textId="0937CDA2" w:rsidR="00E63407" w:rsidRPr="00E63407" w:rsidRDefault="00E63407" w:rsidP="00D60B9F">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&lt;head&gt;</w:t>
      </w:r>
    </w:p>
    <w:p w14:paraId="51240C88" w14:textId="17FD16D3"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&lt;title&gt;</w:t>
      </w:r>
      <w:r w:rsidR="00D209ED" w:rsidRPr="00D209ED">
        <w:rPr>
          <w:color w:val="5A696A" w:themeColor="accent4" w:themeShade="BF"/>
          <w:sz w:val="18"/>
          <w:szCs w:val="18"/>
          <w:lang w:val="en-IN"/>
        </w:rPr>
        <w:t xml:space="preserve"> </w:t>
      </w:r>
      <w:r w:rsidR="00D209ED">
        <w:rPr>
          <w:color w:val="5A696A" w:themeColor="accent4" w:themeShade="BF"/>
          <w:sz w:val="18"/>
          <w:szCs w:val="18"/>
          <w:lang w:val="en-IN"/>
        </w:rPr>
        <w:t>Deepteshrout Assignment 2 Question 9</w:t>
      </w:r>
      <w:r w:rsidR="00D209ED" w:rsidRPr="00E63407">
        <w:rPr>
          <w:rFonts w:eastAsia="Times New Roman" w:cstheme="minorHAnsi"/>
          <w:color w:val="5A696A" w:themeColor="accent4" w:themeShade="BF"/>
          <w:sz w:val="18"/>
          <w:szCs w:val="18"/>
          <w:lang w:val="en-IN" w:eastAsia="en-IN"/>
        </w:rPr>
        <w:t xml:space="preserve"> </w:t>
      </w:r>
      <w:r w:rsidRPr="00E63407">
        <w:rPr>
          <w:rFonts w:eastAsia="Times New Roman" w:cstheme="minorHAnsi"/>
          <w:color w:val="5A696A" w:themeColor="accent4" w:themeShade="BF"/>
          <w:sz w:val="18"/>
          <w:szCs w:val="18"/>
          <w:lang w:val="en-IN" w:eastAsia="en-IN"/>
        </w:rPr>
        <w:t>&lt;/title&gt;</w:t>
      </w:r>
    </w:p>
    <w:p w14:paraId="2A36C785" w14:textId="3A1C3B1D" w:rsidR="00E63407" w:rsidRPr="00E63407" w:rsidRDefault="00E63407" w:rsidP="0054121D">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&lt;style&gt;</w:t>
      </w:r>
    </w:p>
    <w:p w14:paraId="1290F6D6"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body {</w:t>
      </w:r>
    </w:p>
    <w:p w14:paraId="5E5A2816"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font-family: Arial, sans-serif;</w:t>
      </w:r>
    </w:p>
    <w:p w14:paraId="43C0C49C"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margin: 0;</w:t>
      </w:r>
    </w:p>
    <w:p w14:paraId="55436EBC"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padding: 0;</w:t>
      </w:r>
    </w:p>
    <w:p w14:paraId="16FC08E0"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height: 1500px; /* For scrollable content */</w:t>
      </w:r>
    </w:p>
    <w:p w14:paraId="4B9AC2C1" w14:textId="68148B1E" w:rsidR="00E63407" w:rsidRPr="00E63407" w:rsidRDefault="00E63407" w:rsidP="0054121D">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0B2E412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.dropdown {</w:t>
      </w:r>
    </w:p>
    <w:p w14:paraId="0886433F"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position: relative;</w:t>
      </w:r>
    </w:p>
    <w:p w14:paraId="21CE85B4"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display: inline-block;</w:t>
      </w:r>
    </w:p>
    <w:p w14:paraId="0AEC1E9D"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margin: 50px;</w:t>
      </w:r>
    </w:p>
    <w:p w14:paraId="325D898C" w14:textId="7729F7F4" w:rsidR="00E63407" w:rsidRPr="00E63407" w:rsidRDefault="00E63407" w:rsidP="0054121D">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49728731" w14:textId="7D21E75A"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xml:space="preserve">        </w:t>
      </w:r>
      <w:r w:rsidR="0054121D" w:rsidRPr="00E63407">
        <w:rPr>
          <w:rFonts w:eastAsia="Times New Roman" w:cstheme="minorHAnsi"/>
          <w:color w:val="5A696A" w:themeColor="accent4" w:themeShade="BF"/>
          <w:sz w:val="18"/>
          <w:szCs w:val="18"/>
          <w:lang w:val="en-IN" w:eastAsia="en-IN"/>
        </w:rPr>
        <w:t>. dropdown</w:t>
      </w:r>
      <w:r w:rsidRPr="00E63407">
        <w:rPr>
          <w:rFonts w:eastAsia="Times New Roman" w:cstheme="minorHAnsi"/>
          <w:color w:val="5A696A" w:themeColor="accent4" w:themeShade="BF"/>
          <w:sz w:val="18"/>
          <w:szCs w:val="18"/>
          <w:lang w:val="en-IN" w:eastAsia="en-IN"/>
        </w:rPr>
        <w:t>-content {</w:t>
      </w:r>
    </w:p>
    <w:p w14:paraId="49B939A4"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display: none;</w:t>
      </w:r>
    </w:p>
    <w:p w14:paraId="61E5366C"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position: absolute;</w:t>
      </w:r>
    </w:p>
    <w:p w14:paraId="3165B204"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background-color: #f9f9f9;</w:t>
      </w:r>
    </w:p>
    <w:p w14:paraId="256B02B2"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box-shadow: 0px 8px 16px rgba(0, 0, 0, 0.2);</w:t>
      </w:r>
    </w:p>
    <w:p w14:paraId="155325D5"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padding: 12px 16px;</w:t>
      </w:r>
    </w:p>
    <w:p w14:paraId="31DF1494"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min-width: 200px;</w:t>
      </w:r>
    </w:p>
    <w:p w14:paraId="56252E15"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z-index: 1;</w:t>
      </w:r>
    </w:p>
    <w:p w14:paraId="29465DD0" w14:textId="201A47B9" w:rsidR="00E63407" w:rsidRPr="00E63407" w:rsidRDefault="00E63407" w:rsidP="0054121D">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0B89CDBB"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.dropdown:hover .dropdown-content {</w:t>
      </w:r>
    </w:p>
    <w:p w14:paraId="40A63841"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display: block;</w:t>
      </w:r>
    </w:p>
    <w:p w14:paraId="6A99AF77" w14:textId="2B3E5641" w:rsidR="00E63407" w:rsidRPr="00E63407" w:rsidRDefault="00E63407" w:rsidP="0054121D">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24ED5434"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.dropdown-content p {</w:t>
      </w:r>
    </w:p>
    <w:p w14:paraId="3FC41EEA"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margin: 8px 0;</w:t>
      </w:r>
    </w:p>
    <w:p w14:paraId="61E2D08C"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padding: 8px;</w:t>
      </w:r>
    </w:p>
    <w:p w14:paraId="55676705"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text-align: left;</w:t>
      </w:r>
    </w:p>
    <w:p w14:paraId="7AE814B0"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cursor: pointer;</w:t>
      </w:r>
    </w:p>
    <w:p w14:paraId="789B9E45" w14:textId="117FD17C" w:rsidR="00E63407" w:rsidRPr="00E63407" w:rsidRDefault="00E63407" w:rsidP="0054121D">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0513BCD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.dropdown-content p:nth-child(1) {</w:t>
      </w:r>
    </w:p>
    <w:p w14:paraId="613F9296"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font-family: 'Courier New', Courier, monospace;</w:t>
      </w:r>
    </w:p>
    <w:p w14:paraId="5EE77D9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font-size: 18px;</w:t>
      </w:r>
    </w:p>
    <w:p w14:paraId="71C95E9F"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color: #2e8b57;</w:t>
      </w:r>
    </w:p>
    <w:p w14:paraId="553FDB05"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0DC21FF8" w14:textId="77777777" w:rsidR="00E63407" w:rsidRPr="00E63407" w:rsidRDefault="00E63407" w:rsidP="00E63407">
      <w:pPr>
        <w:rPr>
          <w:rFonts w:eastAsia="Times New Roman" w:cstheme="minorHAnsi"/>
          <w:color w:val="5A696A" w:themeColor="accent4" w:themeShade="BF"/>
          <w:sz w:val="18"/>
          <w:szCs w:val="18"/>
          <w:lang w:val="en-IN" w:eastAsia="en-IN"/>
        </w:rPr>
      </w:pPr>
    </w:p>
    <w:p w14:paraId="6B5115B4"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.dropdown-content p:nth-child(2) {</w:t>
      </w:r>
    </w:p>
    <w:p w14:paraId="20BA8577"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font-family: 'Georgia', serif;</w:t>
      </w:r>
    </w:p>
    <w:p w14:paraId="2E9EEF70"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font-size: 16px;</w:t>
      </w:r>
    </w:p>
    <w:p w14:paraId="225460EC"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color: #8b4513;</w:t>
      </w:r>
    </w:p>
    <w:p w14:paraId="1A17114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background-color: #f0e68c;</w:t>
      </w:r>
    </w:p>
    <w:p w14:paraId="01FEBEF1"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24EFD77A" w14:textId="77777777" w:rsidR="00E63407" w:rsidRPr="00E63407" w:rsidRDefault="00E63407" w:rsidP="00E63407">
      <w:pPr>
        <w:rPr>
          <w:rFonts w:eastAsia="Times New Roman" w:cstheme="minorHAnsi"/>
          <w:color w:val="5A696A" w:themeColor="accent4" w:themeShade="BF"/>
          <w:sz w:val="18"/>
          <w:szCs w:val="18"/>
          <w:lang w:val="en-IN" w:eastAsia="en-IN"/>
        </w:rPr>
      </w:pPr>
    </w:p>
    <w:p w14:paraId="202A3872"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.dropdown-content p:nth-child(3) {</w:t>
      </w:r>
    </w:p>
    <w:p w14:paraId="0EC41EB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font-family: 'Verdana', sans-serif;</w:t>
      </w:r>
    </w:p>
    <w:p w14:paraId="14DB4041"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font-size: 14px;</w:t>
      </w:r>
    </w:p>
    <w:p w14:paraId="3A3CB510"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lastRenderedPageBreak/>
        <w:t>            color: #4682b4;</w:t>
      </w:r>
    </w:p>
    <w:p w14:paraId="45FAEA2C"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background-color: #fafad2;</w:t>
      </w:r>
    </w:p>
    <w:p w14:paraId="45F67F2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1C7843CC" w14:textId="77777777" w:rsidR="00E63407" w:rsidRPr="00E63407" w:rsidRDefault="00E63407" w:rsidP="00E63407">
      <w:pPr>
        <w:rPr>
          <w:rFonts w:eastAsia="Times New Roman" w:cstheme="minorHAnsi"/>
          <w:color w:val="5A696A" w:themeColor="accent4" w:themeShade="BF"/>
          <w:sz w:val="18"/>
          <w:szCs w:val="18"/>
          <w:lang w:val="en-IN" w:eastAsia="en-IN"/>
        </w:rPr>
      </w:pPr>
    </w:p>
    <w:p w14:paraId="4CCDBA0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.dropdown-content p:nth-child(4) {</w:t>
      </w:r>
    </w:p>
    <w:p w14:paraId="0B66A55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font-family: 'Arial Black', sans-serif;</w:t>
      </w:r>
    </w:p>
    <w:p w14:paraId="7BE1CBAD"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font-size: 20px;</w:t>
      </w:r>
    </w:p>
    <w:p w14:paraId="204F9A38"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color: white;</w:t>
      </w:r>
    </w:p>
    <w:p w14:paraId="28DC1F40"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background-color: #ff6347;</w:t>
      </w:r>
    </w:p>
    <w:p w14:paraId="1FA7A9FA"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3EDC6CD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.dropdown-content p:hover {</w:t>
      </w:r>
    </w:p>
    <w:p w14:paraId="2947C367"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background-color: #ddd;</w:t>
      </w:r>
    </w:p>
    <w:p w14:paraId="41201DB6"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7344C5FE"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.content {</w:t>
      </w:r>
    </w:p>
    <w:p w14:paraId="306C9809"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height: 1200px;</w:t>
      </w:r>
    </w:p>
    <w:p w14:paraId="5111675D"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padding: 20px;</w:t>
      </w:r>
    </w:p>
    <w:p w14:paraId="23B72950"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w:t>
      </w:r>
    </w:p>
    <w:p w14:paraId="44B8A35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&lt;/style&gt;</w:t>
      </w:r>
    </w:p>
    <w:p w14:paraId="7A5E8901"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&lt;/head&gt;</w:t>
      </w:r>
    </w:p>
    <w:p w14:paraId="290E9621" w14:textId="24C1DCC0" w:rsidR="00E63407" w:rsidRPr="00E63407" w:rsidRDefault="00E63407" w:rsidP="0054121D">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&lt;body&gt;</w:t>
      </w:r>
    </w:p>
    <w:p w14:paraId="2FA23E71"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&lt;div class="dropdown"&gt;</w:t>
      </w:r>
    </w:p>
    <w:p w14:paraId="7E422F57"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&lt;span&gt;Hover to see options&lt;/span&gt;</w:t>
      </w:r>
    </w:p>
    <w:p w14:paraId="4C1F28F2"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&lt;div class="dropdown-content"&gt;</w:t>
      </w:r>
    </w:p>
    <w:p w14:paraId="6272ADFE"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&lt;p&gt;Option 1 - Courier New, Green&lt;/p&gt;</w:t>
      </w:r>
    </w:p>
    <w:p w14:paraId="6489E08F"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&lt;p&gt;Option 2 - Georgia, Brown, Yellow BG&lt;/p&gt;</w:t>
      </w:r>
    </w:p>
    <w:p w14:paraId="1878AE62"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&lt;p&gt;Option 3 - Verdana, Blue, Light Yellow BG&lt;/p&gt;</w:t>
      </w:r>
    </w:p>
    <w:p w14:paraId="68C6B6AC"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&lt;p&gt;Option 4 - Arial Black, White, Red BG&lt;/p&gt;</w:t>
      </w:r>
    </w:p>
    <w:p w14:paraId="2A5AD2DB"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&lt;/div&gt;</w:t>
      </w:r>
    </w:p>
    <w:p w14:paraId="58BAA2DA" w14:textId="6F943BAA" w:rsidR="00E63407" w:rsidRPr="00E63407" w:rsidRDefault="00E63407" w:rsidP="0054121D">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&lt;/div&gt;</w:t>
      </w:r>
    </w:p>
    <w:p w14:paraId="0B067870"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&lt;div class="content"&gt;</w:t>
      </w:r>
    </w:p>
    <w:p w14:paraId="1247221A"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&lt;p&gt;Scroll down to see more content.&lt;/p&gt;</w:t>
      </w:r>
    </w:p>
    <w:p w14:paraId="26055384" w14:textId="68A4EF58"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    &lt;/div&gt;</w:t>
      </w:r>
    </w:p>
    <w:p w14:paraId="3561B623"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&lt;/body&gt;</w:t>
      </w:r>
    </w:p>
    <w:p w14:paraId="009525A0" w14:textId="77777777" w:rsidR="00E63407" w:rsidRPr="00E63407" w:rsidRDefault="00E63407" w:rsidP="00E63407">
      <w:pPr>
        <w:rPr>
          <w:rFonts w:eastAsia="Times New Roman" w:cstheme="minorHAnsi"/>
          <w:color w:val="5A696A" w:themeColor="accent4" w:themeShade="BF"/>
          <w:sz w:val="18"/>
          <w:szCs w:val="18"/>
          <w:lang w:val="en-IN" w:eastAsia="en-IN"/>
        </w:rPr>
      </w:pPr>
      <w:r w:rsidRPr="00E63407">
        <w:rPr>
          <w:rFonts w:eastAsia="Times New Roman" w:cstheme="minorHAnsi"/>
          <w:color w:val="5A696A" w:themeColor="accent4" w:themeShade="BF"/>
          <w:sz w:val="18"/>
          <w:szCs w:val="18"/>
          <w:lang w:val="en-IN" w:eastAsia="en-IN"/>
        </w:rPr>
        <w:t>&lt;/html&gt;</w:t>
      </w:r>
    </w:p>
    <w:p w14:paraId="74D1147C" w14:textId="77777777" w:rsidR="00E63407" w:rsidRPr="00E63407" w:rsidRDefault="00E63407" w:rsidP="00E63407">
      <w:pPr>
        <w:rPr>
          <w:rFonts w:ascii="Agency FB" w:eastAsia="Times New Roman" w:hAnsi="Agency FB"/>
          <w:color w:val="276E8B" w:themeColor="accent1" w:themeShade="BF"/>
          <w:sz w:val="28"/>
          <w:szCs w:val="28"/>
          <w:lang w:val="en-IN" w:eastAsia="en-IN"/>
        </w:rPr>
      </w:pPr>
    </w:p>
    <w:p w14:paraId="6A432256" w14:textId="77777777" w:rsidR="00E63407" w:rsidRDefault="00E63407" w:rsidP="00E63407">
      <w:pPr>
        <w:rPr>
          <w:rFonts w:ascii="Agency FB" w:eastAsia="Times New Roman" w:hAnsi="Agency FB"/>
          <w:color w:val="276E8B" w:themeColor="accent1" w:themeShade="BF"/>
          <w:sz w:val="28"/>
          <w:szCs w:val="28"/>
          <w:lang w:val="en-IN" w:eastAsia="en-IN"/>
        </w:rPr>
      </w:pPr>
    </w:p>
    <w:p w14:paraId="3860208F" w14:textId="77777777" w:rsidR="00E63407" w:rsidRDefault="00E63407" w:rsidP="00E63407">
      <w:pPr>
        <w:rPr>
          <w:rFonts w:ascii="Agency FB" w:eastAsia="Times New Roman" w:hAnsi="Agency FB"/>
          <w:color w:val="276E8B" w:themeColor="accent1" w:themeShade="BF"/>
          <w:sz w:val="28"/>
          <w:szCs w:val="28"/>
          <w:lang w:val="en-IN" w:eastAsia="en-IN"/>
        </w:rPr>
      </w:pPr>
    </w:p>
    <w:p w14:paraId="29CBD057" w14:textId="77777777" w:rsidR="00E63407" w:rsidRDefault="00E63407" w:rsidP="00E63407">
      <w:pPr>
        <w:rPr>
          <w:rFonts w:ascii="Agency FB" w:eastAsia="Times New Roman" w:hAnsi="Agency FB"/>
          <w:color w:val="276E8B" w:themeColor="accent1" w:themeShade="BF"/>
          <w:sz w:val="28"/>
          <w:szCs w:val="28"/>
          <w:lang w:val="en-IN" w:eastAsia="en-IN"/>
        </w:rPr>
      </w:pPr>
    </w:p>
    <w:p w14:paraId="409D7E53" w14:textId="77777777" w:rsidR="00E63407" w:rsidRDefault="00E63407" w:rsidP="00E63407">
      <w:pPr>
        <w:rPr>
          <w:rFonts w:ascii="Agency FB" w:eastAsia="Times New Roman" w:hAnsi="Agency FB"/>
          <w:color w:val="276E8B" w:themeColor="accent1" w:themeShade="BF"/>
          <w:sz w:val="28"/>
          <w:szCs w:val="28"/>
          <w:lang w:val="en-IN" w:eastAsia="en-IN"/>
        </w:rPr>
      </w:pPr>
    </w:p>
    <w:p w14:paraId="3839B132" w14:textId="77777777" w:rsidR="00E63407" w:rsidRDefault="00E63407" w:rsidP="00E63407">
      <w:pPr>
        <w:rPr>
          <w:rFonts w:ascii="Agency FB" w:eastAsia="Times New Roman" w:hAnsi="Agency FB"/>
          <w:color w:val="276E8B" w:themeColor="accent1" w:themeShade="BF"/>
          <w:sz w:val="28"/>
          <w:szCs w:val="28"/>
          <w:lang w:val="en-IN" w:eastAsia="en-IN"/>
        </w:rPr>
      </w:pPr>
    </w:p>
    <w:p w14:paraId="11FA730F" w14:textId="77777777" w:rsidR="0065555E" w:rsidRDefault="0065555E" w:rsidP="00E63407">
      <w:pPr>
        <w:rPr>
          <w:rFonts w:ascii="Agency FB" w:eastAsia="Times New Roman" w:hAnsi="Agency FB"/>
          <w:color w:val="276E8B" w:themeColor="accent1" w:themeShade="BF"/>
          <w:sz w:val="28"/>
          <w:szCs w:val="28"/>
          <w:lang w:val="en-IN" w:eastAsia="en-IN"/>
        </w:rPr>
      </w:pPr>
    </w:p>
    <w:p w14:paraId="4DE43FF8" w14:textId="77777777" w:rsidR="0065555E" w:rsidRDefault="0065555E" w:rsidP="00E63407">
      <w:pPr>
        <w:rPr>
          <w:rFonts w:ascii="Agency FB" w:eastAsia="Times New Roman" w:hAnsi="Agency FB"/>
          <w:color w:val="276E8B" w:themeColor="accent1" w:themeShade="BF"/>
          <w:sz w:val="28"/>
          <w:szCs w:val="28"/>
          <w:lang w:val="en-IN" w:eastAsia="en-IN"/>
        </w:rPr>
      </w:pPr>
    </w:p>
    <w:p w14:paraId="13A13811" w14:textId="77777777" w:rsidR="0054121D" w:rsidRDefault="0054121D" w:rsidP="00E63407">
      <w:pPr>
        <w:rPr>
          <w:rFonts w:ascii="Agency FB" w:eastAsia="Times New Roman" w:hAnsi="Agency FB"/>
          <w:color w:val="276E8B" w:themeColor="accent1" w:themeShade="BF"/>
          <w:sz w:val="28"/>
          <w:szCs w:val="28"/>
          <w:lang w:val="en-IN" w:eastAsia="en-IN"/>
        </w:rPr>
      </w:pPr>
    </w:p>
    <w:p w14:paraId="6D71F6C2" w14:textId="77777777" w:rsidR="0054121D" w:rsidRDefault="0054121D" w:rsidP="00E63407">
      <w:pPr>
        <w:rPr>
          <w:rFonts w:ascii="Agency FB" w:eastAsia="Times New Roman" w:hAnsi="Agency FB"/>
          <w:color w:val="276E8B" w:themeColor="accent1" w:themeShade="BF"/>
          <w:sz w:val="28"/>
          <w:szCs w:val="28"/>
          <w:lang w:val="en-IN" w:eastAsia="en-IN"/>
        </w:rPr>
      </w:pPr>
    </w:p>
    <w:p w14:paraId="4EE0E6D3" w14:textId="77777777" w:rsidR="0054121D" w:rsidRDefault="0054121D" w:rsidP="00E63407">
      <w:pPr>
        <w:rPr>
          <w:rFonts w:ascii="Agency FB" w:eastAsia="Times New Roman" w:hAnsi="Agency FB"/>
          <w:color w:val="276E8B" w:themeColor="accent1" w:themeShade="BF"/>
          <w:sz w:val="28"/>
          <w:szCs w:val="28"/>
          <w:lang w:val="en-IN" w:eastAsia="en-IN"/>
        </w:rPr>
      </w:pPr>
    </w:p>
    <w:p w14:paraId="24CD94B8" w14:textId="77777777" w:rsidR="0054121D" w:rsidRDefault="0054121D" w:rsidP="00E63407">
      <w:pPr>
        <w:rPr>
          <w:rFonts w:ascii="Agency FB" w:eastAsia="Times New Roman" w:hAnsi="Agency FB"/>
          <w:color w:val="276E8B" w:themeColor="accent1" w:themeShade="BF"/>
          <w:sz w:val="28"/>
          <w:szCs w:val="28"/>
          <w:lang w:val="en-IN" w:eastAsia="en-IN"/>
        </w:rPr>
      </w:pPr>
    </w:p>
    <w:p w14:paraId="0AC31DDA" w14:textId="77777777" w:rsidR="0054121D" w:rsidRDefault="0054121D" w:rsidP="00E63407">
      <w:pPr>
        <w:rPr>
          <w:rFonts w:ascii="Agency FB" w:eastAsia="Times New Roman" w:hAnsi="Agency FB"/>
          <w:color w:val="276E8B" w:themeColor="accent1" w:themeShade="BF"/>
          <w:sz w:val="28"/>
          <w:szCs w:val="28"/>
          <w:lang w:val="en-IN" w:eastAsia="en-IN"/>
        </w:rPr>
      </w:pPr>
    </w:p>
    <w:p w14:paraId="5AFC6E76" w14:textId="77777777" w:rsidR="0054121D" w:rsidRDefault="0054121D" w:rsidP="00E63407">
      <w:pPr>
        <w:rPr>
          <w:rFonts w:ascii="Agency FB" w:eastAsia="Times New Roman" w:hAnsi="Agency FB"/>
          <w:color w:val="276E8B" w:themeColor="accent1" w:themeShade="BF"/>
          <w:sz w:val="28"/>
          <w:szCs w:val="28"/>
          <w:lang w:val="en-IN" w:eastAsia="en-IN"/>
        </w:rPr>
      </w:pPr>
    </w:p>
    <w:p w14:paraId="61780224" w14:textId="77777777" w:rsidR="0054121D" w:rsidRDefault="0054121D" w:rsidP="00E63407">
      <w:pPr>
        <w:rPr>
          <w:rFonts w:ascii="Agency FB" w:eastAsia="Times New Roman" w:hAnsi="Agency FB"/>
          <w:color w:val="276E8B" w:themeColor="accent1" w:themeShade="BF"/>
          <w:sz w:val="28"/>
          <w:szCs w:val="28"/>
          <w:lang w:val="en-IN" w:eastAsia="en-IN"/>
        </w:rPr>
      </w:pPr>
    </w:p>
    <w:p w14:paraId="48EB30AD" w14:textId="77777777" w:rsidR="0054121D" w:rsidRDefault="0054121D" w:rsidP="00E63407">
      <w:pPr>
        <w:rPr>
          <w:rFonts w:ascii="Agency FB" w:eastAsia="Times New Roman" w:hAnsi="Agency FB"/>
          <w:color w:val="276E8B" w:themeColor="accent1" w:themeShade="BF"/>
          <w:sz w:val="28"/>
          <w:szCs w:val="28"/>
          <w:lang w:val="en-IN" w:eastAsia="en-IN"/>
        </w:rPr>
      </w:pPr>
    </w:p>
    <w:p w14:paraId="17ECD094" w14:textId="77777777" w:rsidR="0054121D" w:rsidRDefault="0054121D" w:rsidP="00E63407">
      <w:pPr>
        <w:rPr>
          <w:rFonts w:ascii="Agency FB" w:eastAsia="Times New Roman" w:hAnsi="Agency FB"/>
          <w:color w:val="276E8B" w:themeColor="accent1" w:themeShade="BF"/>
          <w:sz w:val="28"/>
          <w:szCs w:val="28"/>
          <w:lang w:val="en-IN" w:eastAsia="en-IN"/>
        </w:rPr>
      </w:pPr>
    </w:p>
    <w:p w14:paraId="6814611F" w14:textId="4876DFAA" w:rsidR="0065555E" w:rsidRDefault="00E63407" w:rsidP="00E63407">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lastRenderedPageBreak/>
        <w:t>Output of the code</w:t>
      </w:r>
    </w:p>
    <w:p w14:paraId="2F2A5D5B" w14:textId="227C5693" w:rsidR="0065555E" w:rsidRPr="00E63407" w:rsidRDefault="0065555E" w:rsidP="00E63407">
      <w:pPr>
        <w:rPr>
          <w:rFonts w:ascii="Agency FB" w:eastAsia="Times New Roman" w:hAnsi="Agency FB"/>
          <w:color w:val="276E8B" w:themeColor="accent1" w:themeShade="BF"/>
          <w:sz w:val="28"/>
          <w:szCs w:val="28"/>
          <w:lang w:val="en-IN" w:eastAsia="en-IN"/>
        </w:rPr>
      </w:pPr>
    </w:p>
    <w:p w14:paraId="1F6FEB22" w14:textId="25ED35E1" w:rsidR="00E63407" w:rsidRDefault="0065555E" w:rsidP="00E63407">
      <w:pPr>
        <w:rPr>
          <w:rFonts w:ascii="Agency FB" w:eastAsia="Times New Roman" w:hAnsi="Agency FB"/>
          <w:color w:val="276E8B" w:themeColor="accent1" w:themeShade="BF"/>
          <w:sz w:val="28"/>
          <w:szCs w:val="28"/>
          <w:lang w:val="en-IN" w:eastAsia="en-IN"/>
        </w:rPr>
      </w:pPr>
      <w:r w:rsidRPr="00E63407">
        <w:rPr>
          <w:rFonts w:ascii="Agency FB" w:eastAsia="Times New Roman" w:hAnsi="Agency FB"/>
          <w:noProof/>
          <w:color w:val="276E8B" w:themeColor="accent1" w:themeShade="BF"/>
          <w:sz w:val="28"/>
          <w:szCs w:val="28"/>
          <w:lang w:val="en-IN" w:eastAsia="en-IN"/>
        </w:rPr>
        <w:drawing>
          <wp:anchor distT="0" distB="0" distL="114300" distR="114300" simplePos="0" relativeHeight="251658247" behindDoc="0" locked="0" layoutInCell="1" allowOverlap="1" wp14:anchorId="61822D74" wp14:editId="69C6FBDD">
            <wp:simplePos x="0" y="0"/>
            <wp:positionH relativeFrom="column">
              <wp:posOffset>2573655</wp:posOffset>
            </wp:positionH>
            <wp:positionV relativeFrom="paragraph">
              <wp:posOffset>334010</wp:posOffset>
            </wp:positionV>
            <wp:extent cx="2768600" cy="2438400"/>
            <wp:effectExtent l="0" t="0" r="0" b="0"/>
            <wp:wrapTopAndBottom/>
            <wp:docPr id="19607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44480" name=""/>
                    <pic:cNvPicPr/>
                  </pic:nvPicPr>
                  <pic:blipFill>
                    <a:blip r:embed="rId19">
                      <a:extLst>
                        <a:ext uri="{28A0092B-C50C-407E-A947-70E740481C1C}">
                          <a14:useLocalDpi xmlns:a14="http://schemas.microsoft.com/office/drawing/2010/main" val="0"/>
                        </a:ext>
                      </a:extLst>
                    </a:blip>
                    <a:stretch>
                      <a:fillRect/>
                    </a:stretch>
                  </pic:blipFill>
                  <pic:spPr>
                    <a:xfrm>
                      <a:off x="0" y="0"/>
                      <a:ext cx="2768600" cy="2438400"/>
                    </a:xfrm>
                    <a:prstGeom prst="rect">
                      <a:avLst/>
                    </a:prstGeom>
                  </pic:spPr>
                </pic:pic>
              </a:graphicData>
            </a:graphic>
            <wp14:sizeRelH relativeFrom="margin">
              <wp14:pctWidth>0</wp14:pctWidth>
            </wp14:sizeRelH>
            <wp14:sizeRelV relativeFrom="margin">
              <wp14:pctHeight>0</wp14:pctHeight>
            </wp14:sizeRelV>
          </wp:anchor>
        </w:drawing>
      </w:r>
      <w:r w:rsidRPr="00E63407">
        <w:rPr>
          <w:rFonts w:ascii="Agency FB" w:eastAsia="Times New Roman" w:hAnsi="Agency FB"/>
          <w:noProof/>
          <w:color w:val="276E8B" w:themeColor="accent1" w:themeShade="BF"/>
          <w:sz w:val="28"/>
          <w:szCs w:val="28"/>
          <w:lang w:val="en-IN" w:eastAsia="en-IN"/>
        </w:rPr>
        <w:drawing>
          <wp:anchor distT="0" distB="0" distL="114300" distR="114300" simplePos="0" relativeHeight="251658246" behindDoc="0" locked="0" layoutInCell="1" allowOverlap="1" wp14:anchorId="74BE7432" wp14:editId="4306E263">
            <wp:simplePos x="0" y="0"/>
            <wp:positionH relativeFrom="column">
              <wp:posOffset>-406400</wp:posOffset>
            </wp:positionH>
            <wp:positionV relativeFrom="paragraph">
              <wp:posOffset>270510</wp:posOffset>
            </wp:positionV>
            <wp:extent cx="2065655" cy="1413510"/>
            <wp:effectExtent l="0" t="0" r="0" b="0"/>
            <wp:wrapTopAndBottom/>
            <wp:docPr id="157487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7750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65655" cy="1413510"/>
                    </a:xfrm>
                    <a:prstGeom prst="rect">
                      <a:avLst/>
                    </a:prstGeom>
                  </pic:spPr>
                </pic:pic>
              </a:graphicData>
            </a:graphic>
            <wp14:sizeRelH relativeFrom="margin">
              <wp14:pctWidth>0</wp14:pctWidth>
            </wp14:sizeRelH>
            <wp14:sizeRelV relativeFrom="margin">
              <wp14:pctHeight>0</wp14:pctHeight>
            </wp14:sizeRelV>
          </wp:anchor>
        </w:drawing>
      </w:r>
      <w:r w:rsidR="00E63407">
        <w:rPr>
          <w:rFonts w:ascii="Agency FB" w:eastAsia="Times New Roman" w:hAnsi="Agency FB"/>
          <w:color w:val="276E8B" w:themeColor="accent1" w:themeShade="BF"/>
          <w:sz w:val="28"/>
          <w:szCs w:val="28"/>
          <w:lang w:val="en-IN" w:eastAsia="en-IN"/>
        </w:rPr>
        <w:t xml:space="preserve">before                                                                                                   After </w:t>
      </w:r>
    </w:p>
    <w:p w14:paraId="54105B80" w14:textId="77777777" w:rsidR="00EC41E3" w:rsidRDefault="00EC41E3" w:rsidP="00E63407">
      <w:pPr>
        <w:rPr>
          <w:rFonts w:ascii="Agency FB" w:eastAsia="Times New Roman" w:hAnsi="Agency FB"/>
          <w:color w:val="276E8B" w:themeColor="accent1" w:themeShade="BF"/>
          <w:sz w:val="28"/>
          <w:szCs w:val="28"/>
          <w:lang w:val="en-IN" w:eastAsia="en-IN"/>
        </w:rPr>
      </w:pPr>
    </w:p>
    <w:p w14:paraId="2EEDA20C" w14:textId="77777777" w:rsidR="00EC41E3" w:rsidRDefault="00EC41E3" w:rsidP="00E63407">
      <w:pPr>
        <w:rPr>
          <w:rFonts w:ascii="Agency FB" w:eastAsia="Times New Roman" w:hAnsi="Agency FB"/>
          <w:color w:val="276E8B" w:themeColor="accent1" w:themeShade="BF"/>
          <w:sz w:val="28"/>
          <w:szCs w:val="28"/>
          <w:lang w:val="en-IN" w:eastAsia="en-IN"/>
        </w:rPr>
      </w:pPr>
    </w:p>
    <w:p w14:paraId="41DD25D9" w14:textId="77777777" w:rsidR="00EC41E3" w:rsidRDefault="00EC41E3" w:rsidP="00E63407">
      <w:pPr>
        <w:rPr>
          <w:rFonts w:ascii="Agency FB" w:eastAsia="Times New Roman" w:hAnsi="Agency FB"/>
          <w:color w:val="276E8B" w:themeColor="accent1" w:themeShade="BF"/>
          <w:sz w:val="28"/>
          <w:szCs w:val="28"/>
          <w:lang w:val="en-IN" w:eastAsia="en-IN"/>
        </w:rPr>
      </w:pPr>
    </w:p>
    <w:p w14:paraId="4C778BEF" w14:textId="77777777" w:rsidR="00EC41E3" w:rsidRDefault="00EC41E3" w:rsidP="00E63407">
      <w:pPr>
        <w:rPr>
          <w:rFonts w:ascii="Agency FB" w:eastAsia="Times New Roman" w:hAnsi="Agency FB"/>
          <w:color w:val="276E8B" w:themeColor="accent1" w:themeShade="BF"/>
          <w:sz w:val="28"/>
          <w:szCs w:val="28"/>
          <w:lang w:val="en-IN" w:eastAsia="en-IN"/>
        </w:rPr>
      </w:pPr>
    </w:p>
    <w:p w14:paraId="336EC8BE" w14:textId="77777777" w:rsidR="00EC41E3" w:rsidRDefault="00EC41E3" w:rsidP="00E63407">
      <w:pPr>
        <w:rPr>
          <w:rFonts w:ascii="Agency FB" w:eastAsia="Times New Roman" w:hAnsi="Agency FB"/>
          <w:color w:val="276E8B" w:themeColor="accent1" w:themeShade="BF"/>
          <w:sz w:val="28"/>
          <w:szCs w:val="28"/>
          <w:lang w:val="en-IN" w:eastAsia="en-IN"/>
        </w:rPr>
      </w:pPr>
    </w:p>
    <w:p w14:paraId="000DF5CE" w14:textId="77777777" w:rsidR="00EC41E3" w:rsidRDefault="00EC41E3" w:rsidP="00E63407">
      <w:pPr>
        <w:rPr>
          <w:rFonts w:ascii="Agency FB" w:eastAsia="Times New Roman" w:hAnsi="Agency FB"/>
          <w:color w:val="276E8B" w:themeColor="accent1" w:themeShade="BF"/>
          <w:sz w:val="28"/>
          <w:szCs w:val="28"/>
          <w:lang w:val="en-IN" w:eastAsia="en-IN"/>
        </w:rPr>
      </w:pPr>
    </w:p>
    <w:p w14:paraId="14CE3CFB" w14:textId="77777777" w:rsidR="00EC41E3" w:rsidRDefault="00EC41E3" w:rsidP="00E63407">
      <w:pPr>
        <w:rPr>
          <w:rFonts w:ascii="Agency FB" w:eastAsia="Times New Roman" w:hAnsi="Agency FB"/>
          <w:color w:val="276E8B" w:themeColor="accent1" w:themeShade="BF"/>
          <w:sz w:val="28"/>
          <w:szCs w:val="28"/>
          <w:lang w:val="en-IN" w:eastAsia="en-IN"/>
        </w:rPr>
      </w:pPr>
    </w:p>
    <w:p w14:paraId="52973945" w14:textId="77777777" w:rsidR="00EC41E3" w:rsidRDefault="00EC41E3" w:rsidP="00E63407">
      <w:pPr>
        <w:rPr>
          <w:rFonts w:ascii="Agency FB" w:eastAsia="Times New Roman" w:hAnsi="Agency FB"/>
          <w:color w:val="276E8B" w:themeColor="accent1" w:themeShade="BF"/>
          <w:sz w:val="28"/>
          <w:szCs w:val="28"/>
          <w:lang w:val="en-IN" w:eastAsia="en-IN"/>
        </w:rPr>
      </w:pPr>
    </w:p>
    <w:p w14:paraId="69D47835" w14:textId="77777777" w:rsidR="00EC41E3" w:rsidRDefault="00EC41E3" w:rsidP="00E63407">
      <w:pPr>
        <w:rPr>
          <w:rFonts w:ascii="Agency FB" w:eastAsia="Times New Roman" w:hAnsi="Agency FB"/>
          <w:color w:val="276E8B" w:themeColor="accent1" w:themeShade="BF"/>
          <w:sz w:val="28"/>
          <w:szCs w:val="28"/>
          <w:lang w:val="en-IN" w:eastAsia="en-IN"/>
        </w:rPr>
      </w:pPr>
    </w:p>
    <w:p w14:paraId="086EB040" w14:textId="77777777" w:rsidR="00EC41E3" w:rsidRDefault="00EC41E3" w:rsidP="00E63407">
      <w:pPr>
        <w:rPr>
          <w:rFonts w:ascii="Agency FB" w:eastAsia="Times New Roman" w:hAnsi="Agency FB"/>
          <w:color w:val="276E8B" w:themeColor="accent1" w:themeShade="BF"/>
          <w:sz w:val="28"/>
          <w:szCs w:val="28"/>
          <w:lang w:val="en-IN" w:eastAsia="en-IN"/>
        </w:rPr>
      </w:pPr>
    </w:p>
    <w:p w14:paraId="10A15670" w14:textId="77777777" w:rsidR="00EC41E3" w:rsidRDefault="00EC41E3" w:rsidP="00E63407">
      <w:pPr>
        <w:rPr>
          <w:rFonts w:ascii="Agency FB" w:eastAsia="Times New Roman" w:hAnsi="Agency FB"/>
          <w:color w:val="276E8B" w:themeColor="accent1" w:themeShade="BF"/>
          <w:sz w:val="28"/>
          <w:szCs w:val="28"/>
          <w:lang w:val="en-IN" w:eastAsia="en-IN"/>
        </w:rPr>
      </w:pPr>
    </w:p>
    <w:p w14:paraId="3D59C831" w14:textId="77777777" w:rsidR="00E63407" w:rsidRDefault="00E63407" w:rsidP="00E63407">
      <w:pPr>
        <w:rPr>
          <w:rFonts w:ascii="Agency FB" w:eastAsia="Times New Roman" w:hAnsi="Agency FB"/>
          <w:color w:val="276E8B" w:themeColor="accent1" w:themeShade="BF"/>
          <w:sz w:val="28"/>
          <w:szCs w:val="28"/>
          <w:lang w:val="en-IN" w:eastAsia="en-IN"/>
        </w:rPr>
      </w:pPr>
    </w:p>
    <w:p w14:paraId="6A7EB0EE" w14:textId="77777777" w:rsidR="00EC41E3" w:rsidRDefault="00EC41E3" w:rsidP="00E63407">
      <w:pPr>
        <w:rPr>
          <w:rFonts w:ascii="Agency FB" w:eastAsia="Times New Roman" w:hAnsi="Agency FB"/>
          <w:color w:val="276E8B" w:themeColor="accent1" w:themeShade="BF"/>
          <w:sz w:val="28"/>
          <w:szCs w:val="28"/>
          <w:lang w:val="en-IN" w:eastAsia="en-IN"/>
        </w:rPr>
      </w:pPr>
    </w:p>
    <w:p w14:paraId="40A2F5B7" w14:textId="77777777" w:rsidR="00EC41E3" w:rsidRDefault="00EC41E3" w:rsidP="00E63407">
      <w:pPr>
        <w:rPr>
          <w:rFonts w:ascii="Agency FB" w:eastAsia="Times New Roman" w:hAnsi="Agency FB"/>
          <w:color w:val="276E8B" w:themeColor="accent1" w:themeShade="BF"/>
          <w:sz w:val="28"/>
          <w:szCs w:val="28"/>
          <w:lang w:val="en-IN" w:eastAsia="en-IN"/>
        </w:rPr>
      </w:pPr>
    </w:p>
    <w:p w14:paraId="5B779943" w14:textId="77777777" w:rsidR="001E5C4B" w:rsidRDefault="001E5C4B" w:rsidP="00E63407">
      <w:pPr>
        <w:rPr>
          <w:rFonts w:ascii="Agency FB" w:eastAsia="Times New Roman" w:hAnsi="Agency FB"/>
          <w:color w:val="276E8B" w:themeColor="accent1" w:themeShade="BF"/>
          <w:sz w:val="28"/>
          <w:szCs w:val="28"/>
          <w:lang w:val="en-IN" w:eastAsia="en-IN"/>
        </w:rPr>
      </w:pPr>
    </w:p>
    <w:p w14:paraId="03E40D6F" w14:textId="77777777" w:rsidR="00B2366A" w:rsidRDefault="00B2366A" w:rsidP="00E63407">
      <w:pPr>
        <w:rPr>
          <w:rFonts w:ascii="Agency FB" w:eastAsia="Times New Roman" w:hAnsi="Agency FB"/>
          <w:color w:val="276E8B" w:themeColor="accent1" w:themeShade="BF"/>
          <w:sz w:val="28"/>
          <w:szCs w:val="28"/>
          <w:lang w:val="en-IN" w:eastAsia="en-IN"/>
        </w:rPr>
      </w:pPr>
    </w:p>
    <w:p w14:paraId="20AD769F" w14:textId="77777777" w:rsidR="001E5C4B" w:rsidRDefault="001E5C4B" w:rsidP="00E63407">
      <w:pPr>
        <w:rPr>
          <w:rFonts w:ascii="Agency FB" w:eastAsia="Times New Roman" w:hAnsi="Agency FB"/>
          <w:color w:val="276E8B" w:themeColor="accent1" w:themeShade="BF"/>
          <w:sz w:val="28"/>
          <w:szCs w:val="28"/>
          <w:lang w:val="en-IN" w:eastAsia="en-IN"/>
        </w:rPr>
      </w:pPr>
    </w:p>
    <w:p w14:paraId="26A05C3B" w14:textId="77777777" w:rsidR="001E5C4B" w:rsidRDefault="001E5C4B" w:rsidP="00E63407">
      <w:pPr>
        <w:rPr>
          <w:rFonts w:ascii="Agency FB" w:eastAsia="Times New Roman" w:hAnsi="Agency FB"/>
          <w:color w:val="276E8B" w:themeColor="accent1" w:themeShade="BF"/>
          <w:sz w:val="28"/>
          <w:szCs w:val="28"/>
          <w:lang w:val="en-IN" w:eastAsia="en-IN"/>
        </w:rPr>
      </w:pPr>
    </w:p>
    <w:p w14:paraId="4EFD0EEC" w14:textId="77777777" w:rsidR="00EC41E3" w:rsidRDefault="00EC41E3" w:rsidP="00E63407">
      <w:pPr>
        <w:rPr>
          <w:rFonts w:ascii="Agency FB" w:eastAsia="Times New Roman" w:hAnsi="Agency FB"/>
          <w:color w:val="276E8B" w:themeColor="accent1" w:themeShade="BF"/>
          <w:sz w:val="28"/>
          <w:szCs w:val="28"/>
          <w:lang w:val="en-IN" w:eastAsia="en-IN"/>
        </w:rPr>
      </w:pPr>
    </w:p>
    <w:p w14:paraId="73DABB5B" w14:textId="77777777" w:rsidR="0054121D" w:rsidRDefault="0054121D" w:rsidP="00E63407">
      <w:pPr>
        <w:rPr>
          <w:rFonts w:ascii="Agency FB" w:eastAsia="Times New Roman" w:hAnsi="Agency FB"/>
          <w:color w:val="276E8B" w:themeColor="accent1" w:themeShade="BF"/>
          <w:sz w:val="28"/>
          <w:szCs w:val="28"/>
          <w:lang w:val="en-IN" w:eastAsia="en-IN"/>
        </w:rPr>
      </w:pPr>
    </w:p>
    <w:p w14:paraId="73A5047C" w14:textId="77777777" w:rsidR="0054121D" w:rsidRDefault="0054121D" w:rsidP="00E63407">
      <w:pPr>
        <w:rPr>
          <w:rFonts w:ascii="Agency FB" w:eastAsia="Times New Roman" w:hAnsi="Agency FB"/>
          <w:color w:val="276E8B" w:themeColor="accent1" w:themeShade="BF"/>
          <w:sz w:val="28"/>
          <w:szCs w:val="28"/>
          <w:lang w:val="en-IN" w:eastAsia="en-IN"/>
        </w:rPr>
      </w:pPr>
    </w:p>
    <w:p w14:paraId="54F17497" w14:textId="77777777" w:rsidR="00D60B9F" w:rsidRPr="00E63407" w:rsidRDefault="00D60B9F" w:rsidP="00E63407">
      <w:pPr>
        <w:rPr>
          <w:rFonts w:ascii="Agency FB" w:eastAsia="Times New Roman" w:hAnsi="Agency FB"/>
          <w:color w:val="276E8B" w:themeColor="accent1" w:themeShade="BF"/>
          <w:sz w:val="28"/>
          <w:szCs w:val="28"/>
          <w:lang w:val="en-IN" w:eastAsia="en-IN"/>
        </w:rPr>
      </w:pPr>
    </w:p>
    <w:p w14:paraId="1B352DC8" w14:textId="45375C08" w:rsidR="00E63407" w:rsidRPr="00EC41E3" w:rsidRDefault="00DC6049" w:rsidP="00E63407">
      <w:pPr>
        <w:pStyle w:val="ListParagraph"/>
        <w:numPr>
          <w:ilvl w:val="0"/>
          <w:numId w:val="25"/>
        </w:numPr>
        <w:rPr>
          <w:rFonts w:ascii="Agency FB" w:eastAsia="Times New Roman" w:hAnsi="Agency FB"/>
          <w:color w:val="276E8B" w:themeColor="accent1" w:themeShade="BF"/>
          <w:sz w:val="28"/>
          <w:szCs w:val="28"/>
          <w:lang w:val="en-IN" w:eastAsia="en-IN"/>
        </w:rPr>
      </w:pPr>
      <w:r w:rsidRPr="006E6D76">
        <w:rPr>
          <w:rFonts w:ascii="Agency FB" w:eastAsia="Times New Roman" w:hAnsi="Agency FB"/>
          <w:color w:val="276E8B" w:themeColor="accent1" w:themeShade="BF"/>
          <w:sz w:val="28"/>
          <w:szCs w:val="28"/>
          <w:lang w:eastAsia="en-IN"/>
        </w:rPr>
        <w:lastRenderedPageBreak/>
        <w:t>Create a registration page that features the SOA logo centered on the page, along with form elements including text input fields, a password field, an email field, a radio button, a dropdown list, and a submit button. Additionally, apply CSS to style each form element for a better appearance.</w:t>
      </w:r>
    </w:p>
    <w:p w14:paraId="3C459A8F" w14:textId="77777777" w:rsidR="00E63407" w:rsidRDefault="00E63407" w:rsidP="00E63407">
      <w:pPr>
        <w:rPr>
          <w:rFonts w:ascii="Agency FB" w:eastAsia="Times New Roman" w:hAnsi="Agency FB"/>
          <w:color w:val="276E8B" w:themeColor="accent1" w:themeShade="BF"/>
          <w:sz w:val="28"/>
          <w:szCs w:val="28"/>
          <w:lang w:val="en-IN" w:eastAsia="en-IN"/>
        </w:rPr>
      </w:pPr>
    </w:p>
    <w:p w14:paraId="15D241CC" w14:textId="195678F3" w:rsidR="00EC41E3" w:rsidRDefault="00EC41E3" w:rsidP="00E63407">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t>ANSWER: -</w:t>
      </w:r>
    </w:p>
    <w:p w14:paraId="4305B0D3" w14:textId="4097FE88" w:rsidR="00EC41E3" w:rsidRDefault="00EC41E3" w:rsidP="00E63407">
      <w:pPr>
        <w:rPr>
          <w:rFonts w:ascii="Agency FB" w:eastAsia="Times New Roman" w:hAnsi="Agency FB"/>
          <w:color w:val="276E8B" w:themeColor="accent1" w:themeShade="BF"/>
          <w:sz w:val="28"/>
          <w:szCs w:val="28"/>
          <w:lang w:val="en-IN" w:eastAsia="en-IN"/>
        </w:rPr>
      </w:pPr>
      <w:r>
        <w:rPr>
          <w:rFonts w:ascii="Agency FB" w:eastAsia="Times New Roman" w:hAnsi="Agency FB"/>
          <w:color w:val="276E8B" w:themeColor="accent1" w:themeShade="BF"/>
          <w:sz w:val="28"/>
          <w:szCs w:val="28"/>
          <w:lang w:val="en-IN" w:eastAsia="en-IN"/>
        </w:rPr>
        <w:t xml:space="preserve">HTML CODE </w:t>
      </w:r>
    </w:p>
    <w:p w14:paraId="06BCCFDE" w14:textId="77777777" w:rsidR="00E63407" w:rsidRDefault="00E63407" w:rsidP="00E63407">
      <w:pPr>
        <w:rPr>
          <w:rFonts w:ascii="Agency FB" w:eastAsia="Times New Roman" w:hAnsi="Agency FB"/>
          <w:color w:val="276E8B" w:themeColor="accent1" w:themeShade="BF"/>
          <w:sz w:val="28"/>
          <w:szCs w:val="28"/>
          <w:lang w:val="en-IN" w:eastAsia="en-IN"/>
        </w:rPr>
      </w:pPr>
    </w:p>
    <w:p w14:paraId="0569866C" w14:textId="42EE355E" w:rsidR="00953B8F" w:rsidRPr="00953B8F" w:rsidRDefault="00953B8F" w:rsidP="005450D1">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&lt;html&gt;</w:t>
      </w:r>
    </w:p>
    <w:p w14:paraId="3C56852C"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&lt;head&gt;</w:t>
      </w:r>
    </w:p>
    <w:p w14:paraId="5E3FBBB4" w14:textId="0BD3895E"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&lt;title&gt;</w:t>
      </w:r>
      <w:r w:rsidR="00D209ED" w:rsidRPr="00D209ED">
        <w:rPr>
          <w:color w:val="5A696A" w:themeColor="accent4" w:themeShade="BF"/>
          <w:sz w:val="18"/>
          <w:szCs w:val="18"/>
          <w:lang w:val="en-IN"/>
        </w:rPr>
        <w:t xml:space="preserve"> </w:t>
      </w:r>
      <w:r w:rsidR="00D209ED">
        <w:rPr>
          <w:color w:val="5A696A" w:themeColor="accent4" w:themeShade="BF"/>
          <w:sz w:val="18"/>
          <w:szCs w:val="18"/>
          <w:lang w:val="en-IN"/>
        </w:rPr>
        <w:t>Deepteshrout Assignment 2 Question 10</w:t>
      </w:r>
      <w:r w:rsidR="00D209ED" w:rsidRPr="00953B8F">
        <w:rPr>
          <w:rFonts w:cstheme="minorHAnsi"/>
          <w:color w:val="5A696A" w:themeColor="accent4" w:themeShade="BF"/>
          <w:sz w:val="18"/>
          <w:szCs w:val="18"/>
          <w:lang w:val="en-IN"/>
        </w:rPr>
        <w:t xml:space="preserve"> </w:t>
      </w:r>
      <w:r w:rsidRPr="00953B8F">
        <w:rPr>
          <w:rFonts w:cstheme="minorHAnsi"/>
          <w:color w:val="5A696A" w:themeColor="accent4" w:themeShade="BF"/>
          <w:sz w:val="18"/>
          <w:szCs w:val="18"/>
          <w:lang w:val="en-IN"/>
        </w:rPr>
        <w:t>&lt;/title&gt;</w:t>
      </w:r>
    </w:p>
    <w:p w14:paraId="4E10D69C"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&lt;style&gt;</w:t>
      </w:r>
    </w:p>
    <w:p w14:paraId="7705FFED"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 { </w:t>
      </w:r>
    </w:p>
    <w:p w14:paraId="3C381E76"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margin: 0; </w:t>
      </w:r>
    </w:p>
    <w:p w14:paraId="4FF555FB"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padding: 0; </w:t>
      </w:r>
    </w:p>
    <w:p w14:paraId="11F0521B"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box-sizing: border-box; </w:t>
      </w:r>
    </w:p>
    <w:p w14:paraId="4B8A9A11"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w:t>
      </w:r>
    </w:p>
    <w:p w14:paraId="1F456A3A"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body { </w:t>
      </w:r>
    </w:p>
    <w:p w14:paraId="4508E3B3"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font-family: Arial, sans-serif; </w:t>
      </w:r>
    </w:p>
    <w:p w14:paraId="01141F73"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background-color: #f5f5f5; </w:t>
      </w:r>
    </w:p>
    <w:p w14:paraId="7C0734F2"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display: flex; </w:t>
      </w:r>
    </w:p>
    <w:p w14:paraId="3B8734A2"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justify-content: center; </w:t>
      </w:r>
    </w:p>
    <w:p w14:paraId="4CFAEE83"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align-items: center; </w:t>
      </w:r>
    </w:p>
    <w:p w14:paraId="519CF241"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height: 100vh; </w:t>
      </w:r>
    </w:p>
    <w:p w14:paraId="0D067937"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w:t>
      </w:r>
    </w:p>
    <w:p w14:paraId="4C64DF0A"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.container { </w:t>
      </w:r>
    </w:p>
    <w:p w14:paraId="54CD54FA"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background-color: white; </w:t>
      </w:r>
    </w:p>
    <w:p w14:paraId="6441EC8F"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padding: 30px; </w:t>
      </w:r>
    </w:p>
    <w:p w14:paraId="501D1FD0"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border-radius: 10px; </w:t>
      </w:r>
    </w:p>
    <w:p w14:paraId="085A3DB1"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box-shadow: 0 8px 16px rgba(0, 0, 0, 0.2); </w:t>
      </w:r>
    </w:p>
    <w:p w14:paraId="08FD5B96"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max-width: 400px; </w:t>
      </w:r>
    </w:p>
    <w:p w14:paraId="7AAF4A60"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width: 100%; </w:t>
      </w:r>
    </w:p>
    <w:p w14:paraId="31C5509E"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text-align: center; </w:t>
      </w:r>
    </w:p>
    <w:p w14:paraId="79B28E18"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w:t>
      </w:r>
    </w:p>
    <w:p w14:paraId="5202209C"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h2 { </w:t>
      </w:r>
    </w:p>
    <w:p w14:paraId="36A9DE1C"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font-size: 24px; </w:t>
      </w:r>
    </w:p>
    <w:p w14:paraId="2DBA9F0E"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margin-bottom: 10px; </w:t>
      </w:r>
    </w:p>
    <w:p w14:paraId="6B74AF7B"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w:t>
      </w:r>
    </w:p>
    <w:p w14:paraId="767CE1E3"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 SOA Logo */</w:t>
      </w:r>
    </w:p>
    <w:p w14:paraId="2FF2CA5C"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.logo { </w:t>
      </w:r>
    </w:p>
    <w:p w14:paraId="1049FFDF"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display: block; </w:t>
      </w:r>
    </w:p>
    <w:p w14:paraId="01E9B654"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margin: 0 auto 20px; </w:t>
      </w:r>
    </w:p>
    <w:p w14:paraId="7E045D59"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w:t>
      </w:r>
    </w:p>
    <w:p w14:paraId="087E1F51"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 Form styling */</w:t>
      </w:r>
    </w:p>
    <w:p w14:paraId="698413E8"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form { </w:t>
      </w:r>
    </w:p>
    <w:p w14:paraId="0AFC8EF0"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display: flex; </w:t>
      </w:r>
    </w:p>
    <w:p w14:paraId="160456FF"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flex-direction: column; </w:t>
      </w:r>
    </w:p>
    <w:p w14:paraId="3F8A24E4"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gap: 15px; </w:t>
      </w:r>
    </w:p>
    <w:p w14:paraId="31B617C5"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w:t>
      </w:r>
    </w:p>
    <w:p w14:paraId="31BAAB59"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input[type="text"], </w:t>
      </w:r>
    </w:p>
    <w:p w14:paraId="614C3372"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input[type="password"], </w:t>
      </w:r>
    </w:p>
    <w:p w14:paraId="435E8C82"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input[type="email"], </w:t>
      </w:r>
    </w:p>
    <w:p w14:paraId="1D4126E1"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select { </w:t>
      </w:r>
    </w:p>
    <w:p w14:paraId="677D3C6F"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width: 100%; </w:t>
      </w:r>
    </w:p>
    <w:p w14:paraId="4A845F17"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padding: 12px; </w:t>
      </w:r>
    </w:p>
    <w:p w14:paraId="5340DD5B"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border-radius: 5px; </w:t>
      </w:r>
    </w:p>
    <w:p w14:paraId="7A78CA64"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border: 1px solid #ccc; </w:t>
      </w:r>
    </w:p>
    <w:p w14:paraId="06F95279"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lastRenderedPageBreak/>
        <w:t xml:space="preserve">        font-size: 16px; </w:t>
      </w:r>
    </w:p>
    <w:p w14:paraId="25DD8E0D"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w:t>
      </w:r>
    </w:p>
    <w:p w14:paraId="3F9F5500"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 Invalid password input background */</w:t>
      </w:r>
    </w:p>
    <w:p w14:paraId="5E8CB764"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input[type="password"]:invalid { </w:t>
      </w:r>
    </w:p>
    <w:p w14:paraId="576461BA"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background-color: rgb(255, 255, 255); </w:t>
      </w:r>
    </w:p>
    <w:p w14:paraId="4105F3B6"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w:t>
      </w:r>
    </w:p>
    <w:p w14:paraId="1C637079"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 Styling the radio buttons */</w:t>
      </w:r>
    </w:p>
    <w:p w14:paraId="2DDEA641"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.radio-group { </w:t>
      </w:r>
    </w:p>
    <w:p w14:paraId="519CCC5A"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display: flex; </w:t>
      </w:r>
    </w:p>
    <w:p w14:paraId="07587024"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justify-content: center; </w:t>
      </w:r>
    </w:p>
    <w:p w14:paraId="66D2C794"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gap: 20px; </w:t>
      </w:r>
    </w:p>
    <w:p w14:paraId="3F3F62F0"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font-size: 16px; </w:t>
      </w:r>
    </w:p>
    <w:p w14:paraId="7DC379C9"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w:t>
      </w:r>
    </w:p>
    <w:p w14:paraId="4F2403BD"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 Submit and Clear Buttons */</w:t>
      </w:r>
    </w:p>
    <w:p w14:paraId="33B03CE8"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.button-group { </w:t>
      </w:r>
    </w:p>
    <w:p w14:paraId="0B1D628E"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display: flex; </w:t>
      </w:r>
    </w:p>
    <w:p w14:paraId="015AA600"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justify-content: space-between; </w:t>
      </w:r>
    </w:p>
    <w:p w14:paraId="0D9EFB43"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w:t>
      </w:r>
    </w:p>
    <w:p w14:paraId="2719E1BB"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input[type="submit"], </w:t>
      </w:r>
    </w:p>
    <w:p w14:paraId="26F57E3E"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input[type="reset"] { </w:t>
      </w:r>
    </w:p>
    <w:p w14:paraId="32F8CE4E"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background-color: #4CAF50; </w:t>
      </w:r>
    </w:p>
    <w:p w14:paraId="0E0F43E5"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color: white; </w:t>
      </w:r>
    </w:p>
    <w:p w14:paraId="7AAC50D6"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padding: 12px; </w:t>
      </w:r>
    </w:p>
    <w:p w14:paraId="3FA6237B"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border: none; </w:t>
      </w:r>
    </w:p>
    <w:p w14:paraId="63ABFFF8"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border-radius: 5px; </w:t>
      </w:r>
    </w:p>
    <w:p w14:paraId="5887C893"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cursor: pointer; </w:t>
      </w:r>
    </w:p>
    <w:p w14:paraId="6C26966D"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font-size: 16px; </w:t>
      </w:r>
    </w:p>
    <w:p w14:paraId="1F65CA70"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width: 48%; </w:t>
      </w:r>
    </w:p>
    <w:p w14:paraId="1F13E176"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w:t>
      </w:r>
    </w:p>
    <w:p w14:paraId="58BD3D3D"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input[type="submit"]:hover { </w:t>
      </w:r>
    </w:p>
    <w:p w14:paraId="6EE33109"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background-color: green; </w:t>
      </w:r>
    </w:p>
    <w:p w14:paraId="1CDD2B58"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w:t>
      </w:r>
    </w:p>
    <w:p w14:paraId="6BD49938"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input[type="reset"]:hover { </w:t>
      </w:r>
    </w:p>
    <w:p w14:paraId="5606F9C5"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background-color: red; </w:t>
      </w:r>
    </w:p>
    <w:p w14:paraId="64A8E14B"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w:t>
      </w:r>
    </w:p>
    <w:p w14:paraId="3DD7D536"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 Styling the dropdown list */</w:t>
      </w:r>
    </w:p>
    <w:p w14:paraId="1C1B3FBA"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select { </w:t>
      </w:r>
    </w:p>
    <w:p w14:paraId="5C688481"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background-color: white; </w:t>
      </w:r>
    </w:p>
    <w:p w14:paraId="30B04313"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w:t>
      </w:r>
    </w:p>
    <w:p w14:paraId="7509ED31"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.hint { </w:t>
      </w:r>
    </w:p>
    <w:p w14:paraId="18DD60F9"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font-size: 12px; </w:t>
      </w:r>
    </w:p>
    <w:p w14:paraId="7FDDE0C8"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color: #555; </w:t>
      </w:r>
    </w:p>
    <w:p w14:paraId="7E055EED"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text-align: left; </w:t>
      </w:r>
    </w:p>
    <w:p w14:paraId="2F17971F"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w:t>
      </w:r>
    </w:p>
    <w:p w14:paraId="370D3ED4"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&lt;/style&gt;</w:t>
      </w:r>
    </w:p>
    <w:p w14:paraId="12301832"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&lt;/head&gt;</w:t>
      </w:r>
    </w:p>
    <w:p w14:paraId="5A1CED16"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&lt;body&gt;</w:t>
      </w:r>
    </w:p>
    <w:p w14:paraId="22C0444E"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 Container for registration form --&gt;</w:t>
      </w:r>
    </w:p>
    <w:p w14:paraId="4509199C"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&lt;div class="container"&gt;</w:t>
      </w:r>
    </w:p>
    <w:p w14:paraId="09285522"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 Heading for Registration Form --&gt;</w:t>
      </w:r>
    </w:p>
    <w:p w14:paraId="6B56BC8F"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&lt;h2&gt;SOA Registration Form&lt;/h2&gt;</w:t>
      </w:r>
    </w:p>
    <w:p w14:paraId="798CB787"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 SOA Logo --&gt;</w:t>
      </w:r>
    </w:p>
    <w:p w14:paraId="2669A05E"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&lt;img src="SOA.png" alt="SOA Logo" class="logo" height="50px" width="50px"&gt;</w:t>
      </w:r>
    </w:p>
    <w:p w14:paraId="3D3A0666"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w:t>
      </w:r>
    </w:p>
    <w:p w14:paraId="76143F22"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 Registration Form --&gt;</w:t>
      </w:r>
    </w:p>
    <w:p w14:paraId="01C6F185"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&lt;form action="Test1.html" method="POST"&gt;</w:t>
      </w:r>
    </w:p>
    <w:p w14:paraId="482C19AA"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 Text Input for Name (No numbers allowed) --&gt;</w:t>
      </w:r>
    </w:p>
    <w:p w14:paraId="5EE157E3"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&lt;input type="text" name="name" placeholder="Full Name" pattern="[A-Za-z\s]+" title="Only letters and spaces allowed" required&gt;</w:t>
      </w:r>
    </w:p>
    <w:p w14:paraId="05F59B1A"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&lt;div class="hint"&gt;Hint: Only letters and spaces allowed in the name.&lt;/div&gt;</w:t>
      </w:r>
    </w:p>
    <w:p w14:paraId="3A4BDCAF"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w:t>
      </w:r>
    </w:p>
    <w:p w14:paraId="0B5DEDCF"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 Email Input --&gt;</w:t>
      </w:r>
    </w:p>
    <w:p w14:paraId="2D78D593"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lastRenderedPageBreak/>
        <w:t>      &lt;input type="email" name="email" placeholder="Email" title="Please enter a valid email" required&gt;</w:t>
      </w:r>
    </w:p>
    <w:p w14:paraId="0FA624CC"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&lt;div class="hint"&gt;Hint: Please enter a valid email address (e.g., name@example.com).&lt;/div&gt;</w:t>
      </w:r>
    </w:p>
    <w:p w14:paraId="73DE6904"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w:t>
      </w:r>
    </w:p>
    <w:p w14:paraId="366FC686"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 Password Input --&gt;</w:t>
      </w:r>
    </w:p>
    <w:p w14:paraId="791FD71F"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&lt;input type="password" name="password" placeholder="Password" pattern="(?=.*\d)(?=.*[a-z])(?=.*[A-Z])(?=.*[@#$%^&amp;+=]).{8,}" title="Password must contain at least 8 characters, including 1 uppercase, 1 lowercase, 1 digit, and 1 special character" required&gt;</w:t>
      </w:r>
    </w:p>
    <w:p w14:paraId="558CB54C"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&lt;div class="hint"&gt;Hint: Must be at least 8 characters with at least 1 uppercase letter, 1 lowercase letter, 1 digit, and 1 special symbol.&lt;/div&gt;</w:t>
      </w:r>
    </w:p>
    <w:p w14:paraId="12141A53"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w:t>
      </w:r>
    </w:p>
    <w:p w14:paraId="2842A357"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 Confirm Password --&gt;</w:t>
      </w:r>
    </w:p>
    <w:p w14:paraId="1F811B7F"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&lt;input type="password" name="confirm_password" placeholder="Confirm Password" required&gt;</w:t>
      </w:r>
    </w:p>
    <w:p w14:paraId="37089747"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&lt;div class="hint"&gt;Hint: Confirm password must match the entered password.&lt;/div&gt;</w:t>
      </w:r>
    </w:p>
    <w:p w14:paraId="5FA044D9"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xml:space="preserve">      </w:t>
      </w:r>
    </w:p>
    <w:p w14:paraId="227E32AB"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 Radio Button Group --&gt;</w:t>
      </w:r>
    </w:p>
    <w:p w14:paraId="5E6A8AEF"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&lt;div class="radio-group"&gt;</w:t>
      </w:r>
    </w:p>
    <w:p w14:paraId="3860D13C"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&lt;label&gt;&lt;input type="radio" name="gender" value="male" required&gt; Male&lt;/label&gt;</w:t>
      </w:r>
    </w:p>
    <w:p w14:paraId="7547BF8A"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&lt;label&gt;&lt;input type="radio" name="gender" value="female" required&gt; Female&lt;/label&gt;</w:t>
      </w:r>
    </w:p>
    <w:p w14:paraId="5C8BFBAE"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&lt;label&gt;&lt;input type="radio" name="gender" value="others" required&gt; Others&lt;/label&gt;</w:t>
      </w:r>
    </w:p>
    <w:p w14:paraId="01432771"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&lt;/div&gt;</w:t>
      </w:r>
    </w:p>
    <w:p w14:paraId="084CDCBE" w14:textId="77777777" w:rsidR="00953B8F" w:rsidRPr="00953B8F" w:rsidRDefault="00953B8F" w:rsidP="00953B8F">
      <w:pPr>
        <w:pStyle w:val="ListParagraph"/>
        <w:rPr>
          <w:rFonts w:cstheme="minorHAnsi"/>
          <w:color w:val="5A696A" w:themeColor="accent4" w:themeShade="BF"/>
          <w:sz w:val="18"/>
          <w:szCs w:val="18"/>
          <w:lang w:val="en-IN"/>
        </w:rPr>
      </w:pPr>
    </w:p>
    <w:p w14:paraId="07BD0B77"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 Dropdown List for Course Selection --&gt;</w:t>
      </w:r>
    </w:p>
    <w:p w14:paraId="7A6D9A2C"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&lt;select name="course" required&gt;</w:t>
      </w:r>
    </w:p>
    <w:p w14:paraId="59C08C8C"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&lt;option value="" disabled selected&gt;Select Course&lt;/option&gt;</w:t>
      </w:r>
    </w:p>
    <w:p w14:paraId="4ADCB126"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&lt;option value="B.Tech."&gt;B.Tech.&lt;/option&gt;</w:t>
      </w:r>
    </w:p>
    <w:p w14:paraId="0F84D3ED"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&lt;option value="M.Tech."&gt;M.Tech.&lt;/option&gt;</w:t>
      </w:r>
    </w:p>
    <w:p w14:paraId="75C2EBC2"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&lt;option value="BCA"&gt;BCA&lt;/option&gt;</w:t>
      </w:r>
    </w:p>
    <w:p w14:paraId="51DB6850"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&lt;option value="MCA"&gt;MCA&lt;/option&gt;</w:t>
      </w:r>
    </w:p>
    <w:p w14:paraId="693DA232"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&lt;option value="Ph.D."&gt;Ph.D.&lt;/option&gt;</w:t>
      </w:r>
    </w:p>
    <w:p w14:paraId="7C844FE5"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&lt;/select&gt;</w:t>
      </w:r>
    </w:p>
    <w:p w14:paraId="7AFA0E6E" w14:textId="77777777" w:rsidR="00953B8F" w:rsidRPr="00953B8F" w:rsidRDefault="00953B8F" w:rsidP="00953B8F">
      <w:pPr>
        <w:pStyle w:val="ListParagraph"/>
        <w:rPr>
          <w:rFonts w:cstheme="minorHAnsi"/>
          <w:color w:val="5A696A" w:themeColor="accent4" w:themeShade="BF"/>
          <w:sz w:val="18"/>
          <w:szCs w:val="18"/>
          <w:lang w:val="en-IN"/>
        </w:rPr>
      </w:pPr>
    </w:p>
    <w:p w14:paraId="6608971B"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 Button Group (Submit and Clear Buttons) --&gt;</w:t>
      </w:r>
    </w:p>
    <w:p w14:paraId="7299DE77"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&lt;div class="button-group"&gt;</w:t>
      </w:r>
    </w:p>
    <w:p w14:paraId="13F87E82"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&lt;input type="submit" value="Register"&gt;</w:t>
      </w:r>
    </w:p>
    <w:p w14:paraId="3F19FDB2"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&lt;input type="reset" value="Clear"&gt;</w:t>
      </w:r>
    </w:p>
    <w:p w14:paraId="63265F8B"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&lt;/div&gt;</w:t>
      </w:r>
    </w:p>
    <w:p w14:paraId="522C3515"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&lt;/form&gt;</w:t>
      </w:r>
    </w:p>
    <w:p w14:paraId="04FD3B74"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  &lt;/div&gt;</w:t>
      </w:r>
    </w:p>
    <w:p w14:paraId="01DE75EF" w14:textId="77777777" w:rsidR="00953B8F" w:rsidRP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&lt;/body&gt;</w:t>
      </w:r>
    </w:p>
    <w:p w14:paraId="4E5F0C6B" w14:textId="77777777" w:rsidR="00953B8F" w:rsidRDefault="00953B8F" w:rsidP="00953B8F">
      <w:pPr>
        <w:pStyle w:val="ListParagraph"/>
        <w:rPr>
          <w:rFonts w:cstheme="minorHAnsi"/>
          <w:color w:val="5A696A" w:themeColor="accent4" w:themeShade="BF"/>
          <w:sz w:val="18"/>
          <w:szCs w:val="18"/>
          <w:lang w:val="en-IN"/>
        </w:rPr>
      </w:pPr>
      <w:r w:rsidRPr="00953B8F">
        <w:rPr>
          <w:rFonts w:cstheme="minorHAnsi"/>
          <w:color w:val="5A696A" w:themeColor="accent4" w:themeShade="BF"/>
          <w:sz w:val="18"/>
          <w:szCs w:val="18"/>
          <w:lang w:val="en-IN"/>
        </w:rPr>
        <w:t>&lt;/html&gt;</w:t>
      </w:r>
    </w:p>
    <w:p w14:paraId="7DACD242" w14:textId="77777777" w:rsidR="009D33A0" w:rsidRDefault="009D33A0" w:rsidP="00953B8F">
      <w:pPr>
        <w:pStyle w:val="ListParagraph"/>
        <w:rPr>
          <w:rFonts w:cstheme="minorHAnsi"/>
          <w:color w:val="5A696A" w:themeColor="accent4" w:themeShade="BF"/>
          <w:sz w:val="18"/>
          <w:szCs w:val="18"/>
          <w:lang w:val="en-IN"/>
        </w:rPr>
      </w:pPr>
    </w:p>
    <w:p w14:paraId="1CAD62CA" w14:textId="11ADB4C0" w:rsidR="009D33A0" w:rsidRDefault="009D33A0" w:rsidP="009D33A0">
      <w:pPr>
        <w:pStyle w:val="ListParagraph"/>
        <w:rPr>
          <w:rFonts w:ascii="Agency FB" w:hAnsi="Agency FB" w:cstheme="minorHAnsi"/>
          <w:color w:val="3494BA" w:themeColor="accent1"/>
          <w:sz w:val="28"/>
          <w:szCs w:val="28"/>
          <w:lang w:val="en-IN"/>
        </w:rPr>
      </w:pPr>
      <w:r>
        <w:rPr>
          <w:rFonts w:ascii="Agency FB" w:hAnsi="Agency FB" w:cstheme="minorHAnsi"/>
          <w:color w:val="3494BA" w:themeColor="accent1"/>
          <w:sz w:val="28"/>
          <w:szCs w:val="28"/>
          <w:lang w:val="en-IN"/>
        </w:rPr>
        <w:t>TEST1.HTML</w:t>
      </w:r>
    </w:p>
    <w:p w14:paraId="0C460D0A" w14:textId="77777777" w:rsidR="009D33A0" w:rsidRDefault="009D33A0" w:rsidP="009D33A0">
      <w:pPr>
        <w:pStyle w:val="ListParagraph"/>
        <w:rPr>
          <w:rFonts w:ascii="Agency FB" w:hAnsi="Agency FB" w:cstheme="minorHAnsi"/>
          <w:color w:val="3494BA" w:themeColor="accent1"/>
          <w:sz w:val="28"/>
          <w:szCs w:val="28"/>
          <w:lang w:val="en-IN"/>
        </w:rPr>
      </w:pPr>
    </w:p>
    <w:p w14:paraId="65FB14DC" w14:textId="27F5D4C6"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&lt;html&gt;</w:t>
      </w:r>
    </w:p>
    <w:p w14:paraId="6C5C2D23"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&lt;head&gt;</w:t>
      </w:r>
    </w:p>
    <w:p w14:paraId="273C832A"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&lt;title&gt;Registration Confirmation&lt;/title&gt;</w:t>
      </w:r>
    </w:p>
    <w:p w14:paraId="5780A804"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&lt;style&gt;</w:t>
      </w:r>
    </w:p>
    <w:p w14:paraId="7DBA7F69"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xml:space="preserve">        body { </w:t>
      </w:r>
    </w:p>
    <w:p w14:paraId="76B6D6CD"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font-family: Arial, sans-serif;</w:t>
      </w:r>
    </w:p>
    <w:p w14:paraId="5F5B79D2"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background-color: #f5f5f5;</w:t>
      </w:r>
    </w:p>
    <w:p w14:paraId="535D5729"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display: flex;</w:t>
      </w:r>
    </w:p>
    <w:p w14:paraId="3EE5B2FC"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justify-content: center;</w:t>
      </w:r>
    </w:p>
    <w:p w14:paraId="0D104764"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align-items: center;</w:t>
      </w:r>
    </w:p>
    <w:p w14:paraId="448F72A3"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height: 100vh;</w:t>
      </w:r>
    </w:p>
    <w:p w14:paraId="4E2DB09B"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text-align: center;</w:t>
      </w:r>
    </w:p>
    <w:p w14:paraId="49DCF889"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w:t>
      </w:r>
    </w:p>
    <w:p w14:paraId="3D376B86"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.message-container {</w:t>
      </w:r>
    </w:p>
    <w:p w14:paraId="1224BFA9"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background-color: white;</w:t>
      </w:r>
    </w:p>
    <w:p w14:paraId="26D970EA"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padding: 40px;</w:t>
      </w:r>
    </w:p>
    <w:p w14:paraId="7ECD9586"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border-radius: 10px;</w:t>
      </w:r>
    </w:p>
    <w:p w14:paraId="2FEE31B0"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lastRenderedPageBreak/>
        <w:t>            box-shadow: 0 8px 16px rgba(0, 0, 0, 0.2);</w:t>
      </w:r>
    </w:p>
    <w:p w14:paraId="5FF4F817"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max-width: 400px;</w:t>
      </w:r>
    </w:p>
    <w:p w14:paraId="53DE6B50"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width: 100%;</w:t>
      </w:r>
    </w:p>
    <w:p w14:paraId="16C7B78E"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w:t>
      </w:r>
    </w:p>
    <w:p w14:paraId="06D96DC0"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xml:space="preserve">        h2 { </w:t>
      </w:r>
    </w:p>
    <w:p w14:paraId="5E5403D7"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color: #4CAF50;</w:t>
      </w:r>
    </w:p>
    <w:p w14:paraId="58242592"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w:t>
      </w:r>
    </w:p>
    <w:p w14:paraId="7DC24367"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p {</w:t>
      </w:r>
    </w:p>
    <w:p w14:paraId="20A0BFCE"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font-size: 16px;</w:t>
      </w:r>
    </w:p>
    <w:p w14:paraId="51EAFF34"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w:t>
      </w:r>
    </w:p>
    <w:p w14:paraId="3F4D3EAA"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&lt;/style&gt;</w:t>
      </w:r>
    </w:p>
    <w:p w14:paraId="1169D242"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&lt;/head&gt;</w:t>
      </w:r>
    </w:p>
    <w:p w14:paraId="23B3E0EE"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&lt;body&gt;</w:t>
      </w:r>
    </w:p>
    <w:p w14:paraId="46C8D1B8"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&lt;!-- Confirmation message container --&gt;</w:t>
      </w:r>
    </w:p>
    <w:p w14:paraId="21224FB8"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&lt;div class="message-container"&gt;</w:t>
      </w:r>
    </w:p>
    <w:p w14:paraId="3C591172"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&lt;h2&gt;Registration Done Successfully!&lt;/h2&gt;</w:t>
      </w:r>
    </w:p>
    <w:p w14:paraId="3FFF26D1"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&lt;p&gt;Thank you for registering with SOA.&lt;/p&gt;</w:t>
      </w:r>
    </w:p>
    <w:p w14:paraId="3A81090D" w14:textId="4DA19DAB"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    &lt;/div&gt;</w:t>
      </w:r>
    </w:p>
    <w:p w14:paraId="03450B7F" w14:textId="5849075D"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&lt;/body&gt;</w:t>
      </w:r>
    </w:p>
    <w:p w14:paraId="0AD6BD77" w14:textId="77777777" w:rsidR="00302776" w:rsidRPr="00302776" w:rsidRDefault="00302776" w:rsidP="00302776">
      <w:pPr>
        <w:pStyle w:val="ListParagraph"/>
        <w:rPr>
          <w:rFonts w:cstheme="minorHAnsi"/>
          <w:color w:val="5A696A" w:themeColor="accent4" w:themeShade="BF"/>
          <w:sz w:val="18"/>
          <w:szCs w:val="18"/>
          <w:lang w:val="en-IN"/>
        </w:rPr>
      </w:pPr>
      <w:r w:rsidRPr="00302776">
        <w:rPr>
          <w:rFonts w:cstheme="minorHAnsi"/>
          <w:color w:val="5A696A" w:themeColor="accent4" w:themeShade="BF"/>
          <w:sz w:val="18"/>
          <w:szCs w:val="18"/>
          <w:lang w:val="en-IN"/>
        </w:rPr>
        <w:t>&lt;/html&gt;</w:t>
      </w:r>
    </w:p>
    <w:p w14:paraId="18C0BBB5" w14:textId="6B2F25CB" w:rsidR="009D33A0" w:rsidRPr="00302776" w:rsidRDefault="009D33A0" w:rsidP="00302776">
      <w:pPr>
        <w:pStyle w:val="ListParagraph"/>
        <w:rPr>
          <w:rFonts w:cstheme="minorHAnsi"/>
          <w:color w:val="5A696A" w:themeColor="accent4" w:themeShade="BF"/>
          <w:sz w:val="18"/>
          <w:szCs w:val="18"/>
          <w:lang w:val="en-IN"/>
        </w:rPr>
      </w:pPr>
    </w:p>
    <w:p w14:paraId="2F6C405D" w14:textId="65EC4B07" w:rsidR="00953B8F" w:rsidRPr="00953B8F" w:rsidRDefault="00953B8F" w:rsidP="00953B8F">
      <w:pPr>
        <w:pStyle w:val="ListParagraph"/>
        <w:rPr>
          <w:rFonts w:cstheme="minorHAnsi"/>
          <w:color w:val="5A696A" w:themeColor="accent4" w:themeShade="BF"/>
          <w:sz w:val="18"/>
          <w:szCs w:val="18"/>
          <w:lang w:val="en-IN"/>
        </w:rPr>
      </w:pPr>
    </w:p>
    <w:p w14:paraId="598BA88C" w14:textId="29E14B6F" w:rsidR="001E5C4B" w:rsidRPr="00302776" w:rsidRDefault="001E5C4B" w:rsidP="00302776">
      <w:pPr>
        <w:rPr>
          <w:rFonts w:cstheme="minorHAnsi"/>
          <w:color w:val="5A696A" w:themeColor="accent4" w:themeShade="BF"/>
          <w:sz w:val="18"/>
          <w:szCs w:val="18"/>
          <w:lang w:val="en-IN"/>
        </w:rPr>
      </w:pPr>
    </w:p>
    <w:p w14:paraId="3F298EB2" w14:textId="1792B029" w:rsidR="001E5C4B" w:rsidRPr="001F3FF0" w:rsidRDefault="001E5C4B" w:rsidP="001F3FF0">
      <w:pPr>
        <w:pStyle w:val="ListParagraph"/>
        <w:rPr>
          <w:rFonts w:cstheme="minorHAnsi"/>
          <w:color w:val="5A696A" w:themeColor="accent4" w:themeShade="BF"/>
          <w:sz w:val="18"/>
          <w:szCs w:val="18"/>
          <w:lang w:val="en-IN"/>
        </w:rPr>
      </w:pPr>
    </w:p>
    <w:p w14:paraId="272E0DC0" w14:textId="5F9A0F22" w:rsidR="001F3FF0" w:rsidRPr="0065555E" w:rsidRDefault="0065555E" w:rsidP="001F3FF0">
      <w:pPr>
        <w:pStyle w:val="ListParagraph"/>
        <w:rPr>
          <w:rFonts w:ascii="Agency FB" w:hAnsi="Agency FB" w:cstheme="minorHAnsi"/>
          <w:color w:val="3494BA" w:themeColor="accent1"/>
          <w:sz w:val="28"/>
          <w:szCs w:val="28"/>
          <w:lang w:val="en-IN"/>
        </w:rPr>
      </w:pPr>
      <w:r w:rsidRPr="0065555E">
        <w:rPr>
          <w:rFonts w:ascii="Agency FB" w:hAnsi="Agency FB" w:cstheme="minorHAnsi"/>
          <w:color w:val="3494BA" w:themeColor="accent1"/>
          <w:sz w:val="28"/>
          <w:szCs w:val="28"/>
          <w:lang w:val="en-IN"/>
        </w:rPr>
        <w:t xml:space="preserve">OUTPUT OF THE CODE </w:t>
      </w:r>
    </w:p>
    <w:p w14:paraId="6886C33C" w14:textId="46175589" w:rsidR="001F3FF0" w:rsidRPr="0065555E" w:rsidRDefault="001F3FF0" w:rsidP="001F3FF0">
      <w:pPr>
        <w:pStyle w:val="ListParagraph"/>
        <w:rPr>
          <w:rFonts w:cstheme="minorHAnsi"/>
          <w:color w:val="5A696A" w:themeColor="accent4" w:themeShade="BF"/>
          <w:sz w:val="18"/>
          <w:szCs w:val="18"/>
          <w:lang w:val="en-IN"/>
        </w:rPr>
      </w:pPr>
    </w:p>
    <w:p w14:paraId="3D26307D" w14:textId="3AB7A67F" w:rsidR="001F3FF0" w:rsidRDefault="001F3FF0" w:rsidP="001F3FF0">
      <w:pPr>
        <w:pStyle w:val="ListParagraph"/>
        <w:rPr>
          <w:rFonts w:ascii="Agency FB" w:hAnsi="Agency FB"/>
          <w:color w:val="276E8B" w:themeColor="accent1" w:themeShade="BF"/>
          <w:sz w:val="28"/>
          <w:szCs w:val="28"/>
          <w:lang w:val="en-IN"/>
        </w:rPr>
      </w:pPr>
    </w:p>
    <w:p w14:paraId="2C07A3AE" w14:textId="1E7E8819" w:rsidR="001F3FF0" w:rsidRDefault="001F3FF0" w:rsidP="001F3FF0">
      <w:pPr>
        <w:pStyle w:val="ListParagraph"/>
        <w:rPr>
          <w:rFonts w:ascii="Agency FB" w:hAnsi="Agency FB"/>
          <w:color w:val="276E8B" w:themeColor="accent1" w:themeShade="BF"/>
          <w:sz w:val="28"/>
          <w:szCs w:val="28"/>
          <w:lang w:val="en-IN"/>
        </w:rPr>
      </w:pPr>
    </w:p>
    <w:p w14:paraId="0EEDF878" w14:textId="35072F33" w:rsidR="001F3FF0" w:rsidRPr="001F3FF0" w:rsidRDefault="00CA6059" w:rsidP="001F3FF0">
      <w:pPr>
        <w:pStyle w:val="ListParagraph"/>
        <w:rPr>
          <w:rFonts w:ascii="Agency FB" w:hAnsi="Agency FB"/>
          <w:color w:val="276E8B" w:themeColor="accent1" w:themeShade="BF"/>
          <w:sz w:val="28"/>
          <w:szCs w:val="28"/>
          <w:lang w:val="en-IN"/>
        </w:rPr>
      </w:pPr>
      <w:r w:rsidRPr="007870F4">
        <w:rPr>
          <w:rFonts w:ascii="Agency FB" w:hAnsi="Agency FB"/>
          <w:noProof/>
          <w:color w:val="276E8B" w:themeColor="accent1" w:themeShade="BF"/>
          <w:sz w:val="28"/>
          <w:szCs w:val="28"/>
          <w:lang w:val="en-IN"/>
        </w:rPr>
        <w:drawing>
          <wp:anchor distT="0" distB="0" distL="114300" distR="114300" simplePos="0" relativeHeight="251658249" behindDoc="0" locked="0" layoutInCell="1" allowOverlap="1" wp14:anchorId="400183B9" wp14:editId="5D1FEAE0">
            <wp:simplePos x="0" y="0"/>
            <wp:positionH relativeFrom="column">
              <wp:posOffset>1082040</wp:posOffset>
            </wp:positionH>
            <wp:positionV relativeFrom="paragraph">
              <wp:posOffset>257810</wp:posOffset>
            </wp:positionV>
            <wp:extent cx="2799715" cy="4023360"/>
            <wp:effectExtent l="0" t="0" r="635" b="0"/>
            <wp:wrapTopAndBottom/>
            <wp:docPr id="135941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12963" name=""/>
                    <pic:cNvPicPr/>
                  </pic:nvPicPr>
                  <pic:blipFill>
                    <a:blip r:embed="rId21">
                      <a:extLst>
                        <a:ext uri="{28A0092B-C50C-407E-A947-70E740481C1C}">
                          <a14:useLocalDpi xmlns:a14="http://schemas.microsoft.com/office/drawing/2010/main" val="0"/>
                        </a:ext>
                      </a:extLst>
                    </a:blip>
                    <a:stretch>
                      <a:fillRect/>
                    </a:stretch>
                  </pic:blipFill>
                  <pic:spPr>
                    <a:xfrm>
                      <a:off x="0" y="0"/>
                      <a:ext cx="2799715" cy="4023360"/>
                    </a:xfrm>
                    <a:prstGeom prst="rect">
                      <a:avLst/>
                    </a:prstGeom>
                  </pic:spPr>
                </pic:pic>
              </a:graphicData>
            </a:graphic>
            <wp14:sizeRelH relativeFrom="margin">
              <wp14:pctWidth>0</wp14:pctWidth>
            </wp14:sizeRelH>
            <wp14:sizeRelV relativeFrom="margin">
              <wp14:pctHeight>0</wp14:pctHeight>
            </wp14:sizeRelV>
          </wp:anchor>
        </w:drawing>
      </w:r>
    </w:p>
    <w:p w14:paraId="27090BD9" w14:textId="2ED6B696" w:rsidR="001F3FF0" w:rsidRDefault="001F3FF0" w:rsidP="00DC6049">
      <w:pPr>
        <w:pStyle w:val="ListParagraph"/>
        <w:rPr>
          <w:rFonts w:ascii="Agency FB" w:hAnsi="Agency FB"/>
          <w:color w:val="276E8B" w:themeColor="accent1" w:themeShade="BF"/>
          <w:sz w:val="28"/>
          <w:szCs w:val="28"/>
        </w:rPr>
      </w:pPr>
    </w:p>
    <w:p w14:paraId="3B956646" w14:textId="0A322551" w:rsidR="001F3FF0" w:rsidRPr="006E6D76" w:rsidRDefault="001F3FF0" w:rsidP="00DC6049">
      <w:pPr>
        <w:pStyle w:val="ListParagraph"/>
        <w:rPr>
          <w:rFonts w:ascii="Agency FB" w:hAnsi="Agency FB"/>
          <w:color w:val="276E8B" w:themeColor="accent1" w:themeShade="BF"/>
          <w:sz w:val="28"/>
          <w:szCs w:val="28"/>
        </w:rPr>
      </w:pPr>
    </w:p>
    <w:sectPr w:rsidR="001F3FF0" w:rsidRPr="006E6D76" w:rsidSect="003A02FE">
      <w:pgSz w:w="12240" w:h="15840"/>
      <w:pgMar w:top="1440" w:right="1440" w:bottom="1440" w:left="1440" w:header="720" w:footer="720" w:gutter="0"/>
      <w:pgBorders w:offsetFrom="page">
        <w:top w:val="stars" w:sz="12" w:space="24" w:color="auto"/>
        <w:left w:val="stars" w:sz="12" w:space="24" w:color="auto"/>
        <w:bottom w:val="stars" w:sz="12" w:space="24" w:color="auto"/>
        <w:right w:val="stars"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9D8661D"/>
    <w:multiLevelType w:val="hybridMultilevel"/>
    <w:tmpl w:val="8A3234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3D2F6A1F"/>
    <w:multiLevelType w:val="hybridMultilevel"/>
    <w:tmpl w:val="2E002B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B827465"/>
    <w:multiLevelType w:val="hybridMultilevel"/>
    <w:tmpl w:val="2E002B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82015438">
    <w:abstractNumId w:val="22"/>
  </w:num>
  <w:num w:numId="2" w16cid:durableId="1185439858">
    <w:abstractNumId w:val="12"/>
  </w:num>
  <w:num w:numId="3" w16cid:durableId="353462249">
    <w:abstractNumId w:val="10"/>
  </w:num>
  <w:num w:numId="4" w16cid:durableId="584917066">
    <w:abstractNumId w:val="24"/>
  </w:num>
  <w:num w:numId="5" w16cid:durableId="703141724">
    <w:abstractNumId w:val="13"/>
  </w:num>
  <w:num w:numId="6" w16cid:durableId="426342929">
    <w:abstractNumId w:val="17"/>
  </w:num>
  <w:num w:numId="7" w16cid:durableId="1782602230">
    <w:abstractNumId w:val="20"/>
  </w:num>
  <w:num w:numId="8" w16cid:durableId="1186988908">
    <w:abstractNumId w:val="9"/>
  </w:num>
  <w:num w:numId="9" w16cid:durableId="926185658">
    <w:abstractNumId w:val="7"/>
  </w:num>
  <w:num w:numId="10" w16cid:durableId="1521774393">
    <w:abstractNumId w:val="6"/>
  </w:num>
  <w:num w:numId="11" w16cid:durableId="1811170281">
    <w:abstractNumId w:val="5"/>
  </w:num>
  <w:num w:numId="12" w16cid:durableId="207106787">
    <w:abstractNumId w:val="4"/>
  </w:num>
  <w:num w:numId="13" w16cid:durableId="527060172">
    <w:abstractNumId w:val="8"/>
  </w:num>
  <w:num w:numId="14" w16cid:durableId="1544517751">
    <w:abstractNumId w:val="3"/>
  </w:num>
  <w:num w:numId="15" w16cid:durableId="1596791237">
    <w:abstractNumId w:val="2"/>
  </w:num>
  <w:num w:numId="16" w16cid:durableId="1543903557">
    <w:abstractNumId w:val="1"/>
  </w:num>
  <w:num w:numId="17" w16cid:durableId="1756634994">
    <w:abstractNumId w:val="0"/>
  </w:num>
  <w:num w:numId="18" w16cid:durableId="1786732537">
    <w:abstractNumId w:val="14"/>
  </w:num>
  <w:num w:numId="19" w16cid:durableId="997687164">
    <w:abstractNumId w:val="15"/>
  </w:num>
  <w:num w:numId="20" w16cid:durableId="8068102">
    <w:abstractNumId w:val="23"/>
  </w:num>
  <w:num w:numId="21" w16cid:durableId="1377317265">
    <w:abstractNumId w:val="19"/>
  </w:num>
  <w:num w:numId="22" w16cid:durableId="65343024">
    <w:abstractNumId w:val="11"/>
  </w:num>
  <w:num w:numId="23" w16cid:durableId="1147478088">
    <w:abstractNumId w:val="25"/>
  </w:num>
  <w:num w:numId="24" w16cid:durableId="1567568890">
    <w:abstractNumId w:val="16"/>
  </w:num>
  <w:num w:numId="25" w16cid:durableId="2035958161">
    <w:abstractNumId w:val="21"/>
  </w:num>
  <w:num w:numId="26" w16cid:durableId="12578175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F8A"/>
    <w:rsid w:val="00050856"/>
    <w:rsid w:val="00136301"/>
    <w:rsid w:val="001B3AD6"/>
    <w:rsid w:val="001E5C4B"/>
    <w:rsid w:val="001F3FF0"/>
    <w:rsid w:val="00255ECB"/>
    <w:rsid w:val="0028011A"/>
    <w:rsid w:val="002A3966"/>
    <w:rsid w:val="00302776"/>
    <w:rsid w:val="00311877"/>
    <w:rsid w:val="00384B87"/>
    <w:rsid w:val="003A02FE"/>
    <w:rsid w:val="00402CBD"/>
    <w:rsid w:val="00403A76"/>
    <w:rsid w:val="004109D5"/>
    <w:rsid w:val="00411CF1"/>
    <w:rsid w:val="004E17B2"/>
    <w:rsid w:val="005244FB"/>
    <w:rsid w:val="0054121D"/>
    <w:rsid w:val="005450D1"/>
    <w:rsid w:val="00645252"/>
    <w:rsid w:val="0065555E"/>
    <w:rsid w:val="0067361C"/>
    <w:rsid w:val="00674B69"/>
    <w:rsid w:val="006D3D74"/>
    <w:rsid w:val="006E6D76"/>
    <w:rsid w:val="00702FA6"/>
    <w:rsid w:val="007870F4"/>
    <w:rsid w:val="0079740C"/>
    <w:rsid w:val="007F1B9C"/>
    <w:rsid w:val="0083569A"/>
    <w:rsid w:val="00845F0D"/>
    <w:rsid w:val="00890B71"/>
    <w:rsid w:val="008F343B"/>
    <w:rsid w:val="00953B8F"/>
    <w:rsid w:val="009D33A0"/>
    <w:rsid w:val="009E0AA0"/>
    <w:rsid w:val="009F26A9"/>
    <w:rsid w:val="00A9204E"/>
    <w:rsid w:val="00A92BAB"/>
    <w:rsid w:val="00B2366A"/>
    <w:rsid w:val="00BB2853"/>
    <w:rsid w:val="00BD3F0F"/>
    <w:rsid w:val="00CA6059"/>
    <w:rsid w:val="00CD1B92"/>
    <w:rsid w:val="00D006B1"/>
    <w:rsid w:val="00D209ED"/>
    <w:rsid w:val="00D60B9F"/>
    <w:rsid w:val="00DC6049"/>
    <w:rsid w:val="00E63407"/>
    <w:rsid w:val="00E97F8A"/>
    <w:rsid w:val="00EC41E3"/>
    <w:rsid w:val="00EE3EA7"/>
    <w:rsid w:val="00FC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ddaddf"/>
    </o:shapedefaults>
    <o:shapelayout v:ext="edit">
      <o:idmap v:ext="edit" data="1"/>
    </o:shapelayout>
  </w:shapeDefaults>
  <w:decimalSymbol w:val="."/>
  <w:listSeparator w:val=","/>
  <w14:docId w14:val="00E4A712"/>
  <w15:chartTrackingRefBased/>
  <w15:docId w15:val="{6595DB1E-1742-4F59-B6D5-B8A341376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853"/>
  </w:style>
  <w:style w:type="paragraph" w:styleId="Heading1">
    <w:name w:val="heading 1"/>
    <w:basedOn w:val="Normal"/>
    <w:next w:val="Normal"/>
    <w:link w:val="Heading1Char"/>
    <w:uiPriority w:val="9"/>
    <w:qFormat/>
    <w:rsid w:val="00BB2853"/>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BB2853"/>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BB2853"/>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BB2853"/>
    <w:pPr>
      <w:keepNext/>
      <w:keepLines/>
      <w:spacing w:before="40"/>
      <w:outlineLvl w:val="3"/>
    </w:pPr>
    <w:rPr>
      <w:i/>
      <w:iCs/>
    </w:rPr>
  </w:style>
  <w:style w:type="paragraph" w:styleId="Heading5">
    <w:name w:val="heading 5"/>
    <w:basedOn w:val="Normal"/>
    <w:next w:val="Normal"/>
    <w:link w:val="Heading5Char"/>
    <w:uiPriority w:val="9"/>
    <w:unhideWhenUsed/>
    <w:qFormat/>
    <w:rsid w:val="00BB2853"/>
    <w:pPr>
      <w:keepNext/>
      <w:keepLines/>
      <w:spacing w:before="40"/>
      <w:outlineLvl w:val="4"/>
    </w:pPr>
    <w:rPr>
      <w:color w:val="404040" w:themeColor="text1" w:themeTint="BF"/>
    </w:rPr>
  </w:style>
  <w:style w:type="paragraph" w:styleId="Heading6">
    <w:name w:val="heading 6"/>
    <w:basedOn w:val="Normal"/>
    <w:next w:val="Normal"/>
    <w:link w:val="Heading6Char"/>
    <w:uiPriority w:val="9"/>
    <w:unhideWhenUsed/>
    <w:qFormat/>
    <w:rsid w:val="00BB2853"/>
    <w:pPr>
      <w:keepNext/>
      <w:keepLines/>
      <w:spacing w:before="40"/>
      <w:outlineLvl w:val="5"/>
    </w:pPr>
  </w:style>
  <w:style w:type="paragraph" w:styleId="Heading7">
    <w:name w:val="heading 7"/>
    <w:basedOn w:val="Normal"/>
    <w:next w:val="Normal"/>
    <w:link w:val="Heading7Char"/>
    <w:uiPriority w:val="9"/>
    <w:unhideWhenUsed/>
    <w:qFormat/>
    <w:rsid w:val="00BB2853"/>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BB2853"/>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unhideWhenUsed/>
    <w:qFormat/>
    <w:rsid w:val="00BB2853"/>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853"/>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BB285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BB285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BB2853"/>
    <w:rPr>
      <w:i/>
      <w:iCs/>
    </w:rPr>
  </w:style>
  <w:style w:type="character" w:customStyle="1" w:styleId="Heading5Char">
    <w:name w:val="Heading 5 Char"/>
    <w:basedOn w:val="DefaultParagraphFont"/>
    <w:link w:val="Heading5"/>
    <w:uiPriority w:val="9"/>
    <w:rsid w:val="00BB2853"/>
    <w:rPr>
      <w:color w:val="404040" w:themeColor="text1" w:themeTint="BF"/>
    </w:rPr>
  </w:style>
  <w:style w:type="character" w:customStyle="1" w:styleId="Heading6Char">
    <w:name w:val="Heading 6 Char"/>
    <w:basedOn w:val="DefaultParagraphFont"/>
    <w:link w:val="Heading6"/>
    <w:uiPriority w:val="9"/>
    <w:rsid w:val="00BB2853"/>
  </w:style>
  <w:style w:type="character" w:customStyle="1" w:styleId="Heading7Char">
    <w:name w:val="Heading 7 Char"/>
    <w:basedOn w:val="DefaultParagraphFont"/>
    <w:link w:val="Heading7"/>
    <w:uiPriority w:val="9"/>
    <w:rsid w:val="00BB2853"/>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BB2853"/>
    <w:rPr>
      <w:color w:val="262626" w:themeColor="text1" w:themeTint="D9"/>
      <w:sz w:val="21"/>
      <w:szCs w:val="21"/>
    </w:rPr>
  </w:style>
  <w:style w:type="character" w:customStyle="1" w:styleId="Heading9Char">
    <w:name w:val="Heading 9 Char"/>
    <w:basedOn w:val="DefaultParagraphFont"/>
    <w:link w:val="Heading9"/>
    <w:uiPriority w:val="9"/>
    <w:rsid w:val="00BB2853"/>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BB2853"/>
    <w:pPr>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B285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B285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B2853"/>
    <w:rPr>
      <w:color w:val="5A5A5A" w:themeColor="text1" w:themeTint="A5"/>
      <w:spacing w:val="15"/>
    </w:rPr>
  </w:style>
  <w:style w:type="character" w:styleId="SubtleEmphasis">
    <w:name w:val="Subtle Emphasis"/>
    <w:basedOn w:val="DefaultParagraphFont"/>
    <w:uiPriority w:val="19"/>
    <w:qFormat/>
    <w:rsid w:val="00BB2853"/>
    <w:rPr>
      <w:i/>
      <w:iCs/>
      <w:color w:val="404040" w:themeColor="text1" w:themeTint="BF"/>
    </w:rPr>
  </w:style>
  <w:style w:type="character" w:styleId="Emphasis">
    <w:name w:val="Emphasis"/>
    <w:basedOn w:val="DefaultParagraphFont"/>
    <w:uiPriority w:val="20"/>
    <w:qFormat/>
    <w:rsid w:val="00BB2853"/>
    <w:rPr>
      <w:i/>
      <w:iCs/>
      <w:color w:val="auto"/>
    </w:rPr>
  </w:style>
  <w:style w:type="character" w:styleId="IntenseEmphasis">
    <w:name w:val="Intense Emphasis"/>
    <w:basedOn w:val="DefaultParagraphFont"/>
    <w:uiPriority w:val="21"/>
    <w:qFormat/>
    <w:rsid w:val="00BB2853"/>
    <w:rPr>
      <w:b/>
      <w:bCs/>
      <w:i/>
      <w:iCs/>
      <w:color w:val="auto"/>
    </w:rPr>
  </w:style>
  <w:style w:type="character" w:styleId="Strong">
    <w:name w:val="Strong"/>
    <w:basedOn w:val="DefaultParagraphFont"/>
    <w:uiPriority w:val="22"/>
    <w:qFormat/>
    <w:rsid w:val="00BB2853"/>
    <w:rPr>
      <w:b/>
      <w:bCs/>
      <w:color w:val="auto"/>
    </w:rPr>
  </w:style>
  <w:style w:type="paragraph" w:styleId="Quote">
    <w:name w:val="Quote"/>
    <w:basedOn w:val="Normal"/>
    <w:next w:val="Normal"/>
    <w:link w:val="QuoteChar"/>
    <w:uiPriority w:val="29"/>
    <w:qFormat/>
    <w:rsid w:val="00BB285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B2853"/>
    <w:rPr>
      <w:i/>
      <w:iCs/>
      <w:color w:val="404040" w:themeColor="text1" w:themeTint="BF"/>
    </w:rPr>
  </w:style>
  <w:style w:type="paragraph" w:styleId="IntenseQuote">
    <w:name w:val="Intense Quote"/>
    <w:basedOn w:val="Normal"/>
    <w:next w:val="Normal"/>
    <w:link w:val="IntenseQuoteChar"/>
    <w:uiPriority w:val="30"/>
    <w:qFormat/>
    <w:rsid w:val="00BB285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B2853"/>
    <w:rPr>
      <w:i/>
      <w:iCs/>
      <w:color w:val="404040" w:themeColor="text1" w:themeTint="BF"/>
    </w:rPr>
  </w:style>
  <w:style w:type="character" w:styleId="SubtleReference">
    <w:name w:val="Subtle Reference"/>
    <w:basedOn w:val="DefaultParagraphFont"/>
    <w:uiPriority w:val="31"/>
    <w:qFormat/>
    <w:rsid w:val="00BB2853"/>
    <w:rPr>
      <w:smallCaps/>
      <w:color w:val="404040" w:themeColor="text1" w:themeTint="BF"/>
    </w:rPr>
  </w:style>
  <w:style w:type="character" w:styleId="IntenseReference">
    <w:name w:val="Intense Reference"/>
    <w:basedOn w:val="DefaultParagraphFont"/>
    <w:uiPriority w:val="32"/>
    <w:qFormat/>
    <w:rsid w:val="00BB2853"/>
    <w:rPr>
      <w:b/>
      <w:bCs/>
      <w:smallCaps/>
      <w:color w:val="404040" w:themeColor="text1" w:themeTint="BF"/>
      <w:spacing w:val="5"/>
    </w:rPr>
  </w:style>
  <w:style w:type="character" w:styleId="BookTitle">
    <w:name w:val="Book Title"/>
    <w:basedOn w:val="DefaultParagraphFont"/>
    <w:uiPriority w:val="33"/>
    <w:qFormat/>
    <w:rsid w:val="00BB2853"/>
    <w:rPr>
      <w:b/>
      <w:bCs/>
      <w:i/>
      <w:iCs/>
      <w:spacing w:val="5"/>
    </w:rPr>
  </w:style>
  <w:style w:type="character" w:styleId="Hyperlink">
    <w:name w:val="Hyperlink"/>
    <w:basedOn w:val="DefaultParagraphFont"/>
    <w:uiPriority w:val="99"/>
    <w:unhideWhenUsed/>
    <w:rsid w:val="00645252"/>
    <w:rPr>
      <w:color w:val="1A495D" w:themeColor="accent1" w:themeShade="80"/>
      <w:u w:val="single"/>
    </w:rPr>
  </w:style>
  <w:style w:type="character" w:styleId="FollowedHyperlink">
    <w:name w:val="FollowedHyperlink"/>
    <w:basedOn w:val="DefaultParagraphFont"/>
    <w:uiPriority w:val="99"/>
    <w:unhideWhenUsed/>
    <w:rPr>
      <w:color w:val="9F6715" w:themeColor="followedHyperlink"/>
      <w:u w:val="single"/>
    </w:rPr>
  </w:style>
  <w:style w:type="paragraph" w:styleId="Caption">
    <w:name w:val="caption"/>
    <w:basedOn w:val="Normal"/>
    <w:next w:val="Normal"/>
    <w:uiPriority w:val="35"/>
    <w:unhideWhenUsed/>
    <w:qFormat/>
    <w:rsid w:val="00BB2853"/>
    <w:pPr>
      <w:spacing w:after="200"/>
    </w:pPr>
    <w:rPr>
      <w:i/>
      <w:iCs/>
      <w:color w:val="373545" w:themeColor="text2"/>
      <w:sz w:val="18"/>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3494BA" w:themeColor="accent1" w:shadow="1" w:frame="1"/>
        <w:left w:val="single" w:sz="2" w:space="10" w:color="3494BA" w:themeColor="accent1" w:shadow="1" w:frame="1"/>
        <w:bottom w:val="single" w:sz="2" w:space="10" w:color="3494BA" w:themeColor="accent1" w:shadow="1" w:frame="1"/>
        <w:right w:val="single" w:sz="2" w:space="10" w:color="3494BA" w:themeColor="accent1" w:shadow="1" w:frame="1"/>
      </w:pBdr>
      <w:ind w:left="1152" w:right="1152"/>
    </w:pPr>
    <w:rPr>
      <w:i/>
      <w:iCs/>
      <w:color w:val="1A495D"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25384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qFormat/>
    <w:rsid w:val="00B2366A"/>
    <w:pPr>
      <w:ind w:left="720"/>
      <w:contextualSpacing/>
    </w:pPr>
  </w:style>
  <w:style w:type="paragraph" w:styleId="NoSpacing">
    <w:name w:val="No Spacing"/>
    <w:uiPriority w:val="1"/>
    <w:qFormat/>
    <w:rsid w:val="00BB2853"/>
  </w:style>
  <w:style w:type="paragraph" w:styleId="TOCHeading">
    <w:name w:val="TOC Heading"/>
    <w:basedOn w:val="Heading1"/>
    <w:next w:val="Normal"/>
    <w:uiPriority w:val="39"/>
    <w:semiHidden/>
    <w:unhideWhenUsed/>
    <w:qFormat/>
    <w:rsid w:val="00BB285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51409">
      <w:bodyDiv w:val="1"/>
      <w:marLeft w:val="0"/>
      <w:marRight w:val="0"/>
      <w:marTop w:val="0"/>
      <w:marBottom w:val="0"/>
      <w:divBdr>
        <w:top w:val="none" w:sz="0" w:space="0" w:color="auto"/>
        <w:left w:val="none" w:sz="0" w:space="0" w:color="auto"/>
        <w:bottom w:val="none" w:sz="0" w:space="0" w:color="auto"/>
        <w:right w:val="none" w:sz="0" w:space="0" w:color="auto"/>
      </w:divBdr>
      <w:divsChild>
        <w:div w:id="1870995812">
          <w:marLeft w:val="0"/>
          <w:marRight w:val="0"/>
          <w:marTop w:val="0"/>
          <w:marBottom w:val="0"/>
          <w:divBdr>
            <w:top w:val="none" w:sz="0" w:space="0" w:color="auto"/>
            <w:left w:val="none" w:sz="0" w:space="0" w:color="auto"/>
            <w:bottom w:val="none" w:sz="0" w:space="0" w:color="auto"/>
            <w:right w:val="none" w:sz="0" w:space="0" w:color="auto"/>
          </w:divBdr>
          <w:divsChild>
            <w:div w:id="870384753">
              <w:marLeft w:val="0"/>
              <w:marRight w:val="0"/>
              <w:marTop w:val="0"/>
              <w:marBottom w:val="0"/>
              <w:divBdr>
                <w:top w:val="none" w:sz="0" w:space="0" w:color="auto"/>
                <w:left w:val="none" w:sz="0" w:space="0" w:color="auto"/>
                <w:bottom w:val="none" w:sz="0" w:space="0" w:color="auto"/>
                <w:right w:val="none" w:sz="0" w:space="0" w:color="auto"/>
              </w:divBdr>
            </w:div>
            <w:div w:id="1928032290">
              <w:marLeft w:val="0"/>
              <w:marRight w:val="0"/>
              <w:marTop w:val="0"/>
              <w:marBottom w:val="0"/>
              <w:divBdr>
                <w:top w:val="none" w:sz="0" w:space="0" w:color="auto"/>
                <w:left w:val="none" w:sz="0" w:space="0" w:color="auto"/>
                <w:bottom w:val="none" w:sz="0" w:space="0" w:color="auto"/>
                <w:right w:val="none" w:sz="0" w:space="0" w:color="auto"/>
              </w:divBdr>
            </w:div>
            <w:div w:id="1867716307">
              <w:marLeft w:val="0"/>
              <w:marRight w:val="0"/>
              <w:marTop w:val="0"/>
              <w:marBottom w:val="0"/>
              <w:divBdr>
                <w:top w:val="none" w:sz="0" w:space="0" w:color="auto"/>
                <w:left w:val="none" w:sz="0" w:space="0" w:color="auto"/>
                <w:bottom w:val="none" w:sz="0" w:space="0" w:color="auto"/>
                <w:right w:val="none" w:sz="0" w:space="0" w:color="auto"/>
              </w:divBdr>
            </w:div>
            <w:div w:id="502091107">
              <w:marLeft w:val="0"/>
              <w:marRight w:val="0"/>
              <w:marTop w:val="0"/>
              <w:marBottom w:val="0"/>
              <w:divBdr>
                <w:top w:val="none" w:sz="0" w:space="0" w:color="auto"/>
                <w:left w:val="none" w:sz="0" w:space="0" w:color="auto"/>
                <w:bottom w:val="none" w:sz="0" w:space="0" w:color="auto"/>
                <w:right w:val="none" w:sz="0" w:space="0" w:color="auto"/>
              </w:divBdr>
            </w:div>
            <w:div w:id="1637376155">
              <w:marLeft w:val="0"/>
              <w:marRight w:val="0"/>
              <w:marTop w:val="0"/>
              <w:marBottom w:val="0"/>
              <w:divBdr>
                <w:top w:val="none" w:sz="0" w:space="0" w:color="auto"/>
                <w:left w:val="none" w:sz="0" w:space="0" w:color="auto"/>
                <w:bottom w:val="none" w:sz="0" w:space="0" w:color="auto"/>
                <w:right w:val="none" w:sz="0" w:space="0" w:color="auto"/>
              </w:divBdr>
            </w:div>
            <w:div w:id="1325890211">
              <w:marLeft w:val="0"/>
              <w:marRight w:val="0"/>
              <w:marTop w:val="0"/>
              <w:marBottom w:val="0"/>
              <w:divBdr>
                <w:top w:val="none" w:sz="0" w:space="0" w:color="auto"/>
                <w:left w:val="none" w:sz="0" w:space="0" w:color="auto"/>
                <w:bottom w:val="none" w:sz="0" w:space="0" w:color="auto"/>
                <w:right w:val="none" w:sz="0" w:space="0" w:color="auto"/>
              </w:divBdr>
            </w:div>
            <w:div w:id="1614747457">
              <w:marLeft w:val="0"/>
              <w:marRight w:val="0"/>
              <w:marTop w:val="0"/>
              <w:marBottom w:val="0"/>
              <w:divBdr>
                <w:top w:val="none" w:sz="0" w:space="0" w:color="auto"/>
                <w:left w:val="none" w:sz="0" w:space="0" w:color="auto"/>
                <w:bottom w:val="none" w:sz="0" w:space="0" w:color="auto"/>
                <w:right w:val="none" w:sz="0" w:space="0" w:color="auto"/>
              </w:divBdr>
            </w:div>
            <w:div w:id="490605985">
              <w:marLeft w:val="0"/>
              <w:marRight w:val="0"/>
              <w:marTop w:val="0"/>
              <w:marBottom w:val="0"/>
              <w:divBdr>
                <w:top w:val="none" w:sz="0" w:space="0" w:color="auto"/>
                <w:left w:val="none" w:sz="0" w:space="0" w:color="auto"/>
                <w:bottom w:val="none" w:sz="0" w:space="0" w:color="auto"/>
                <w:right w:val="none" w:sz="0" w:space="0" w:color="auto"/>
              </w:divBdr>
            </w:div>
            <w:div w:id="1828865381">
              <w:marLeft w:val="0"/>
              <w:marRight w:val="0"/>
              <w:marTop w:val="0"/>
              <w:marBottom w:val="0"/>
              <w:divBdr>
                <w:top w:val="none" w:sz="0" w:space="0" w:color="auto"/>
                <w:left w:val="none" w:sz="0" w:space="0" w:color="auto"/>
                <w:bottom w:val="none" w:sz="0" w:space="0" w:color="auto"/>
                <w:right w:val="none" w:sz="0" w:space="0" w:color="auto"/>
              </w:divBdr>
            </w:div>
            <w:div w:id="1558934477">
              <w:marLeft w:val="0"/>
              <w:marRight w:val="0"/>
              <w:marTop w:val="0"/>
              <w:marBottom w:val="0"/>
              <w:divBdr>
                <w:top w:val="none" w:sz="0" w:space="0" w:color="auto"/>
                <w:left w:val="none" w:sz="0" w:space="0" w:color="auto"/>
                <w:bottom w:val="none" w:sz="0" w:space="0" w:color="auto"/>
                <w:right w:val="none" w:sz="0" w:space="0" w:color="auto"/>
              </w:divBdr>
            </w:div>
            <w:div w:id="653680987">
              <w:marLeft w:val="0"/>
              <w:marRight w:val="0"/>
              <w:marTop w:val="0"/>
              <w:marBottom w:val="0"/>
              <w:divBdr>
                <w:top w:val="none" w:sz="0" w:space="0" w:color="auto"/>
                <w:left w:val="none" w:sz="0" w:space="0" w:color="auto"/>
                <w:bottom w:val="none" w:sz="0" w:space="0" w:color="auto"/>
                <w:right w:val="none" w:sz="0" w:space="0" w:color="auto"/>
              </w:divBdr>
            </w:div>
            <w:div w:id="13167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6298">
      <w:bodyDiv w:val="1"/>
      <w:marLeft w:val="0"/>
      <w:marRight w:val="0"/>
      <w:marTop w:val="0"/>
      <w:marBottom w:val="0"/>
      <w:divBdr>
        <w:top w:val="none" w:sz="0" w:space="0" w:color="auto"/>
        <w:left w:val="none" w:sz="0" w:space="0" w:color="auto"/>
        <w:bottom w:val="none" w:sz="0" w:space="0" w:color="auto"/>
        <w:right w:val="none" w:sz="0" w:space="0" w:color="auto"/>
      </w:divBdr>
      <w:divsChild>
        <w:div w:id="136648662">
          <w:marLeft w:val="0"/>
          <w:marRight w:val="0"/>
          <w:marTop w:val="0"/>
          <w:marBottom w:val="0"/>
          <w:divBdr>
            <w:top w:val="none" w:sz="0" w:space="0" w:color="auto"/>
            <w:left w:val="none" w:sz="0" w:space="0" w:color="auto"/>
            <w:bottom w:val="none" w:sz="0" w:space="0" w:color="auto"/>
            <w:right w:val="none" w:sz="0" w:space="0" w:color="auto"/>
          </w:divBdr>
          <w:divsChild>
            <w:div w:id="738092448">
              <w:marLeft w:val="0"/>
              <w:marRight w:val="0"/>
              <w:marTop w:val="0"/>
              <w:marBottom w:val="0"/>
              <w:divBdr>
                <w:top w:val="none" w:sz="0" w:space="0" w:color="auto"/>
                <w:left w:val="none" w:sz="0" w:space="0" w:color="auto"/>
                <w:bottom w:val="none" w:sz="0" w:space="0" w:color="auto"/>
                <w:right w:val="none" w:sz="0" w:space="0" w:color="auto"/>
              </w:divBdr>
            </w:div>
            <w:div w:id="1650669527">
              <w:marLeft w:val="0"/>
              <w:marRight w:val="0"/>
              <w:marTop w:val="0"/>
              <w:marBottom w:val="0"/>
              <w:divBdr>
                <w:top w:val="none" w:sz="0" w:space="0" w:color="auto"/>
                <w:left w:val="none" w:sz="0" w:space="0" w:color="auto"/>
                <w:bottom w:val="none" w:sz="0" w:space="0" w:color="auto"/>
                <w:right w:val="none" w:sz="0" w:space="0" w:color="auto"/>
              </w:divBdr>
            </w:div>
            <w:div w:id="1203782400">
              <w:marLeft w:val="0"/>
              <w:marRight w:val="0"/>
              <w:marTop w:val="0"/>
              <w:marBottom w:val="0"/>
              <w:divBdr>
                <w:top w:val="none" w:sz="0" w:space="0" w:color="auto"/>
                <w:left w:val="none" w:sz="0" w:space="0" w:color="auto"/>
                <w:bottom w:val="none" w:sz="0" w:space="0" w:color="auto"/>
                <w:right w:val="none" w:sz="0" w:space="0" w:color="auto"/>
              </w:divBdr>
            </w:div>
            <w:div w:id="2123454878">
              <w:marLeft w:val="0"/>
              <w:marRight w:val="0"/>
              <w:marTop w:val="0"/>
              <w:marBottom w:val="0"/>
              <w:divBdr>
                <w:top w:val="none" w:sz="0" w:space="0" w:color="auto"/>
                <w:left w:val="none" w:sz="0" w:space="0" w:color="auto"/>
                <w:bottom w:val="none" w:sz="0" w:space="0" w:color="auto"/>
                <w:right w:val="none" w:sz="0" w:space="0" w:color="auto"/>
              </w:divBdr>
            </w:div>
            <w:div w:id="889417989">
              <w:marLeft w:val="0"/>
              <w:marRight w:val="0"/>
              <w:marTop w:val="0"/>
              <w:marBottom w:val="0"/>
              <w:divBdr>
                <w:top w:val="none" w:sz="0" w:space="0" w:color="auto"/>
                <w:left w:val="none" w:sz="0" w:space="0" w:color="auto"/>
                <w:bottom w:val="none" w:sz="0" w:space="0" w:color="auto"/>
                <w:right w:val="none" w:sz="0" w:space="0" w:color="auto"/>
              </w:divBdr>
            </w:div>
            <w:div w:id="1990208857">
              <w:marLeft w:val="0"/>
              <w:marRight w:val="0"/>
              <w:marTop w:val="0"/>
              <w:marBottom w:val="0"/>
              <w:divBdr>
                <w:top w:val="none" w:sz="0" w:space="0" w:color="auto"/>
                <w:left w:val="none" w:sz="0" w:space="0" w:color="auto"/>
                <w:bottom w:val="none" w:sz="0" w:space="0" w:color="auto"/>
                <w:right w:val="none" w:sz="0" w:space="0" w:color="auto"/>
              </w:divBdr>
            </w:div>
            <w:div w:id="884755099">
              <w:marLeft w:val="0"/>
              <w:marRight w:val="0"/>
              <w:marTop w:val="0"/>
              <w:marBottom w:val="0"/>
              <w:divBdr>
                <w:top w:val="none" w:sz="0" w:space="0" w:color="auto"/>
                <w:left w:val="none" w:sz="0" w:space="0" w:color="auto"/>
                <w:bottom w:val="none" w:sz="0" w:space="0" w:color="auto"/>
                <w:right w:val="none" w:sz="0" w:space="0" w:color="auto"/>
              </w:divBdr>
            </w:div>
            <w:div w:id="878904145">
              <w:marLeft w:val="0"/>
              <w:marRight w:val="0"/>
              <w:marTop w:val="0"/>
              <w:marBottom w:val="0"/>
              <w:divBdr>
                <w:top w:val="none" w:sz="0" w:space="0" w:color="auto"/>
                <w:left w:val="none" w:sz="0" w:space="0" w:color="auto"/>
                <w:bottom w:val="none" w:sz="0" w:space="0" w:color="auto"/>
                <w:right w:val="none" w:sz="0" w:space="0" w:color="auto"/>
              </w:divBdr>
            </w:div>
            <w:div w:id="1441873855">
              <w:marLeft w:val="0"/>
              <w:marRight w:val="0"/>
              <w:marTop w:val="0"/>
              <w:marBottom w:val="0"/>
              <w:divBdr>
                <w:top w:val="none" w:sz="0" w:space="0" w:color="auto"/>
                <w:left w:val="none" w:sz="0" w:space="0" w:color="auto"/>
                <w:bottom w:val="none" w:sz="0" w:space="0" w:color="auto"/>
                <w:right w:val="none" w:sz="0" w:space="0" w:color="auto"/>
              </w:divBdr>
            </w:div>
            <w:div w:id="656812439">
              <w:marLeft w:val="0"/>
              <w:marRight w:val="0"/>
              <w:marTop w:val="0"/>
              <w:marBottom w:val="0"/>
              <w:divBdr>
                <w:top w:val="none" w:sz="0" w:space="0" w:color="auto"/>
                <w:left w:val="none" w:sz="0" w:space="0" w:color="auto"/>
                <w:bottom w:val="none" w:sz="0" w:space="0" w:color="auto"/>
                <w:right w:val="none" w:sz="0" w:space="0" w:color="auto"/>
              </w:divBdr>
            </w:div>
            <w:div w:id="343484744">
              <w:marLeft w:val="0"/>
              <w:marRight w:val="0"/>
              <w:marTop w:val="0"/>
              <w:marBottom w:val="0"/>
              <w:divBdr>
                <w:top w:val="none" w:sz="0" w:space="0" w:color="auto"/>
                <w:left w:val="none" w:sz="0" w:space="0" w:color="auto"/>
                <w:bottom w:val="none" w:sz="0" w:space="0" w:color="auto"/>
                <w:right w:val="none" w:sz="0" w:space="0" w:color="auto"/>
              </w:divBdr>
            </w:div>
            <w:div w:id="935409937">
              <w:marLeft w:val="0"/>
              <w:marRight w:val="0"/>
              <w:marTop w:val="0"/>
              <w:marBottom w:val="0"/>
              <w:divBdr>
                <w:top w:val="none" w:sz="0" w:space="0" w:color="auto"/>
                <w:left w:val="none" w:sz="0" w:space="0" w:color="auto"/>
                <w:bottom w:val="none" w:sz="0" w:space="0" w:color="auto"/>
                <w:right w:val="none" w:sz="0" w:space="0" w:color="auto"/>
              </w:divBdr>
            </w:div>
            <w:div w:id="1785146750">
              <w:marLeft w:val="0"/>
              <w:marRight w:val="0"/>
              <w:marTop w:val="0"/>
              <w:marBottom w:val="0"/>
              <w:divBdr>
                <w:top w:val="none" w:sz="0" w:space="0" w:color="auto"/>
                <w:left w:val="none" w:sz="0" w:space="0" w:color="auto"/>
                <w:bottom w:val="none" w:sz="0" w:space="0" w:color="auto"/>
                <w:right w:val="none" w:sz="0" w:space="0" w:color="auto"/>
              </w:divBdr>
            </w:div>
            <w:div w:id="1353066836">
              <w:marLeft w:val="0"/>
              <w:marRight w:val="0"/>
              <w:marTop w:val="0"/>
              <w:marBottom w:val="0"/>
              <w:divBdr>
                <w:top w:val="none" w:sz="0" w:space="0" w:color="auto"/>
                <w:left w:val="none" w:sz="0" w:space="0" w:color="auto"/>
                <w:bottom w:val="none" w:sz="0" w:space="0" w:color="auto"/>
                <w:right w:val="none" w:sz="0" w:space="0" w:color="auto"/>
              </w:divBdr>
            </w:div>
            <w:div w:id="2096898633">
              <w:marLeft w:val="0"/>
              <w:marRight w:val="0"/>
              <w:marTop w:val="0"/>
              <w:marBottom w:val="0"/>
              <w:divBdr>
                <w:top w:val="none" w:sz="0" w:space="0" w:color="auto"/>
                <w:left w:val="none" w:sz="0" w:space="0" w:color="auto"/>
                <w:bottom w:val="none" w:sz="0" w:space="0" w:color="auto"/>
                <w:right w:val="none" w:sz="0" w:space="0" w:color="auto"/>
              </w:divBdr>
            </w:div>
            <w:div w:id="1398825966">
              <w:marLeft w:val="0"/>
              <w:marRight w:val="0"/>
              <w:marTop w:val="0"/>
              <w:marBottom w:val="0"/>
              <w:divBdr>
                <w:top w:val="none" w:sz="0" w:space="0" w:color="auto"/>
                <w:left w:val="none" w:sz="0" w:space="0" w:color="auto"/>
                <w:bottom w:val="none" w:sz="0" w:space="0" w:color="auto"/>
                <w:right w:val="none" w:sz="0" w:space="0" w:color="auto"/>
              </w:divBdr>
            </w:div>
            <w:div w:id="992298067">
              <w:marLeft w:val="0"/>
              <w:marRight w:val="0"/>
              <w:marTop w:val="0"/>
              <w:marBottom w:val="0"/>
              <w:divBdr>
                <w:top w:val="none" w:sz="0" w:space="0" w:color="auto"/>
                <w:left w:val="none" w:sz="0" w:space="0" w:color="auto"/>
                <w:bottom w:val="none" w:sz="0" w:space="0" w:color="auto"/>
                <w:right w:val="none" w:sz="0" w:space="0" w:color="auto"/>
              </w:divBdr>
            </w:div>
            <w:div w:id="966545077">
              <w:marLeft w:val="0"/>
              <w:marRight w:val="0"/>
              <w:marTop w:val="0"/>
              <w:marBottom w:val="0"/>
              <w:divBdr>
                <w:top w:val="none" w:sz="0" w:space="0" w:color="auto"/>
                <w:left w:val="none" w:sz="0" w:space="0" w:color="auto"/>
                <w:bottom w:val="none" w:sz="0" w:space="0" w:color="auto"/>
                <w:right w:val="none" w:sz="0" w:space="0" w:color="auto"/>
              </w:divBdr>
            </w:div>
            <w:div w:id="210580150">
              <w:marLeft w:val="0"/>
              <w:marRight w:val="0"/>
              <w:marTop w:val="0"/>
              <w:marBottom w:val="0"/>
              <w:divBdr>
                <w:top w:val="none" w:sz="0" w:space="0" w:color="auto"/>
                <w:left w:val="none" w:sz="0" w:space="0" w:color="auto"/>
                <w:bottom w:val="none" w:sz="0" w:space="0" w:color="auto"/>
                <w:right w:val="none" w:sz="0" w:space="0" w:color="auto"/>
              </w:divBdr>
            </w:div>
            <w:div w:id="47269558">
              <w:marLeft w:val="0"/>
              <w:marRight w:val="0"/>
              <w:marTop w:val="0"/>
              <w:marBottom w:val="0"/>
              <w:divBdr>
                <w:top w:val="none" w:sz="0" w:space="0" w:color="auto"/>
                <w:left w:val="none" w:sz="0" w:space="0" w:color="auto"/>
                <w:bottom w:val="none" w:sz="0" w:space="0" w:color="auto"/>
                <w:right w:val="none" w:sz="0" w:space="0" w:color="auto"/>
              </w:divBdr>
            </w:div>
            <w:div w:id="1240094456">
              <w:marLeft w:val="0"/>
              <w:marRight w:val="0"/>
              <w:marTop w:val="0"/>
              <w:marBottom w:val="0"/>
              <w:divBdr>
                <w:top w:val="none" w:sz="0" w:space="0" w:color="auto"/>
                <w:left w:val="none" w:sz="0" w:space="0" w:color="auto"/>
                <w:bottom w:val="none" w:sz="0" w:space="0" w:color="auto"/>
                <w:right w:val="none" w:sz="0" w:space="0" w:color="auto"/>
              </w:divBdr>
            </w:div>
            <w:div w:id="2014070147">
              <w:marLeft w:val="0"/>
              <w:marRight w:val="0"/>
              <w:marTop w:val="0"/>
              <w:marBottom w:val="0"/>
              <w:divBdr>
                <w:top w:val="none" w:sz="0" w:space="0" w:color="auto"/>
                <w:left w:val="none" w:sz="0" w:space="0" w:color="auto"/>
                <w:bottom w:val="none" w:sz="0" w:space="0" w:color="auto"/>
                <w:right w:val="none" w:sz="0" w:space="0" w:color="auto"/>
              </w:divBdr>
            </w:div>
            <w:div w:id="1390493672">
              <w:marLeft w:val="0"/>
              <w:marRight w:val="0"/>
              <w:marTop w:val="0"/>
              <w:marBottom w:val="0"/>
              <w:divBdr>
                <w:top w:val="none" w:sz="0" w:space="0" w:color="auto"/>
                <w:left w:val="none" w:sz="0" w:space="0" w:color="auto"/>
                <w:bottom w:val="none" w:sz="0" w:space="0" w:color="auto"/>
                <w:right w:val="none" w:sz="0" w:space="0" w:color="auto"/>
              </w:divBdr>
            </w:div>
            <w:div w:id="1256475287">
              <w:marLeft w:val="0"/>
              <w:marRight w:val="0"/>
              <w:marTop w:val="0"/>
              <w:marBottom w:val="0"/>
              <w:divBdr>
                <w:top w:val="none" w:sz="0" w:space="0" w:color="auto"/>
                <w:left w:val="none" w:sz="0" w:space="0" w:color="auto"/>
                <w:bottom w:val="none" w:sz="0" w:space="0" w:color="auto"/>
                <w:right w:val="none" w:sz="0" w:space="0" w:color="auto"/>
              </w:divBdr>
            </w:div>
            <w:div w:id="434445571">
              <w:marLeft w:val="0"/>
              <w:marRight w:val="0"/>
              <w:marTop w:val="0"/>
              <w:marBottom w:val="0"/>
              <w:divBdr>
                <w:top w:val="none" w:sz="0" w:space="0" w:color="auto"/>
                <w:left w:val="none" w:sz="0" w:space="0" w:color="auto"/>
                <w:bottom w:val="none" w:sz="0" w:space="0" w:color="auto"/>
                <w:right w:val="none" w:sz="0" w:space="0" w:color="auto"/>
              </w:divBdr>
            </w:div>
            <w:div w:id="523790761">
              <w:marLeft w:val="0"/>
              <w:marRight w:val="0"/>
              <w:marTop w:val="0"/>
              <w:marBottom w:val="0"/>
              <w:divBdr>
                <w:top w:val="none" w:sz="0" w:space="0" w:color="auto"/>
                <w:left w:val="none" w:sz="0" w:space="0" w:color="auto"/>
                <w:bottom w:val="none" w:sz="0" w:space="0" w:color="auto"/>
                <w:right w:val="none" w:sz="0" w:space="0" w:color="auto"/>
              </w:divBdr>
            </w:div>
            <w:div w:id="640231539">
              <w:marLeft w:val="0"/>
              <w:marRight w:val="0"/>
              <w:marTop w:val="0"/>
              <w:marBottom w:val="0"/>
              <w:divBdr>
                <w:top w:val="none" w:sz="0" w:space="0" w:color="auto"/>
                <w:left w:val="none" w:sz="0" w:space="0" w:color="auto"/>
                <w:bottom w:val="none" w:sz="0" w:space="0" w:color="auto"/>
                <w:right w:val="none" w:sz="0" w:space="0" w:color="auto"/>
              </w:divBdr>
            </w:div>
            <w:div w:id="1543861831">
              <w:marLeft w:val="0"/>
              <w:marRight w:val="0"/>
              <w:marTop w:val="0"/>
              <w:marBottom w:val="0"/>
              <w:divBdr>
                <w:top w:val="none" w:sz="0" w:space="0" w:color="auto"/>
                <w:left w:val="none" w:sz="0" w:space="0" w:color="auto"/>
                <w:bottom w:val="none" w:sz="0" w:space="0" w:color="auto"/>
                <w:right w:val="none" w:sz="0" w:space="0" w:color="auto"/>
              </w:divBdr>
            </w:div>
            <w:div w:id="464928483">
              <w:marLeft w:val="0"/>
              <w:marRight w:val="0"/>
              <w:marTop w:val="0"/>
              <w:marBottom w:val="0"/>
              <w:divBdr>
                <w:top w:val="none" w:sz="0" w:space="0" w:color="auto"/>
                <w:left w:val="none" w:sz="0" w:space="0" w:color="auto"/>
                <w:bottom w:val="none" w:sz="0" w:space="0" w:color="auto"/>
                <w:right w:val="none" w:sz="0" w:space="0" w:color="auto"/>
              </w:divBdr>
            </w:div>
            <w:div w:id="461844260">
              <w:marLeft w:val="0"/>
              <w:marRight w:val="0"/>
              <w:marTop w:val="0"/>
              <w:marBottom w:val="0"/>
              <w:divBdr>
                <w:top w:val="none" w:sz="0" w:space="0" w:color="auto"/>
                <w:left w:val="none" w:sz="0" w:space="0" w:color="auto"/>
                <w:bottom w:val="none" w:sz="0" w:space="0" w:color="auto"/>
                <w:right w:val="none" w:sz="0" w:space="0" w:color="auto"/>
              </w:divBdr>
            </w:div>
            <w:div w:id="260340980">
              <w:marLeft w:val="0"/>
              <w:marRight w:val="0"/>
              <w:marTop w:val="0"/>
              <w:marBottom w:val="0"/>
              <w:divBdr>
                <w:top w:val="none" w:sz="0" w:space="0" w:color="auto"/>
                <w:left w:val="none" w:sz="0" w:space="0" w:color="auto"/>
                <w:bottom w:val="none" w:sz="0" w:space="0" w:color="auto"/>
                <w:right w:val="none" w:sz="0" w:space="0" w:color="auto"/>
              </w:divBdr>
            </w:div>
            <w:div w:id="1276134663">
              <w:marLeft w:val="0"/>
              <w:marRight w:val="0"/>
              <w:marTop w:val="0"/>
              <w:marBottom w:val="0"/>
              <w:divBdr>
                <w:top w:val="none" w:sz="0" w:space="0" w:color="auto"/>
                <w:left w:val="none" w:sz="0" w:space="0" w:color="auto"/>
                <w:bottom w:val="none" w:sz="0" w:space="0" w:color="auto"/>
                <w:right w:val="none" w:sz="0" w:space="0" w:color="auto"/>
              </w:divBdr>
            </w:div>
            <w:div w:id="701900938">
              <w:marLeft w:val="0"/>
              <w:marRight w:val="0"/>
              <w:marTop w:val="0"/>
              <w:marBottom w:val="0"/>
              <w:divBdr>
                <w:top w:val="none" w:sz="0" w:space="0" w:color="auto"/>
                <w:left w:val="none" w:sz="0" w:space="0" w:color="auto"/>
                <w:bottom w:val="none" w:sz="0" w:space="0" w:color="auto"/>
                <w:right w:val="none" w:sz="0" w:space="0" w:color="auto"/>
              </w:divBdr>
            </w:div>
            <w:div w:id="1377967612">
              <w:marLeft w:val="0"/>
              <w:marRight w:val="0"/>
              <w:marTop w:val="0"/>
              <w:marBottom w:val="0"/>
              <w:divBdr>
                <w:top w:val="none" w:sz="0" w:space="0" w:color="auto"/>
                <w:left w:val="none" w:sz="0" w:space="0" w:color="auto"/>
                <w:bottom w:val="none" w:sz="0" w:space="0" w:color="auto"/>
                <w:right w:val="none" w:sz="0" w:space="0" w:color="auto"/>
              </w:divBdr>
            </w:div>
            <w:div w:id="1805658639">
              <w:marLeft w:val="0"/>
              <w:marRight w:val="0"/>
              <w:marTop w:val="0"/>
              <w:marBottom w:val="0"/>
              <w:divBdr>
                <w:top w:val="none" w:sz="0" w:space="0" w:color="auto"/>
                <w:left w:val="none" w:sz="0" w:space="0" w:color="auto"/>
                <w:bottom w:val="none" w:sz="0" w:space="0" w:color="auto"/>
                <w:right w:val="none" w:sz="0" w:space="0" w:color="auto"/>
              </w:divBdr>
            </w:div>
            <w:div w:id="357436253">
              <w:marLeft w:val="0"/>
              <w:marRight w:val="0"/>
              <w:marTop w:val="0"/>
              <w:marBottom w:val="0"/>
              <w:divBdr>
                <w:top w:val="none" w:sz="0" w:space="0" w:color="auto"/>
                <w:left w:val="none" w:sz="0" w:space="0" w:color="auto"/>
                <w:bottom w:val="none" w:sz="0" w:space="0" w:color="auto"/>
                <w:right w:val="none" w:sz="0" w:space="0" w:color="auto"/>
              </w:divBdr>
            </w:div>
            <w:div w:id="1831480024">
              <w:marLeft w:val="0"/>
              <w:marRight w:val="0"/>
              <w:marTop w:val="0"/>
              <w:marBottom w:val="0"/>
              <w:divBdr>
                <w:top w:val="none" w:sz="0" w:space="0" w:color="auto"/>
                <w:left w:val="none" w:sz="0" w:space="0" w:color="auto"/>
                <w:bottom w:val="none" w:sz="0" w:space="0" w:color="auto"/>
                <w:right w:val="none" w:sz="0" w:space="0" w:color="auto"/>
              </w:divBdr>
            </w:div>
            <w:div w:id="972709249">
              <w:marLeft w:val="0"/>
              <w:marRight w:val="0"/>
              <w:marTop w:val="0"/>
              <w:marBottom w:val="0"/>
              <w:divBdr>
                <w:top w:val="none" w:sz="0" w:space="0" w:color="auto"/>
                <w:left w:val="none" w:sz="0" w:space="0" w:color="auto"/>
                <w:bottom w:val="none" w:sz="0" w:space="0" w:color="auto"/>
                <w:right w:val="none" w:sz="0" w:space="0" w:color="auto"/>
              </w:divBdr>
            </w:div>
            <w:div w:id="1188255116">
              <w:marLeft w:val="0"/>
              <w:marRight w:val="0"/>
              <w:marTop w:val="0"/>
              <w:marBottom w:val="0"/>
              <w:divBdr>
                <w:top w:val="none" w:sz="0" w:space="0" w:color="auto"/>
                <w:left w:val="none" w:sz="0" w:space="0" w:color="auto"/>
                <w:bottom w:val="none" w:sz="0" w:space="0" w:color="auto"/>
                <w:right w:val="none" w:sz="0" w:space="0" w:color="auto"/>
              </w:divBdr>
            </w:div>
            <w:div w:id="2014841651">
              <w:marLeft w:val="0"/>
              <w:marRight w:val="0"/>
              <w:marTop w:val="0"/>
              <w:marBottom w:val="0"/>
              <w:divBdr>
                <w:top w:val="none" w:sz="0" w:space="0" w:color="auto"/>
                <w:left w:val="none" w:sz="0" w:space="0" w:color="auto"/>
                <w:bottom w:val="none" w:sz="0" w:space="0" w:color="auto"/>
                <w:right w:val="none" w:sz="0" w:space="0" w:color="auto"/>
              </w:divBdr>
            </w:div>
            <w:div w:id="588127143">
              <w:marLeft w:val="0"/>
              <w:marRight w:val="0"/>
              <w:marTop w:val="0"/>
              <w:marBottom w:val="0"/>
              <w:divBdr>
                <w:top w:val="none" w:sz="0" w:space="0" w:color="auto"/>
                <w:left w:val="none" w:sz="0" w:space="0" w:color="auto"/>
                <w:bottom w:val="none" w:sz="0" w:space="0" w:color="auto"/>
                <w:right w:val="none" w:sz="0" w:space="0" w:color="auto"/>
              </w:divBdr>
            </w:div>
            <w:div w:id="1757902804">
              <w:marLeft w:val="0"/>
              <w:marRight w:val="0"/>
              <w:marTop w:val="0"/>
              <w:marBottom w:val="0"/>
              <w:divBdr>
                <w:top w:val="none" w:sz="0" w:space="0" w:color="auto"/>
                <w:left w:val="none" w:sz="0" w:space="0" w:color="auto"/>
                <w:bottom w:val="none" w:sz="0" w:space="0" w:color="auto"/>
                <w:right w:val="none" w:sz="0" w:space="0" w:color="auto"/>
              </w:divBdr>
            </w:div>
            <w:div w:id="660085810">
              <w:marLeft w:val="0"/>
              <w:marRight w:val="0"/>
              <w:marTop w:val="0"/>
              <w:marBottom w:val="0"/>
              <w:divBdr>
                <w:top w:val="none" w:sz="0" w:space="0" w:color="auto"/>
                <w:left w:val="none" w:sz="0" w:space="0" w:color="auto"/>
                <w:bottom w:val="none" w:sz="0" w:space="0" w:color="auto"/>
                <w:right w:val="none" w:sz="0" w:space="0" w:color="auto"/>
              </w:divBdr>
            </w:div>
            <w:div w:id="898830365">
              <w:marLeft w:val="0"/>
              <w:marRight w:val="0"/>
              <w:marTop w:val="0"/>
              <w:marBottom w:val="0"/>
              <w:divBdr>
                <w:top w:val="none" w:sz="0" w:space="0" w:color="auto"/>
                <w:left w:val="none" w:sz="0" w:space="0" w:color="auto"/>
                <w:bottom w:val="none" w:sz="0" w:space="0" w:color="auto"/>
                <w:right w:val="none" w:sz="0" w:space="0" w:color="auto"/>
              </w:divBdr>
            </w:div>
            <w:div w:id="1207136613">
              <w:marLeft w:val="0"/>
              <w:marRight w:val="0"/>
              <w:marTop w:val="0"/>
              <w:marBottom w:val="0"/>
              <w:divBdr>
                <w:top w:val="none" w:sz="0" w:space="0" w:color="auto"/>
                <w:left w:val="none" w:sz="0" w:space="0" w:color="auto"/>
                <w:bottom w:val="none" w:sz="0" w:space="0" w:color="auto"/>
                <w:right w:val="none" w:sz="0" w:space="0" w:color="auto"/>
              </w:divBdr>
            </w:div>
            <w:div w:id="1616449124">
              <w:marLeft w:val="0"/>
              <w:marRight w:val="0"/>
              <w:marTop w:val="0"/>
              <w:marBottom w:val="0"/>
              <w:divBdr>
                <w:top w:val="none" w:sz="0" w:space="0" w:color="auto"/>
                <w:left w:val="none" w:sz="0" w:space="0" w:color="auto"/>
                <w:bottom w:val="none" w:sz="0" w:space="0" w:color="auto"/>
                <w:right w:val="none" w:sz="0" w:space="0" w:color="auto"/>
              </w:divBdr>
            </w:div>
            <w:div w:id="448282826">
              <w:marLeft w:val="0"/>
              <w:marRight w:val="0"/>
              <w:marTop w:val="0"/>
              <w:marBottom w:val="0"/>
              <w:divBdr>
                <w:top w:val="none" w:sz="0" w:space="0" w:color="auto"/>
                <w:left w:val="none" w:sz="0" w:space="0" w:color="auto"/>
                <w:bottom w:val="none" w:sz="0" w:space="0" w:color="auto"/>
                <w:right w:val="none" w:sz="0" w:space="0" w:color="auto"/>
              </w:divBdr>
            </w:div>
            <w:div w:id="439572825">
              <w:marLeft w:val="0"/>
              <w:marRight w:val="0"/>
              <w:marTop w:val="0"/>
              <w:marBottom w:val="0"/>
              <w:divBdr>
                <w:top w:val="none" w:sz="0" w:space="0" w:color="auto"/>
                <w:left w:val="none" w:sz="0" w:space="0" w:color="auto"/>
                <w:bottom w:val="none" w:sz="0" w:space="0" w:color="auto"/>
                <w:right w:val="none" w:sz="0" w:space="0" w:color="auto"/>
              </w:divBdr>
            </w:div>
            <w:div w:id="1108159537">
              <w:marLeft w:val="0"/>
              <w:marRight w:val="0"/>
              <w:marTop w:val="0"/>
              <w:marBottom w:val="0"/>
              <w:divBdr>
                <w:top w:val="none" w:sz="0" w:space="0" w:color="auto"/>
                <w:left w:val="none" w:sz="0" w:space="0" w:color="auto"/>
                <w:bottom w:val="none" w:sz="0" w:space="0" w:color="auto"/>
                <w:right w:val="none" w:sz="0" w:space="0" w:color="auto"/>
              </w:divBdr>
            </w:div>
            <w:div w:id="2006585581">
              <w:marLeft w:val="0"/>
              <w:marRight w:val="0"/>
              <w:marTop w:val="0"/>
              <w:marBottom w:val="0"/>
              <w:divBdr>
                <w:top w:val="none" w:sz="0" w:space="0" w:color="auto"/>
                <w:left w:val="none" w:sz="0" w:space="0" w:color="auto"/>
                <w:bottom w:val="none" w:sz="0" w:space="0" w:color="auto"/>
                <w:right w:val="none" w:sz="0" w:space="0" w:color="auto"/>
              </w:divBdr>
            </w:div>
            <w:div w:id="1547373650">
              <w:marLeft w:val="0"/>
              <w:marRight w:val="0"/>
              <w:marTop w:val="0"/>
              <w:marBottom w:val="0"/>
              <w:divBdr>
                <w:top w:val="none" w:sz="0" w:space="0" w:color="auto"/>
                <w:left w:val="none" w:sz="0" w:space="0" w:color="auto"/>
                <w:bottom w:val="none" w:sz="0" w:space="0" w:color="auto"/>
                <w:right w:val="none" w:sz="0" w:space="0" w:color="auto"/>
              </w:divBdr>
            </w:div>
            <w:div w:id="1117407441">
              <w:marLeft w:val="0"/>
              <w:marRight w:val="0"/>
              <w:marTop w:val="0"/>
              <w:marBottom w:val="0"/>
              <w:divBdr>
                <w:top w:val="none" w:sz="0" w:space="0" w:color="auto"/>
                <w:left w:val="none" w:sz="0" w:space="0" w:color="auto"/>
                <w:bottom w:val="none" w:sz="0" w:space="0" w:color="auto"/>
                <w:right w:val="none" w:sz="0" w:space="0" w:color="auto"/>
              </w:divBdr>
            </w:div>
            <w:div w:id="356660192">
              <w:marLeft w:val="0"/>
              <w:marRight w:val="0"/>
              <w:marTop w:val="0"/>
              <w:marBottom w:val="0"/>
              <w:divBdr>
                <w:top w:val="none" w:sz="0" w:space="0" w:color="auto"/>
                <w:left w:val="none" w:sz="0" w:space="0" w:color="auto"/>
                <w:bottom w:val="none" w:sz="0" w:space="0" w:color="auto"/>
                <w:right w:val="none" w:sz="0" w:space="0" w:color="auto"/>
              </w:divBdr>
            </w:div>
            <w:div w:id="507714313">
              <w:marLeft w:val="0"/>
              <w:marRight w:val="0"/>
              <w:marTop w:val="0"/>
              <w:marBottom w:val="0"/>
              <w:divBdr>
                <w:top w:val="none" w:sz="0" w:space="0" w:color="auto"/>
                <w:left w:val="none" w:sz="0" w:space="0" w:color="auto"/>
                <w:bottom w:val="none" w:sz="0" w:space="0" w:color="auto"/>
                <w:right w:val="none" w:sz="0" w:space="0" w:color="auto"/>
              </w:divBdr>
            </w:div>
            <w:div w:id="1194807837">
              <w:marLeft w:val="0"/>
              <w:marRight w:val="0"/>
              <w:marTop w:val="0"/>
              <w:marBottom w:val="0"/>
              <w:divBdr>
                <w:top w:val="none" w:sz="0" w:space="0" w:color="auto"/>
                <w:left w:val="none" w:sz="0" w:space="0" w:color="auto"/>
                <w:bottom w:val="none" w:sz="0" w:space="0" w:color="auto"/>
                <w:right w:val="none" w:sz="0" w:space="0" w:color="auto"/>
              </w:divBdr>
            </w:div>
            <w:div w:id="1176263023">
              <w:marLeft w:val="0"/>
              <w:marRight w:val="0"/>
              <w:marTop w:val="0"/>
              <w:marBottom w:val="0"/>
              <w:divBdr>
                <w:top w:val="none" w:sz="0" w:space="0" w:color="auto"/>
                <w:left w:val="none" w:sz="0" w:space="0" w:color="auto"/>
                <w:bottom w:val="none" w:sz="0" w:space="0" w:color="auto"/>
                <w:right w:val="none" w:sz="0" w:space="0" w:color="auto"/>
              </w:divBdr>
            </w:div>
            <w:div w:id="554007937">
              <w:marLeft w:val="0"/>
              <w:marRight w:val="0"/>
              <w:marTop w:val="0"/>
              <w:marBottom w:val="0"/>
              <w:divBdr>
                <w:top w:val="none" w:sz="0" w:space="0" w:color="auto"/>
                <w:left w:val="none" w:sz="0" w:space="0" w:color="auto"/>
                <w:bottom w:val="none" w:sz="0" w:space="0" w:color="auto"/>
                <w:right w:val="none" w:sz="0" w:space="0" w:color="auto"/>
              </w:divBdr>
            </w:div>
            <w:div w:id="1596667317">
              <w:marLeft w:val="0"/>
              <w:marRight w:val="0"/>
              <w:marTop w:val="0"/>
              <w:marBottom w:val="0"/>
              <w:divBdr>
                <w:top w:val="none" w:sz="0" w:space="0" w:color="auto"/>
                <w:left w:val="none" w:sz="0" w:space="0" w:color="auto"/>
                <w:bottom w:val="none" w:sz="0" w:space="0" w:color="auto"/>
                <w:right w:val="none" w:sz="0" w:space="0" w:color="auto"/>
              </w:divBdr>
            </w:div>
            <w:div w:id="144200875">
              <w:marLeft w:val="0"/>
              <w:marRight w:val="0"/>
              <w:marTop w:val="0"/>
              <w:marBottom w:val="0"/>
              <w:divBdr>
                <w:top w:val="none" w:sz="0" w:space="0" w:color="auto"/>
                <w:left w:val="none" w:sz="0" w:space="0" w:color="auto"/>
                <w:bottom w:val="none" w:sz="0" w:space="0" w:color="auto"/>
                <w:right w:val="none" w:sz="0" w:space="0" w:color="auto"/>
              </w:divBdr>
            </w:div>
            <w:div w:id="1131479195">
              <w:marLeft w:val="0"/>
              <w:marRight w:val="0"/>
              <w:marTop w:val="0"/>
              <w:marBottom w:val="0"/>
              <w:divBdr>
                <w:top w:val="none" w:sz="0" w:space="0" w:color="auto"/>
                <w:left w:val="none" w:sz="0" w:space="0" w:color="auto"/>
                <w:bottom w:val="none" w:sz="0" w:space="0" w:color="auto"/>
                <w:right w:val="none" w:sz="0" w:space="0" w:color="auto"/>
              </w:divBdr>
            </w:div>
            <w:div w:id="986477844">
              <w:marLeft w:val="0"/>
              <w:marRight w:val="0"/>
              <w:marTop w:val="0"/>
              <w:marBottom w:val="0"/>
              <w:divBdr>
                <w:top w:val="none" w:sz="0" w:space="0" w:color="auto"/>
                <w:left w:val="none" w:sz="0" w:space="0" w:color="auto"/>
                <w:bottom w:val="none" w:sz="0" w:space="0" w:color="auto"/>
                <w:right w:val="none" w:sz="0" w:space="0" w:color="auto"/>
              </w:divBdr>
            </w:div>
            <w:div w:id="670792987">
              <w:marLeft w:val="0"/>
              <w:marRight w:val="0"/>
              <w:marTop w:val="0"/>
              <w:marBottom w:val="0"/>
              <w:divBdr>
                <w:top w:val="none" w:sz="0" w:space="0" w:color="auto"/>
                <w:left w:val="none" w:sz="0" w:space="0" w:color="auto"/>
                <w:bottom w:val="none" w:sz="0" w:space="0" w:color="auto"/>
                <w:right w:val="none" w:sz="0" w:space="0" w:color="auto"/>
              </w:divBdr>
            </w:div>
            <w:div w:id="763108551">
              <w:marLeft w:val="0"/>
              <w:marRight w:val="0"/>
              <w:marTop w:val="0"/>
              <w:marBottom w:val="0"/>
              <w:divBdr>
                <w:top w:val="none" w:sz="0" w:space="0" w:color="auto"/>
                <w:left w:val="none" w:sz="0" w:space="0" w:color="auto"/>
                <w:bottom w:val="none" w:sz="0" w:space="0" w:color="auto"/>
                <w:right w:val="none" w:sz="0" w:space="0" w:color="auto"/>
              </w:divBdr>
            </w:div>
            <w:div w:id="363822541">
              <w:marLeft w:val="0"/>
              <w:marRight w:val="0"/>
              <w:marTop w:val="0"/>
              <w:marBottom w:val="0"/>
              <w:divBdr>
                <w:top w:val="none" w:sz="0" w:space="0" w:color="auto"/>
                <w:left w:val="none" w:sz="0" w:space="0" w:color="auto"/>
                <w:bottom w:val="none" w:sz="0" w:space="0" w:color="auto"/>
                <w:right w:val="none" w:sz="0" w:space="0" w:color="auto"/>
              </w:divBdr>
            </w:div>
            <w:div w:id="1097554242">
              <w:marLeft w:val="0"/>
              <w:marRight w:val="0"/>
              <w:marTop w:val="0"/>
              <w:marBottom w:val="0"/>
              <w:divBdr>
                <w:top w:val="none" w:sz="0" w:space="0" w:color="auto"/>
                <w:left w:val="none" w:sz="0" w:space="0" w:color="auto"/>
                <w:bottom w:val="none" w:sz="0" w:space="0" w:color="auto"/>
                <w:right w:val="none" w:sz="0" w:space="0" w:color="auto"/>
              </w:divBdr>
            </w:div>
            <w:div w:id="1551838502">
              <w:marLeft w:val="0"/>
              <w:marRight w:val="0"/>
              <w:marTop w:val="0"/>
              <w:marBottom w:val="0"/>
              <w:divBdr>
                <w:top w:val="none" w:sz="0" w:space="0" w:color="auto"/>
                <w:left w:val="none" w:sz="0" w:space="0" w:color="auto"/>
                <w:bottom w:val="none" w:sz="0" w:space="0" w:color="auto"/>
                <w:right w:val="none" w:sz="0" w:space="0" w:color="auto"/>
              </w:divBdr>
            </w:div>
            <w:div w:id="269627186">
              <w:marLeft w:val="0"/>
              <w:marRight w:val="0"/>
              <w:marTop w:val="0"/>
              <w:marBottom w:val="0"/>
              <w:divBdr>
                <w:top w:val="none" w:sz="0" w:space="0" w:color="auto"/>
                <w:left w:val="none" w:sz="0" w:space="0" w:color="auto"/>
                <w:bottom w:val="none" w:sz="0" w:space="0" w:color="auto"/>
                <w:right w:val="none" w:sz="0" w:space="0" w:color="auto"/>
              </w:divBdr>
            </w:div>
            <w:div w:id="466162750">
              <w:marLeft w:val="0"/>
              <w:marRight w:val="0"/>
              <w:marTop w:val="0"/>
              <w:marBottom w:val="0"/>
              <w:divBdr>
                <w:top w:val="none" w:sz="0" w:space="0" w:color="auto"/>
                <w:left w:val="none" w:sz="0" w:space="0" w:color="auto"/>
                <w:bottom w:val="none" w:sz="0" w:space="0" w:color="auto"/>
                <w:right w:val="none" w:sz="0" w:space="0" w:color="auto"/>
              </w:divBdr>
            </w:div>
            <w:div w:id="228730212">
              <w:marLeft w:val="0"/>
              <w:marRight w:val="0"/>
              <w:marTop w:val="0"/>
              <w:marBottom w:val="0"/>
              <w:divBdr>
                <w:top w:val="none" w:sz="0" w:space="0" w:color="auto"/>
                <w:left w:val="none" w:sz="0" w:space="0" w:color="auto"/>
                <w:bottom w:val="none" w:sz="0" w:space="0" w:color="auto"/>
                <w:right w:val="none" w:sz="0" w:space="0" w:color="auto"/>
              </w:divBdr>
            </w:div>
            <w:div w:id="2005162594">
              <w:marLeft w:val="0"/>
              <w:marRight w:val="0"/>
              <w:marTop w:val="0"/>
              <w:marBottom w:val="0"/>
              <w:divBdr>
                <w:top w:val="none" w:sz="0" w:space="0" w:color="auto"/>
                <w:left w:val="none" w:sz="0" w:space="0" w:color="auto"/>
                <w:bottom w:val="none" w:sz="0" w:space="0" w:color="auto"/>
                <w:right w:val="none" w:sz="0" w:space="0" w:color="auto"/>
              </w:divBdr>
            </w:div>
            <w:div w:id="35937512">
              <w:marLeft w:val="0"/>
              <w:marRight w:val="0"/>
              <w:marTop w:val="0"/>
              <w:marBottom w:val="0"/>
              <w:divBdr>
                <w:top w:val="none" w:sz="0" w:space="0" w:color="auto"/>
                <w:left w:val="none" w:sz="0" w:space="0" w:color="auto"/>
                <w:bottom w:val="none" w:sz="0" w:space="0" w:color="auto"/>
                <w:right w:val="none" w:sz="0" w:space="0" w:color="auto"/>
              </w:divBdr>
            </w:div>
            <w:div w:id="1118911382">
              <w:marLeft w:val="0"/>
              <w:marRight w:val="0"/>
              <w:marTop w:val="0"/>
              <w:marBottom w:val="0"/>
              <w:divBdr>
                <w:top w:val="none" w:sz="0" w:space="0" w:color="auto"/>
                <w:left w:val="none" w:sz="0" w:space="0" w:color="auto"/>
                <w:bottom w:val="none" w:sz="0" w:space="0" w:color="auto"/>
                <w:right w:val="none" w:sz="0" w:space="0" w:color="auto"/>
              </w:divBdr>
            </w:div>
            <w:div w:id="2001107871">
              <w:marLeft w:val="0"/>
              <w:marRight w:val="0"/>
              <w:marTop w:val="0"/>
              <w:marBottom w:val="0"/>
              <w:divBdr>
                <w:top w:val="none" w:sz="0" w:space="0" w:color="auto"/>
                <w:left w:val="none" w:sz="0" w:space="0" w:color="auto"/>
                <w:bottom w:val="none" w:sz="0" w:space="0" w:color="auto"/>
                <w:right w:val="none" w:sz="0" w:space="0" w:color="auto"/>
              </w:divBdr>
            </w:div>
            <w:div w:id="749815847">
              <w:marLeft w:val="0"/>
              <w:marRight w:val="0"/>
              <w:marTop w:val="0"/>
              <w:marBottom w:val="0"/>
              <w:divBdr>
                <w:top w:val="none" w:sz="0" w:space="0" w:color="auto"/>
                <w:left w:val="none" w:sz="0" w:space="0" w:color="auto"/>
                <w:bottom w:val="none" w:sz="0" w:space="0" w:color="auto"/>
                <w:right w:val="none" w:sz="0" w:space="0" w:color="auto"/>
              </w:divBdr>
            </w:div>
            <w:div w:id="695618395">
              <w:marLeft w:val="0"/>
              <w:marRight w:val="0"/>
              <w:marTop w:val="0"/>
              <w:marBottom w:val="0"/>
              <w:divBdr>
                <w:top w:val="none" w:sz="0" w:space="0" w:color="auto"/>
                <w:left w:val="none" w:sz="0" w:space="0" w:color="auto"/>
                <w:bottom w:val="none" w:sz="0" w:space="0" w:color="auto"/>
                <w:right w:val="none" w:sz="0" w:space="0" w:color="auto"/>
              </w:divBdr>
            </w:div>
            <w:div w:id="260070102">
              <w:marLeft w:val="0"/>
              <w:marRight w:val="0"/>
              <w:marTop w:val="0"/>
              <w:marBottom w:val="0"/>
              <w:divBdr>
                <w:top w:val="none" w:sz="0" w:space="0" w:color="auto"/>
                <w:left w:val="none" w:sz="0" w:space="0" w:color="auto"/>
                <w:bottom w:val="none" w:sz="0" w:space="0" w:color="auto"/>
                <w:right w:val="none" w:sz="0" w:space="0" w:color="auto"/>
              </w:divBdr>
            </w:div>
            <w:div w:id="1679968716">
              <w:marLeft w:val="0"/>
              <w:marRight w:val="0"/>
              <w:marTop w:val="0"/>
              <w:marBottom w:val="0"/>
              <w:divBdr>
                <w:top w:val="none" w:sz="0" w:space="0" w:color="auto"/>
                <w:left w:val="none" w:sz="0" w:space="0" w:color="auto"/>
                <w:bottom w:val="none" w:sz="0" w:space="0" w:color="auto"/>
                <w:right w:val="none" w:sz="0" w:space="0" w:color="auto"/>
              </w:divBdr>
            </w:div>
            <w:div w:id="722561604">
              <w:marLeft w:val="0"/>
              <w:marRight w:val="0"/>
              <w:marTop w:val="0"/>
              <w:marBottom w:val="0"/>
              <w:divBdr>
                <w:top w:val="none" w:sz="0" w:space="0" w:color="auto"/>
                <w:left w:val="none" w:sz="0" w:space="0" w:color="auto"/>
                <w:bottom w:val="none" w:sz="0" w:space="0" w:color="auto"/>
                <w:right w:val="none" w:sz="0" w:space="0" w:color="auto"/>
              </w:divBdr>
            </w:div>
            <w:div w:id="1802461004">
              <w:marLeft w:val="0"/>
              <w:marRight w:val="0"/>
              <w:marTop w:val="0"/>
              <w:marBottom w:val="0"/>
              <w:divBdr>
                <w:top w:val="none" w:sz="0" w:space="0" w:color="auto"/>
                <w:left w:val="none" w:sz="0" w:space="0" w:color="auto"/>
                <w:bottom w:val="none" w:sz="0" w:space="0" w:color="auto"/>
                <w:right w:val="none" w:sz="0" w:space="0" w:color="auto"/>
              </w:divBdr>
            </w:div>
            <w:div w:id="423309260">
              <w:marLeft w:val="0"/>
              <w:marRight w:val="0"/>
              <w:marTop w:val="0"/>
              <w:marBottom w:val="0"/>
              <w:divBdr>
                <w:top w:val="none" w:sz="0" w:space="0" w:color="auto"/>
                <w:left w:val="none" w:sz="0" w:space="0" w:color="auto"/>
                <w:bottom w:val="none" w:sz="0" w:space="0" w:color="auto"/>
                <w:right w:val="none" w:sz="0" w:space="0" w:color="auto"/>
              </w:divBdr>
            </w:div>
            <w:div w:id="1007827999">
              <w:marLeft w:val="0"/>
              <w:marRight w:val="0"/>
              <w:marTop w:val="0"/>
              <w:marBottom w:val="0"/>
              <w:divBdr>
                <w:top w:val="none" w:sz="0" w:space="0" w:color="auto"/>
                <w:left w:val="none" w:sz="0" w:space="0" w:color="auto"/>
                <w:bottom w:val="none" w:sz="0" w:space="0" w:color="auto"/>
                <w:right w:val="none" w:sz="0" w:space="0" w:color="auto"/>
              </w:divBdr>
            </w:div>
            <w:div w:id="2145732787">
              <w:marLeft w:val="0"/>
              <w:marRight w:val="0"/>
              <w:marTop w:val="0"/>
              <w:marBottom w:val="0"/>
              <w:divBdr>
                <w:top w:val="none" w:sz="0" w:space="0" w:color="auto"/>
                <w:left w:val="none" w:sz="0" w:space="0" w:color="auto"/>
                <w:bottom w:val="none" w:sz="0" w:space="0" w:color="auto"/>
                <w:right w:val="none" w:sz="0" w:space="0" w:color="auto"/>
              </w:divBdr>
            </w:div>
            <w:div w:id="510024526">
              <w:marLeft w:val="0"/>
              <w:marRight w:val="0"/>
              <w:marTop w:val="0"/>
              <w:marBottom w:val="0"/>
              <w:divBdr>
                <w:top w:val="none" w:sz="0" w:space="0" w:color="auto"/>
                <w:left w:val="none" w:sz="0" w:space="0" w:color="auto"/>
                <w:bottom w:val="none" w:sz="0" w:space="0" w:color="auto"/>
                <w:right w:val="none" w:sz="0" w:space="0" w:color="auto"/>
              </w:divBdr>
            </w:div>
            <w:div w:id="1818254167">
              <w:marLeft w:val="0"/>
              <w:marRight w:val="0"/>
              <w:marTop w:val="0"/>
              <w:marBottom w:val="0"/>
              <w:divBdr>
                <w:top w:val="none" w:sz="0" w:space="0" w:color="auto"/>
                <w:left w:val="none" w:sz="0" w:space="0" w:color="auto"/>
                <w:bottom w:val="none" w:sz="0" w:space="0" w:color="auto"/>
                <w:right w:val="none" w:sz="0" w:space="0" w:color="auto"/>
              </w:divBdr>
            </w:div>
            <w:div w:id="1285648999">
              <w:marLeft w:val="0"/>
              <w:marRight w:val="0"/>
              <w:marTop w:val="0"/>
              <w:marBottom w:val="0"/>
              <w:divBdr>
                <w:top w:val="none" w:sz="0" w:space="0" w:color="auto"/>
                <w:left w:val="none" w:sz="0" w:space="0" w:color="auto"/>
                <w:bottom w:val="none" w:sz="0" w:space="0" w:color="auto"/>
                <w:right w:val="none" w:sz="0" w:space="0" w:color="auto"/>
              </w:divBdr>
            </w:div>
            <w:div w:id="203031306">
              <w:marLeft w:val="0"/>
              <w:marRight w:val="0"/>
              <w:marTop w:val="0"/>
              <w:marBottom w:val="0"/>
              <w:divBdr>
                <w:top w:val="none" w:sz="0" w:space="0" w:color="auto"/>
                <w:left w:val="none" w:sz="0" w:space="0" w:color="auto"/>
                <w:bottom w:val="none" w:sz="0" w:space="0" w:color="auto"/>
                <w:right w:val="none" w:sz="0" w:space="0" w:color="auto"/>
              </w:divBdr>
            </w:div>
            <w:div w:id="741760309">
              <w:marLeft w:val="0"/>
              <w:marRight w:val="0"/>
              <w:marTop w:val="0"/>
              <w:marBottom w:val="0"/>
              <w:divBdr>
                <w:top w:val="none" w:sz="0" w:space="0" w:color="auto"/>
                <w:left w:val="none" w:sz="0" w:space="0" w:color="auto"/>
                <w:bottom w:val="none" w:sz="0" w:space="0" w:color="auto"/>
                <w:right w:val="none" w:sz="0" w:space="0" w:color="auto"/>
              </w:divBdr>
            </w:div>
            <w:div w:id="1439829528">
              <w:marLeft w:val="0"/>
              <w:marRight w:val="0"/>
              <w:marTop w:val="0"/>
              <w:marBottom w:val="0"/>
              <w:divBdr>
                <w:top w:val="none" w:sz="0" w:space="0" w:color="auto"/>
                <w:left w:val="none" w:sz="0" w:space="0" w:color="auto"/>
                <w:bottom w:val="none" w:sz="0" w:space="0" w:color="auto"/>
                <w:right w:val="none" w:sz="0" w:space="0" w:color="auto"/>
              </w:divBdr>
            </w:div>
            <w:div w:id="834028681">
              <w:marLeft w:val="0"/>
              <w:marRight w:val="0"/>
              <w:marTop w:val="0"/>
              <w:marBottom w:val="0"/>
              <w:divBdr>
                <w:top w:val="none" w:sz="0" w:space="0" w:color="auto"/>
                <w:left w:val="none" w:sz="0" w:space="0" w:color="auto"/>
                <w:bottom w:val="none" w:sz="0" w:space="0" w:color="auto"/>
                <w:right w:val="none" w:sz="0" w:space="0" w:color="auto"/>
              </w:divBdr>
            </w:div>
            <w:div w:id="1785811295">
              <w:marLeft w:val="0"/>
              <w:marRight w:val="0"/>
              <w:marTop w:val="0"/>
              <w:marBottom w:val="0"/>
              <w:divBdr>
                <w:top w:val="none" w:sz="0" w:space="0" w:color="auto"/>
                <w:left w:val="none" w:sz="0" w:space="0" w:color="auto"/>
                <w:bottom w:val="none" w:sz="0" w:space="0" w:color="auto"/>
                <w:right w:val="none" w:sz="0" w:space="0" w:color="auto"/>
              </w:divBdr>
            </w:div>
            <w:div w:id="1196505836">
              <w:marLeft w:val="0"/>
              <w:marRight w:val="0"/>
              <w:marTop w:val="0"/>
              <w:marBottom w:val="0"/>
              <w:divBdr>
                <w:top w:val="none" w:sz="0" w:space="0" w:color="auto"/>
                <w:left w:val="none" w:sz="0" w:space="0" w:color="auto"/>
                <w:bottom w:val="none" w:sz="0" w:space="0" w:color="auto"/>
                <w:right w:val="none" w:sz="0" w:space="0" w:color="auto"/>
              </w:divBdr>
            </w:div>
            <w:div w:id="2046248808">
              <w:marLeft w:val="0"/>
              <w:marRight w:val="0"/>
              <w:marTop w:val="0"/>
              <w:marBottom w:val="0"/>
              <w:divBdr>
                <w:top w:val="none" w:sz="0" w:space="0" w:color="auto"/>
                <w:left w:val="none" w:sz="0" w:space="0" w:color="auto"/>
                <w:bottom w:val="none" w:sz="0" w:space="0" w:color="auto"/>
                <w:right w:val="none" w:sz="0" w:space="0" w:color="auto"/>
              </w:divBdr>
            </w:div>
            <w:div w:id="4333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6581">
      <w:bodyDiv w:val="1"/>
      <w:marLeft w:val="0"/>
      <w:marRight w:val="0"/>
      <w:marTop w:val="0"/>
      <w:marBottom w:val="0"/>
      <w:divBdr>
        <w:top w:val="none" w:sz="0" w:space="0" w:color="auto"/>
        <w:left w:val="none" w:sz="0" w:space="0" w:color="auto"/>
        <w:bottom w:val="none" w:sz="0" w:space="0" w:color="auto"/>
        <w:right w:val="none" w:sz="0" w:space="0" w:color="auto"/>
      </w:divBdr>
      <w:divsChild>
        <w:div w:id="863715322">
          <w:marLeft w:val="0"/>
          <w:marRight w:val="0"/>
          <w:marTop w:val="0"/>
          <w:marBottom w:val="0"/>
          <w:divBdr>
            <w:top w:val="none" w:sz="0" w:space="0" w:color="auto"/>
            <w:left w:val="none" w:sz="0" w:space="0" w:color="auto"/>
            <w:bottom w:val="none" w:sz="0" w:space="0" w:color="auto"/>
            <w:right w:val="none" w:sz="0" w:space="0" w:color="auto"/>
          </w:divBdr>
          <w:divsChild>
            <w:div w:id="1525752918">
              <w:marLeft w:val="0"/>
              <w:marRight w:val="0"/>
              <w:marTop w:val="0"/>
              <w:marBottom w:val="0"/>
              <w:divBdr>
                <w:top w:val="none" w:sz="0" w:space="0" w:color="auto"/>
                <w:left w:val="none" w:sz="0" w:space="0" w:color="auto"/>
                <w:bottom w:val="none" w:sz="0" w:space="0" w:color="auto"/>
                <w:right w:val="none" w:sz="0" w:space="0" w:color="auto"/>
              </w:divBdr>
            </w:div>
            <w:div w:id="95252406">
              <w:marLeft w:val="0"/>
              <w:marRight w:val="0"/>
              <w:marTop w:val="0"/>
              <w:marBottom w:val="0"/>
              <w:divBdr>
                <w:top w:val="none" w:sz="0" w:space="0" w:color="auto"/>
                <w:left w:val="none" w:sz="0" w:space="0" w:color="auto"/>
                <w:bottom w:val="none" w:sz="0" w:space="0" w:color="auto"/>
                <w:right w:val="none" w:sz="0" w:space="0" w:color="auto"/>
              </w:divBdr>
            </w:div>
            <w:div w:id="1069184704">
              <w:marLeft w:val="0"/>
              <w:marRight w:val="0"/>
              <w:marTop w:val="0"/>
              <w:marBottom w:val="0"/>
              <w:divBdr>
                <w:top w:val="none" w:sz="0" w:space="0" w:color="auto"/>
                <w:left w:val="none" w:sz="0" w:space="0" w:color="auto"/>
                <w:bottom w:val="none" w:sz="0" w:space="0" w:color="auto"/>
                <w:right w:val="none" w:sz="0" w:space="0" w:color="auto"/>
              </w:divBdr>
            </w:div>
            <w:div w:id="1544245819">
              <w:marLeft w:val="0"/>
              <w:marRight w:val="0"/>
              <w:marTop w:val="0"/>
              <w:marBottom w:val="0"/>
              <w:divBdr>
                <w:top w:val="none" w:sz="0" w:space="0" w:color="auto"/>
                <w:left w:val="none" w:sz="0" w:space="0" w:color="auto"/>
                <w:bottom w:val="none" w:sz="0" w:space="0" w:color="auto"/>
                <w:right w:val="none" w:sz="0" w:space="0" w:color="auto"/>
              </w:divBdr>
            </w:div>
            <w:div w:id="863248824">
              <w:marLeft w:val="0"/>
              <w:marRight w:val="0"/>
              <w:marTop w:val="0"/>
              <w:marBottom w:val="0"/>
              <w:divBdr>
                <w:top w:val="none" w:sz="0" w:space="0" w:color="auto"/>
                <w:left w:val="none" w:sz="0" w:space="0" w:color="auto"/>
                <w:bottom w:val="none" w:sz="0" w:space="0" w:color="auto"/>
                <w:right w:val="none" w:sz="0" w:space="0" w:color="auto"/>
              </w:divBdr>
            </w:div>
            <w:div w:id="662053803">
              <w:marLeft w:val="0"/>
              <w:marRight w:val="0"/>
              <w:marTop w:val="0"/>
              <w:marBottom w:val="0"/>
              <w:divBdr>
                <w:top w:val="none" w:sz="0" w:space="0" w:color="auto"/>
                <w:left w:val="none" w:sz="0" w:space="0" w:color="auto"/>
                <w:bottom w:val="none" w:sz="0" w:space="0" w:color="auto"/>
                <w:right w:val="none" w:sz="0" w:space="0" w:color="auto"/>
              </w:divBdr>
            </w:div>
            <w:div w:id="1615794979">
              <w:marLeft w:val="0"/>
              <w:marRight w:val="0"/>
              <w:marTop w:val="0"/>
              <w:marBottom w:val="0"/>
              <w:divBdr>
                <w:top w:val="none" w:sz="0" w:space="0" w:color="auto"/>
                <w:left w:val="none" w:sz="0" w:space="0" w:color="auto"/>
                <w:bottom w:val="none" w:sz="0" w:space="0" w:color="auto"/>
                <w:right w:val="none" w:sz="0" w:space="0" w:color="auto"/>
              </w:divBdr>
            </w:div>
            <w:div w:id="618494642">
              <w:marLeft w:val="0"/>
              <w:marRight w:val="0"/>
              <w:marTop w:val="0"/>
              <w:marBottom w:val="0"/>
              <w:divBdr>
                <w:top w:val="none" w:sz="0" w:space="0" w:color="auto"/>
                <w:left w:val="none" w:sz="0" w:space="0" w:color="auto"/>
                <w:bottom w:val="none" w:sz="0" w:space="0" w:color="auto"/>
                <w:right w:val="none" w:sz="0" w:space="0" w:color="auto"/>
              </w:divBdr>
            </w:div>
            <w:div w:id="902251796">
              <w:marLeft w:val="0"/>
              <w:marRight w:val="0"/>
              <w:marTop w:val="0"/>
              <w:marBottom w:val="0"/>
              <w:divBdr>
                <w:top w:val="none" w:sz="0" w:space="0" w:color="auto"/>
                <w:left w:val="none" w:sz="0" w:space="0" w:color="auto"/>
                <w:bottom w:val="none" w:sz="0" w:space="0" w:color="auto"/>
                <w:right w:val="none" w:sz="0" w:space="0" w:color="auto"/>
              </w:divBdr>
            </w:div>
            <w:div w:id="833033836">
              <w:marLeft w:val="0"/>
              <w:marRight w:val="0"/>
              <w:marTop w:val="0"/>
              <w:marBottom w:val="0"/>
              <w:divBdr>
                <w:top w:val="none" w:sz="0" w:space="0" w:color="auto"/>
                <w:left w:val="none" w:sz="0" w:space="0" w:color="auto"/>
                <w:bottom w:val="none" w:sz="0" w:space="0" w:color="auto"/>
                <w:right w:val="none" w:sz="0" w:space="0" w:color="auto"/>
              </w:divBdr>
            </w:div>
            <w:div w:id="1140145616">
              <w:marLeft w:val="0"/>
              <w:marRight w:val="0"/>
              <w:marTop w:val="0"/>
              <w:marBottom w:val="0"/>
              <w:divBdr>
                <w:top w:val="none" w:sz="0" w:space="0" w:color="auto"/>
                <w:left w:val="none" w:sz="0" w:space="0" w:color="auto"/>
                <w:bottom w:val="none" w:sz="0" w:space="0" w:color="auto"/>
                <w:right w:val="none" w:sz="0" w:space="0" w:color="auto"/>
              </w:divBdr>
            </w:div>
            <w:div w:id="19013425">
              <w:marLeft w:val="0"/>
              <w:marRight w:val="0"/>
              <w:marTop w:val="0"/>
              <w:marBottom w:val="0"/>
              <w:divBdr>
                <w:top w:val="none" w:sz="0" w:space="0" w:color="auto"/>
                <w:left w:val="none" w:sz="0" w:space="0" w:color="auto"/>
                <w:bottom w:val="none" w:sz="0" w:space="0" w:color="auto"/>
                <w:right w:val="none" w:sz="0" w:space="0" w:color="auto"/>
              </w:divBdr>
            </w:div>
            <w:div w:id="892816095">
              <w:marLeft w:val="0"/>
              <w:marRight w:val="0"/>
              <w:marTop w:val="0"/>
              <w:marBottom w:val="0"/>
              <w:divBdr>
                <w:top w:val="none" w:sz="0" w:space="0" w:color="auto"/>
                <w:left w:val="none" w:sz="0" w:space="0" w:color="auto"/>
                <w:bottom w:val="none" w:sz="0" w:space="0" w:color="auto"/>
                <w:right w:val="none" w:sz="0" w:space="0" w:color="auto"/>
              </w:divBdr>
            </w:div>
            <w:div w:id="1535193984">
              <w:marLeft w:val="0"/>
              <w:marRight w:val="0"/>
              <w:marTop w:val="0"/>
              <w:marBottom w:val="0"/>
              <w:divBdr>
                <w:top w:val="none" w:sz="0" w:space="0" w:color="auto"/>
                <w:left w:val="none" w:sz="0" w:space="0" w:color="auto"/>
                <w:bottom w:val="none" w:sz="0" w:space="0" w:color="auto"/>
                <w:right w:val="none" w:sz="0" w:space="0" w:color="auto"/>
              </w:divBdr>
            </w:div>
            <w:div w:id="1357348259">
              <w:marLeft w:val="0"/>
              <w:marRight w:val="0"/>
              <w:marTop w:val="0"/>
              <w:marBottom w:val="0"/>
              <w:divBdr>
                <w:top w:val="none" w:sz="0" w:space="0" w:color="auto"/>
                <w:left w:val="none" w:sz="0" w:space="0" w:color="auto"/>
                <w:bottom w:val="none" w:sz="0" w:space="0" w:color="auto"/>
                <w:right w:val="none" w:sz="0" w:space="0" w:color="auto"/>
              </w:divBdr>
            </w:div>
            <w:div w:id="1999115015">
              <w:marLeft w:val="0"/>
              <w:marRight w:val="0"/>
              <w:marTop w:val="0"/>
              <w:marBottom w:val="0"/>
              <w:divBdr>
                <w:top w:val="none" w:sz="0" w:space="0" w:color="auto"/>
                <w:left w:val="none" w:sz="0" w:space="0" w:color="auto"/>
                <w:bottom w:val="none" w:sz="0" w:space="0" w:color="auto"/>
                <w:right w:val="none" w:sz="0" w:space="0" w:color="auto"/>
              </w:divBdr>
            </w:div>
            <w:div w:id="246616423">
              <w:marLeft w:val="0"/>
              <w:marRight w:val="0"/>
              <w:marTop w:val="0"/>
              <w:marBottom w:val="0"/>
              <w:divBdr>
                <w:top w:val="none" w:sz="0" w:space="0" w:color="auto"/>
                <w:left w:val="none" w:sz="0" w:space="0" w:color="auto"/>
                <w:bottom w:val="none" w:sz="0" w:space="0" w:color="auto"/>
                <w:right w:val="none" w:sz="0" w:space="0" w:color="auto"/>
              </w:divBdr>
            </w:div>
            <w:div w:id="551890466">
              <w:marLeft w:val="0"/>
              <w:marRight w:val="0"/>
              <w:marTop w:val="0"/>
              <w:marBottom w:val="0"/>
              <w:divBdr>
                <w:top w:val="none" w:sz="0" w:space="0" w:color="auto"/>
                <w:left w:val="none" w:sz="0" w:space="0" w:color="auto"/>
                <w:bottom w:val="none" w:sz="0" w:space="0" w:color="auto"/>
                <w:right w:val="none" w:sz="0" w:space="0" w:color="auto"/>
              </w:divBdr>
            </w:div>
            <w:div w:id="1359700421">
              <w:marLeft w:val="0"/>
              <w:marRight w:val="0"/>
              <w:marTop w:val="0"/>
              <w:marBottom w:val="0"/>
              <w:divBdr>
                <w:top w:val="none" w:sz="0" w:space="0" w:color="auto"/>
                <w:left w:val="none" w:sz="0" w:space="0" w:color="auto"/>
                <w:bottom w:val="none" w:sz="0" w:space="0" w:color="auto"/>
                <w:right w:val="none" w:sz="0" w:space="0" w:color="auto"/>
              </w:divBdr>
            </w:div>
            <w:div w:id="1630167943">
              <w:marLeft w:val="0"/>
              <w:marRight w:val="0"/>
              <w:marTop w:val="0"/>
              <w:marBottom w:val="0"/>
              <w:divBdr>
                <w:top w:val="none" w:sz="0" w:space="0" w:color="auto"/>
                <w:left w:val="none" w:sz="0" w:space="0" w:color="auto"/>
                <w:bottom w:val="none" w:sz="0" w:space="0" w:color="auto"/>
                <w:right w:val="none" w:sz="0" w:space="0" w:color="auto"/>
              </w:divBdr>
            </w:div>
            <w:div w:id="1788743517">
              <w:marLeft w:val="0"/>
              <w:marRight w:val="0"/>
              <w:marTop w:val="0"/>
              <w:marBottom w:val="0"/>
              <w:divBdr>
                <w:top w:val="none" w:sz="0" w:space="0" w:color="auto"/>
                <w:left w:val="none" w:sz="0" w:space="0" w:color="auto"/>
                <w:bottom w:val="none" w:sz="0" w:space="0" w:color="auto"/>
                <w:right w:val="none" w:sz="0" w:space="0" w:color="auto"/>
              </w:divBdr>
            </w:div>
            <w:div w:id="1750614240">
              <w:marLeft w:val="0"/>
              <w:marRight w:val="0"/>
              <w:marTop w:val="0"/>
              <w:marBottom w:val="0"/>
              <w:divBdr>
                <w:top w:val="none" w:sz="0" w:space="0" w:color="auto"/>
                <w:left w:val="none" w:sz="0" w:space="0" w:color="auto"/>
                <w:bottom w:val="none" w:sz="0" w:space="0" w:color="auto"/>
                <w:right w:val="none" w:sz="0" w:space="0" w:color="auto"/>
              </w:divBdr>
            </w:div>
            <w:div w:id="1642729340">
              <w:marLeft w:val="0"/>
              <w:marRight w:val="0"/>
              <w:marTop w:val="0"/>
              <w:marBottom w:val="0"/>
              <w:divBdr>
                <w:top w:val="none" w:sz="0" w:space="0" w:color="auto"/>
                <w:left w:val="none" w:sz="0" w:space="0" w:color="auto"/>
                <w:bottom w:val="none" w:sz="0" w:space="0" w:color="auto"/>
                <w:right w:val="none" w:sz="0" w:space="0" w:color="auto"/>
              </w:divBdr>
            </w:div>
            <w:div w:id="612907269">
              <w:marLeft w:val="0"/>
              <w:marRight w:val="0"/>
              <w:marTop w:val="0"/>
              <w:marBottom w:val="0"/>
              <w:divBdr>
                <w:top w:val="none" w:sz="0" w:space="0" w:color="auto"/>
                <w:left w:val="none" w:sz="0" w:space="0" w:color="auto"/>
                <w:bottom w:val="none" w:sz="0" w:space="0" w:color="auto"/>
                <w:right w:val="none" w:sz="0" w:space="0" w:color="auto"/>
              </w:divBdr>
            </w:div>
            <w:div w:id="7294596">
              <w:marLeft w:val="0"/>
              <w:marRight w:val="0"/>
              <w:marTop w:val="0"/>
              <w:marBottom w:val="0"/>
              <w:divBdr>
                <w:top w:val="none" w:sz="0" w:space="0" w:color="auto"/>
                <w:left w:val="none" w:sz="0" w:space="0" w:color="auto"/>
                <w:bottom w:val="none" w:sz="0" w:space="0" w:color="auto"/>
                <w:right w:val="none" w:sz="0" w:space="0" w:color="auto"/>
              </w:divBdr>
            </w:div>
            <w:div w:id="1116679872">
              <w:marLeft w:val="0"/>
              <w:marRight w:val="0"/>
              <w:marTop w:val="0"/>
              <w:marBottom w:val="0"/>
              <w:divBdr>
                <w:top w:val="none" w:sz="0" w:space="0" w:color="auto"/>
                <w:left w:val="none" w:sz="0" w:space="0" w:color="auto"/>
                <w:bottom w:val="none" w:sz="0" w:space="0" w:color="auto"/>
                <w:right w:val="none" w:sz="0" w:space="0" w:color="auto"/>
              </w:divBdr>
            </w:div>
            <w:div w:id="160389615">
              <w:marLeft w:val="0"/>
              <w:marRight w:val="0"/>
              <w:marTop w:val="0"/>
              <w:marBottom w:val="0"/>
              <w:divBdr>
                <w:top w:val="none" w:sz="0" w:space="0" w:color="auto"/>
                <w:left w:val="none" w:sz="0" w:space="0" w:color="auto"/>
                <w:bottom w:val="none" w:sz="0" w:space="0" w:color="auto"/>
                <w:right w:val="none" w:sz="0" w:space="0" w:color="auto"/>
              </w:divBdr>
            </w:div>
            <w:div w:id="1136751600">
              <w:marLeft w:val="0"/>
              <w:marRight w:val="0"/>
              <w:marTop w:val="0"/>
              <w:marBottom w:val="0"/>
              <w:divBdr>
                <w:top w:val="none" w:sz="0" w:space="0" w:color="auto"/>
                <w:left w:val="none" w:sz="0" w:space="0" w:color="auto"/>
                <w:bottom w:val="none" w:sz="0" w:space="0" w:color="auto"/>
                <w:right w:val="none" w:sz="0" w:space="0" w:color="auto"/>
              </w:divBdr>
            </w:div>
            <w:div w:id="1625652964">
              <w:marLeft w:val="0"/>
              <w:marRight w:val="0"/>
              <w:marTop w:val="0"/>
              <w:marBottom w:val="0"/>
              <w:divBdr>
                <w:top w:val="none" w:sz="0" w:space="0" w:color="auto"/>
                <w:left w:val="none" w:sz="0" w:space="0" w:color="auto"/>
                <w:bottom w:val="none" w:sz="0" w:space="0" w:color="auto"/>
                <w:right w:val="none" w:sz="0" w:space="0" w:color="auto"/>
              </w:divBdr>
            </w:div>
            <w:div w:id="687291351">
              <w:marLeft w:val="0"/>
              <w:marRight w:val="0"/>
              <w:marTop w:val="0"/>
              <w:marBottom w:val="0"/>
              <w:divBdr>
                <w:top w:val="none" w:sz="0" w:space="0" w:color="auto"/>
                <w:left w:val="none" w:sz="0" w:space="0" w:color="auto"/>
                <w:bottom w:val="none" w:sz="0" w:space="0" w:color="auto"/>
                <w:right w:val="none" w:sz="0" w:space="0" w:color="auto"/>
              </w:divBdr>
            </w:div>
            <w:div w:id="1129125803">
              <w:marLeft w:val="0"/>
              <w:marRight w:val="0"/>
              <w:marTop w:val="0"/>
              <w:marBottom w:val="0"/>
              <w:divBdr>
                <w:top w:val="none" w:sz="0" w:space="0" w:color="auto"/>
                <w:left w:val="none" w:sz="0" w:space="0" w:color="auto"/>
                <w:bottom w:val="none" w:sz="0" w:space="0" w:color="auto"/>
                <w:right w:val="none" w:sz="0" w:space="0" w:color="auto"/>
              </w:divBdr>
            </w:div>
            <w:div w:id="2054427130">
              <w:marLeft w:val="0"/>
              <w:marRight w:val="0"/>
              <w:marTop w:val="0"/>
              <w:marBottom w:val="0"/>
              <w:divBdr>
                <w:top w:val="none" w:sz="0" w:space="0" w:color="auto"/>
                <w:left w:val="none" w:sz="0" w:space="0" w:color="auto"/>
                <w:bottom w:val="none" w:sz="0" w:space="0" w:color="auto"/>
                <w:right w:val="none" w:sz="0" w:space="0" w:color="auto"/>
              </w:divBdr>
            </w:div>
            <w:div w:id="826871194">
              <w:marLeft w:val="0"/>
              <w:marRight w:val="0"/>
              <w:marTop w:val="0"/>
              <w:marBottom w:val="0"/>
              <w:divBdr>
                <w:top w:val="none" w:sz="0" w:space="0" w:color="auto"/>
                <w:left w:val="none" w:sz="0" w:space="0" w:color="auto"/>
                <w:bottom w:val="none" w:sz="0" w:space="0" w:color="auto"/>
                <w:right w:val="none" w:sz="0" w:space="0" w:color="auto"/>
              </w:divBdr>
            </w:div>
            <w:div w:id="1254783398">
              <w:marLeft w:val="0"/>
              <w:marRight w:val="0"/>
              <w:marTop w:val="0"/>
              <w:marBottom w:val="0"/>
              <w:divBdr>
                <w:top w:val="none" w:sz="0" w:space="0" w:color="auto"/>
                <w:left w:val="none" w:sz="0" w:space="0" w:color="auto"/>
                <w:bottom w:val="none" w:sz="0" w:space="0" w:color="auto"/>
                <w:right w:val="none" w:sz="0" w:space="0" w:color="auto"/>
              </w:divBdr>
            </w:div>
            <w:div w:id="1978685442">
              <w:marLeft w:val="0"/>
              <w:marRight w:val="0"/>
              <w:marTop w:val="0"/>
              <w:marBottom w:val="0"/>
              <w:divBdr>
                <w:top w:val="none" w:sz="0" w:space="0" w:color="auto"/>
                <w:left w:val="none" w:sz="0" w:space="0" w:color="auto"/>
                <w:bottom w:val="none" w:sz="0" w:space="0" w:color="auto"/>
                <w:right w:val="none" w:sz="0" w:space="0" w:color="auto"/>
              </w:divBdr>
            </w:div>
            <w:div w:id="1974826120">
              <w:marLeft w:val="0"/>
              <w:marRight w:val="0"/>
              <w:marTop w:val="0"/>
              <w:marBottom w:val="0"/>
              <w:divBdr>
                <w:top w:val="none" w:sz="0" w:space="0" w:color="auto"/>
                <w:left w:val="none" w:sz="0" w:space="0" w:color="auto"/>
                <w:bottom w:val="none" w:sz="0" w:space="0" w:color="auto"/>
                <w:right w:val="none" w:sz="0" w:space="0" w:color="auto"/>
              </w:divBdr>
            </w:div>
            <w:div w:id="1074090271">
              <w:marLeft w:val="0"/>
              <w:marRight w:val="0"/>
              <w:marTop w:val="0"/>
              <w:marBottom w:val="0"/>
              <w:divBdr>
                <w:top w:val="none" w:sz="0" w:space="0" w:color="auto"/>
                <w:left w:val="none" w:sz="0" w:space="0" w:color="auto"/>
                <w:bottom w:val="none" w:sz="0" w:space="0" w:color="auto"/>
                <w:right w:val="none" w:sz="0" w:space="0" w:color="auto"/>
              </w:divBdr>
            </w:div>
            <w:div w:id="843932599">
              <w:marLeft w:val="0"/>
              <w:marRight w:val="0"/>
              <w:marTop w:val="0"/>
              <w:marBottom w:val="0"/>
              <w:divBdr>
                <w:top w:val="none" w:sz="0" w:space="0" w:color="auto"/>
                <w:left w:val="none" w:sz="0" w:space="0" w:color="auto"/>
                <w:bottom w:val="none" w:sz="0" w:space="0" w:color="auto"/>
                <w:right w:val="none" w:sz="0" w:space="0" w:color="auto"/>
              </w:divBdr>
            </w:div>
            <w:div w:id="432826883">
              <w:marLeft w:val="0"/>
              <w:marRight w:val="0"/>
              <w:marTop w:val="0"/>
              <w:marBottom w:val="0"/>
              <w:divBdr>
                <w:top w:val="none" w:sz="0" w:space="0" w:color="auto"/>
                <w:left w:val="none" w:sz="0" w:space="0" w:color="auto"/>
                <w:bottom w:val="none" w:sz="0" w:space="0" w:color="auto"/>
                <w:right w:val="none" w:sz="0" w:space="0" w:color="auto"/>
              </w:divBdr>
            </w:div>
            <w:div w:id="430125969">
              <w:marLeft w:val="0"/>
              <w:marRight w:val="0"/>
              <w:marTop w:val="0"/>
              <w:marBottom w:val="0"/>
              <w:divBdr>
                <w:top w:val="none" w:sz="0" w:space="0" w:color="auto"/>
                <w:left w:val="none" w:sz="0" w:space="0" w:color="auto"/>
                <w:bottom w:val="none" w:sz="0" w:space="0" w:color="auto"/>
                <w:right w:val="none" w:sz="0" w:space="0" w:color="auto"/>
              </w:divBdr>
            </w:div>
            <w:div w:id="1774395879">
              <w:marLeft w:val="0"/>
              <w:marRight w:val="0"/>
              <w:marTop w:val="0"/>
              <w:marBottom w:val="0"/>
              <w:divBdr>
                <w:top w:val="none" w:sz="0" w:space="0" w:color="auto"/>
                <w:left w:val="none" w:sz="0" w:space="0" w:color="auto"/>
                <w:bottom w:val="none" w:sz="0" w:space="0" w:color="auto"/>
                <w:right w:val="none" w:sz="0" w:space="0" w:color="auto"/>
              </w:divBdr>
            </w:div>
            <w:div w:id="581333607">
              <w:marLeft w:val="0"/>
              <w:marRight w:val="0"/>
              <w:marTop w:val="0"/>
              <w:marBottom w:val="0"/>
              <w:divBdr>
                <w:top w:val="none" w:sz="0" w:space="0" w:color="auto"/>
                <w:left w:val="none" w:sz="0" w:space="0" w:color="auto"/>
                <w:bottom w:val="none" w:sz="0" w:space="0" w:color="auto"/>
                <w:right w:val="none" w:sz="0" w:space="0" w:color="auto"/>
              </w:divBdr>
            </w:div>
            <w:div w:id="2085174864">
              <w:marLeft w:val="0"/>
              <w:marRight w:val="0"/>
              <w:marTop w:val="0"/>
              <w:marBottom w:val="0"/>
              <w:divBdr>
                <w:top w:val="none" w:sz="0" w:space="0" w:color="auto"/>
                <w:left w:val="none" w:sz="0" w:space="0" w:color="auto"/>
                <w:bottom w:val="none" w:sz="0" w:space="0" w:color="auto"/>
                <w:right w:val="none" w:sz="0" w:space="0" w:color="auto"/>
              </w:divBdr>
            </w:div>
            <w:div w:id="523329971">
              <w:marLeft w:val="0"/>
              <w:marRight w:val="0"/>
              <w:marTop w:val="0"/>
              <w:marBottom w:val="0"/>
              <w:divBdr>
                <w:top w:val="none" w:sz="0" w:space="0" w:color="auto"/>
                <w:left w:val="none" w:sz="0" w:space="0" w:color="auto"/>
                <w:bottom w:val="none" w:sz="0" w:space="0" w:color="auto"/>
                <w:right w:val="none" w:sz="0" w:space="0" w:color="auto"/>
              </w:divBdr>
            </w:div>
            <w:div w:id="571741374">
              <w:marLeft w:val="0"/>
              <w:marRight w:val="0"/>
              <w:marTop w:val="0"/>
              <w:marBottom w:val="0"/>
              <w:divBdr>
                <w:top w:val="none" w:sz="0" w:space="0" w:color="auto"/>
                <w:left w:val="none" w:sz="0" w:space="0" w:color="auto"/>
                <w:bottom w:val="none" w:sz="0" w:space="0" w:color="auto"/>
                <w:right w:val="none" w:sz="0" w:space="0" w:color="auto"/>
              </w:divBdr>
            </w:div>
            <w:div w:id="1540162171">
              <w:marLeft w:val="0"/>
              <w:marRight w:val="0"/>
              <w:marTop w:val="0"/>
              <w:marBottom w:val="0"/>
              <w:divBdr>
                <w:top w:val="none" w:sz="0" w:space="0" w:color="auto"/>
                <w:left w:val="none" w:sz="0" w:space="0" w:color="auto"/>
                <w:bottom w:val="none" w:sz="0" w:space="0" w:color="auto"/>
                <w:right w:val="none" w:sz="0" w:space="0" w:color="auto"/>
              </w:divBdr>
            </w:div>
            <w:div w:id="863247184">
              <w:marLeft w:val="0"/>
              <w:marRight w:val="0"/>
              <w:marTop w:val="0"/>
              <w:marBottom w:val="0"/>
              <w:divBdr>
                <w:top w:val="none" w:sz="0" w:space="0" w:color="auto"/>
                <w:left w:val="none" w:sz="0" w:space="0" w:color="auto"/>
                <w:bottom w:val="none" w:sz="0" w:space="0" w:color="auto"/>
                <w:right w:val="none" w:sz="0" w:space="0" w:color="auto"/>
              </w:divBdr>
            </w:div>
            <w:div w:id="1260871443">
              <w:marLeft w:val="0"/>
              <w:marRight w:val="0"/>
              <w:marTop w:val="0"/>
              <w:marBottom w:val="0"/>
              <w:divBdr>
                <w:top w:val="none" w:sz="0" w:space="0" w:color="auto"/>
                <w:left w:val="none" w:sz="0" w:space="0" w:color="auto"/>
                <w:bottom w:val="none" w:sz="0" w:space="0" w:color="auto"/>
                <w:right w:val="none" w:sz="0" w:space="0" w:color="auto"/>
              </w:divBdr>
            </w:div>
            <w:div w:id="101922851">
              <w:marLeft w:val="0"/>
              <w:marRight w:val="0"/>
              <w:marTop w:val="0"/>
              <w:marBottom w:val="0"/>
              <w:divBdr>
                <w:top w:val="none" w:sz="0" w:space="0" w:color="auto"/>
                <w:left w:val="none" w:sz="0" w:space="0" w:color="auto"/>
                <w:bottom w:val="none" w:sz="0" w:space="0" w:color="auto"/>
                <w:right w:val="none" w:sz="0" w:space="0" w:color="auto"/>
              </w:divBdr>
            </w:div>
            <w:div w:id="939072626">
              <w:marLeft w:val="0"/>
              <w:marRight w:val="0"/>
              <w:marTop w:val="0"/>
              <w:marBottom w:val="0"/>
              <w:divBdr>
                <w:top w:val="none" w:sz="0" w:space="0" w:color="auto"/>
                <w:left w:val="none" w:sz="0" w:space="0" w:color="auto"/>
                <w:bottom w:val="none" w:sz="0" w:space="0" w:color="auto"/>
                <w:right w:val="none" w:sz="0" w:space="0" w:color="auto"/>
              </w:divBdr>
            </w:div>
            <w:div w:id="1682931201">
              <w:marLeft w:val="0"/>
              <w:marRight w:val="0"/>
              <w:marTop w:val="0"/>
              <w:marBottom w:val="0"/>
              <w:divBdr>
                <w:top w:val="none" w:sz="0" w:space="0" w:color="auto"/>
                <w:left w:val="none" w:sz="0" w:space="0" w:color="auto"/>
                <w:bottom w:val="none" w:sz="0" w:space="0" w:color="auto"/>
                <w:right w:val="none" w:sz="0" w:space="0" w:color="auto"/>
              </w:divBdr>
            </w:div>
            <w:div w:id="548034568">
              <w:marLeft w:val="0"/>
              <w:marRight w:val="0"/>
              <w:marTop w:val="0"/>
              <w:marBottom w:val="0"/>
              <w:divBdr>
                <w:top w:val="none" w:sz="0" w:space="0" w:color="auto"/>
                <w:left w:val="none" w:sz="0" w:space="0" w:color="auto"/>
                <w:bottom w:val="none" w:sz="0" w:space="0" w:color="auto"/>
                <w:right w:val="none" w:sz="0" w:space="0" w:color="auto"/>
              </w:divBdr>
            </w:div>
            <w:div w:id="1379621292">
              <w:marLeft w:val="0"/>
              <w:marRight w:val="0"/>
              <w:marTop w:val="0"/>
              <w:marBottom w:val="0"/>
              <w:divBdr>
                <w:top w:val="none" w:sz="0" w:space="0" w:color="auto"/>
                <w:left w:val="none" w:sz="0" w:space="0" w:color="auto"/>
                <w:bottom w:val="none" w:sz="0" w:space="0" w:color="auto"/>
                <w:right w:val="none" w:sz="0" w:space="0" w:color="auto"/>
              </w:divBdr>
            </w:div>
            <w:div w:id="816727094">
              <w:marLeft w:val="0"/>
              <w:marRight w:val="0"/>
              <w:marTop w:val="0"/>
              <w:marBottom w:val="0"/>
              <w:divBdr>
                <w:top w:val="none" w:sz="0" w:space="0" w:color="auto"/>
                <w:left w:val="none" w:sz="0" w:space="0" w:color="auto"/>
                <w:bottom w:val="none" w:sz="0" w:space="0" w:color="auto"/>
                <w:right w:val="none" w:sz="0" w:space="0" w:color="auto"/>
              </w:divBdr>
            </w:div>
            <w:div w:id="1431270228">
              <w:marLeft w:val="0"/>
              <w:marRight w:val="0"/>
              <w:marTop w:val="0"/>
              <w:marBottom w:val="0"/>
              <w:divBdr>
                <w:top w:val="none" w:sz="0" w:space="0" w:color="auto"/>
                <w:left w:val="none" w:sz="0" w:space="0" w:color="auto"/>
                <w:bottom w:val="none" w:sz="0" w:space="0" w:color="auto"/>
                <w:right w:val="none" w:sz="0" w:space="0" w:color="auto"/>
              </w:divBdr>
            </w:div>
            <w:div w:id="258375371">
              <w:marLeft w:val="0"/>
              <w:marRight w:val="0"/>
              <w:marTop w:val="0"/>
              <w:marBottom w:val="0"/>
              <w:divBdr>
                <w:top w:val="none" w:sz="0" w:space="0" w:color="auto"/>
                <w:left w:val="none" w:sz="0" w:space="0" w:color="auto"/>
                <w:bottom w:val="none" w:sz="0" w:space="0" w:color="auto"/>
                <w:right w:val="none" w:sz="0" w:space="0" w:color="auto"/>
              </w:divBdr>
            </w:div>
            <w:div w:id="1455517065">
              <w:marLeft w:val="0"/>
              <w:marRight w:val="0"/>
              <w:marTop w:val="0"/>
              <w:marBottom w:val="0"/>
              <w:divBdr>
                <w:top w:val="none" w:sz="0" w:space="0" w:color="auto"/>
                <w:left w:val="none" w:sz="0" w:space="0" w:color="auto"/>
                <w:bottom w:val="none" w:sz="0" w:space="0" w:color="auto"/>
                <w:right w:val="none" w:sz="0" w:space="0" w:color="auto"/>
              </w:divBdr>
            </w:div>
            <w:div w:id="913515158">
              <w:marLeft w:val="0"/>
              <w:marRight w:val="0"/>
              <w:marTop w:val="0"/>
              <w:marBottom w:val="0"/>
              <w:divBdr>
                <w:top w:val="none" w:sz="0" w:space="0" w:color="auto"/>
                <w:left w:val="none" w:sz="0" w:space="0" w:color="auto"/>
                <w:bottom w:val="none" w:sz="0" w:space="0" w:color="auto"/>
                <w:right w:val="none" w:sz="0" w:space="0" w:color="auto"/>
              </w:divBdr>
            </w:div>
            <w:div w:id="1821998009">
              <w:marLeft w:val="0"/>
              <w:marRight w:val="0"/>
              <w:marTop w:val="0"/>
              <w:marBottom w:val="0"/>
              <w:divBdr>
                <w:top w:val="none" w:sz="0" w:space="0" w:color="auto"/>
                <w:left w:val="none" w:sz="0" w:space="0" w:color="auto"/>
                <w:bottom w:val="none" w:sz="0" w:space="0" w:color="auto"/>
                <w:right w:val="none" w:sz="0" w:space="0" w:color="auto"/>
              </w:divBdr>
            </w:div>
            <w:div w:id="157500523">
              <w:marLeft w:val="0"/>
              <w:marRight w:val="0"/>
              <w:marTop w:val="0"/>
              <w:marBottom w:val="0"/>
              <w:divBdr>
                <w:top w:val="none" w:sz="0" w:space="0" w:color="auto"/>
                <w:left w:val="none" w:sz="0" w:space="0" w:color="auto"/>
                <w:bottom w:val="none" w:sz="0" w:space="0" w:color="auto"/>
                <w:right w:val="none" w:sz="0" w:space="0" w:color="auto"/>
              </w:divBdr>
            </w:div>
            <w:div w:id="1557741939">
              <w:marLeft w:val="0"/>
              <w:marRight w:val="0"/>
              <w:marTop w:val="0"/>
              <w:marBottom w:val="0"/>
              <w:divBdr>
                <w:top w:val="none" w:sz="0" w:space="0" w:color="auto"/>
                <w:left w:val="none" w:sz="0" w:space="0" w:color="auto"/>
                <w:bottom w:val="none" w:sz="0" w:space="0" w:color="auto"/>
                <w:right w:val="none" w:sz="0" w:space="0" w:color="auto"/>
              </w:divBdr>
            </w:div>
            <w:div w:id="2006127111">
              <w:marLeft w:val="0"/>
              <w:marRight w:val="0"/>
              <w:marTop w:val="0"/>
              <w:marBottom w:val="0"/>
              <w:divBdr>
                <w:top w:val="none" w:sz="0" w:space="0" w:color="auto"/>
                <w:left w:val="none" w:sz="0" w:space="0" w:color="auto"/>
                <w:bottom w:val="none" w:sz="0" w:space="0" w:color="auto"/>
                <w:right w:val="none" w:sz="0" w:space="0" w:color="auto"/>
              </w:divBdr>
            </w:div>
            <w:div w:id="280570578">
              <w:marLeft w:val="0"/>
              <w:marRight w:val="0"/>
              <w:marTop w:val="0"/>
              <w:marBottom w:val="0"/>
              <w:divBdr>
                <w:top w:val="none" w:sz="0" w:space="0" w:color="auto"/>
                <w:left w:val="none" w:sz="0" w:space="0" w:color="auto"/>
                <w:bottom w:val="none" w:sz="0" w:space="0" w:color="auto"/>
                <w:right w:val="none" w:sz="0" w:space="0" w:color="auto"/>
              </w:divBdr>
            </w:div>
            <w:div w:id="1636518389">
              <w:marLeft w:val="0"/>
              <w:marRight w:val="0"/>
              <w:marTop w:val="0"/>
              <w:marBottom w:val="0"/>
              <w:divBdr>
                <w:top w:val="none" w:sz="0" w:space="0" w:color="auto"/>
                <w:left w:val="none" w:sz="0" w:space="0" w:color="auto"/>
                <w:bottom w:val="none" w:sz="0" w:space="0" w:color="auto"/>
                <w:right w:val="none" w:sz="0" w:space="0" w:color="auto"/>
              </w:divBdr>
            </w:div>
            <w:div w:id="1319114063">
              <w:marLeft w:val="0"/>
              <w:marRight w:val="0"/>
              <w:marTop w:val="0"/>
              <w:marBottom w:val="0"/>
              <w:divBdr>
                <w:top w:val="none" w:sz="0" w:space="0" w:color="auto"/>
                <w:left w:val="none" w:sz="0" w:space="0" w:color="auto"/>
                <w:bottom w:val="none" w:sz="0" w:space="0" w:color="auto"/>
                <w:right w:val="none" w:sz="0" w:space="0" w:color="auto"/>
              </w:divBdr>
            </w:div>
            <w:div w:id="99107521">
              <w:marLeft w:val="0"/>
              <w:marRight w:val="0"/>
              <w:marTop w:val="0"/>
              <w:marBottom w:val="0"/>
              <w:divBdr>
                <w:top w:val="none" w:sz="0" w:space="0" w:color="auto"/>
                <w:left w:val="none" w:sz="0" w:space="0" w:color="auto"/>
                <w:bottom w:val="none" w:sz="0" w:space="0" w:color="auto"/>
                <w:right w:val="none" w:sz="0" w:space="0" w:color="auto"/>
              </w:divBdr>
            </w:div>
            <w:div w:id="2074697300">
              <w:marLeft w:val="0"/>
              <w:marRight w:val="0"/>
              <w:marTop w:val="0"/>
              <w:marBottom w:val="0"/>
              <w:divBdr>
                <w:top w:val="none" w:sz="0" w:space="0" w:color="auto"/>
                <w:left w:val="none" w:sz="0" w:space="0" w:color="auto"/>
                <w:bottom w:val="none" w:sz="0" w:space="0" w:color="auto"/>
                <w:right w:val="none" w:sz="0" w:space="0" w:color="auto"/>
              </w:divBdr>
            </w:div>
            <w:div w:id="1707874869">
              <w:marLeft w:val="0"/>
              <w:marRight w:val="0"/>
              <w:marTop w:val="0"/>
              <w:marBottom w:val="0"/>
              <w:divBdr>
                <w:top w:val="none" w:sz="0" w:space="0" w:color="auto"/>
                <w:left w:val="none" w:sz="0" w:space="0" w:color="auto"/>
                <w:bottom w:val="none" w:sz="0" w:space="0" w:color="auto"/>
                <w:right w:val="none" w:sz="0" w:space="0" w:color="auto"/>
              </w:divBdr>
            </w:div>
            <w:div w:id="1868252982">
              <w:marLeft w:val="0"/>
              <w:marRight w:val="0"/>
              <w:marTop w:val="0"/>
              <w:marBottom w:val="0"/>
              <w:divBdr>
                <w:top w:val="none" w:sz="0" w:space="0" w:color="auto"/>
                <w:left w:val="none" w:sz="0" w:space="0" w:color="auto"/>
                <w:bottom w:val="none" w:sz="0" w:space="0" w:color="auto"/>
                <w:right w:val="none" w:sz="0" w:space="0" w:color="auto"/>
              </w:divBdr>
            </w:div>
            <w:div w:id="1987859000">
              <w:marLeft w:val="0"/>
              <w:marRight w:val="0"/>
              <w:marTop w:val="0"/>
              <w:marBottom w:val="0"/>
              <w:divBdr>
                <w:top w:val="none" w:sz="0" w:space="0" w:color="auto"/>
                <w:left w:val="none" w:sz="0" w:space="0" w:color="auto"/>
                <w:bottom w:val="none" w:sz="0" w:space="0" w:color="auto"/>
                <w:right w:val="none" w:sz="0" w:space="0" w:color="auto"/>
              </w:divBdr>
            </w:div>
            <w:div w:id="1008292948">
              <w:marLeft w:val="0"/>
              <w:marRight w:val="0"/>
              <w:marTop w:val="0"/>
              <w:marBottom w:val="0"/>
              <w:divBdr>
                <w:top w:val="none" w:sz="0" w:space="0" w:color="auto"/>
                <w:left w:val="none" w:sz="0" w:space="0" w:color="auto"/>
                <w:bottom w:val="none" w:sz="0" w:space="0" w:color="auto"/>
                <w:right w:val="none" w:sz="0" w:space="0" w:color="auto"/>
              </w:divBdr>
            </w:div>
            <w:div w:id="1106265279">
              <w:marLeft w:val="0"/>
              <w:marRight w:val="0"/>
              <w:marTop w:val="0"/>
              <w:marBottom w:val="0"/>
              <w:divBdr>
                <w:top w:val="none" w:sz="0" w:space="0" w:color="auto"/>
                <w:left w:val="none" w:sz="0" w:space="0" w:color="auto"/>
                <w:bottom w:val="none" w:sz="0" w:space="0" w:color="auto"/>
                <w:right w:val="none" w:sz="0" w:space="0" w:color="auto"/>
              </w:divBdr>
            </w:div>
            <w:div w:id="1639148919">
              <w:marLeft w:val="0"/>
              <w:marRight w:val="0"/>
              <w:marTop w:val="0"/>
              <w:marBottom w:val="0"/>
              <w:divBdr>
                <w:top w:val="none" w:sz="0" w:space="0" w:color="auto"/>
                <w:left w:val="none" w:sz="0" w:space="0" w:color="auto"/>
                <w:bottom w:val="none" w:sz="0" w:space="0" w:color="auto"/>
                <w:right w:val="none" w:sz="0" w:space="0" w:color="auto"/>
              </w:divBdr>
            </w:div>
            <w:div w:id="217982276">
              <w:marLeft w:val="0"/>
              <w:marRight w:val="0"/>
              <w:marTop w:val="0"/>
              <w:marBottom w:val="0"/>
              <w:divBdr>
                <w:top w:val="none" w:sz="0" w:space="0" w:color="auto"/>
                <w:left w:val="none" w:sz="0" w:space="0" w:color="auto"/>
                <w:bottom w:val="none" w:sz="0" w:space="0" w:color="auto"/>
                <w:right w:val="none" w:sz="0" w:space="0" w:color="auto"/>
              </w:divBdr>
            </w:div>
            <w:div w:id="582026789">
              <w:marLeft w:val="0"/>
              <w:marRight w:val="0"/>
              <w:marTop w:val="0"/>
              <w:marBottom w:val="0"/>
              <w:divBdr>
                <w:top w:val="none" w:sz="0" w:space="0" w:color="auto"/>
                <w:left w:val="none" w:sz="0" w:space="0" w:color="auto"/>
                <w:bottom w:val="none" w:sz="0" w:space="0" w:color="auto"/>
                <w:right w:val="none" w:sz="0" w:space="0" w:color="auto"/>
              </w:divBdr>
            </w:div>
            <w:div w:id="1316491628">
              <w:marLeft w:val="0"/>
              <w:marRight w:val="0"/>
              <w:marTop w:val="0"/>
              <w:marBottom w:val="0"/>
              <w:divBdr>
                <w:top w:val="none" w:sz="0" w:space="0" w:color="auto"/>
                <w:left w:val="none" w:sz="0" w:space="0" w:color="auto"/>
                <w:bottom w:val="none" w:sz="0" w:space="0" w:color="auto"/>
                <w:right w:val="none" w:sz="0" w:space="0" w:color="auto"/>
              </w:divBdr>
            </w:div>
            <w:div w:id="2045010234">
              <w:marLeft w:val="0"/>
              <w:marRight w:val="0"/>
              <w:marTop w:val="0"/>
              <w:marBottom w:val="0"/>
              <w:divBdr>
                <w:top w:val="none" w:sz="0" w:space="0" w:color="auto"/>
                <w:left w:val="none" w:sz="0" w:space="0" w:color="auto"/>
                <w:bottom w:val="none" w:sz="0" w:space="0" w:color="auto"/>
                <w:right w:val="none" w:sz="0" w:space="0" w:color="auto"/>
              </w:divBdr>
            </w:div>
            <w:div w:id="168259339">
              <w:marLeft w:val="0"/>
              <w:marRight w:val="0"/>
              <w:marTop w:val="0"/>
              <w:marBottom w:val="0"/>
              <w:divBdr>
                <w:top w:val="none" w:sz="0" w:space="0" w:color="auto"/>
                <w:left w:val="none" w:sz="0" w:space="0" w:color="auto"/>
                <w:bottom w:val="none" w:sz="0" w:space="0" w:color="auto"/>
                <w:right w:val="none" w:sz="0" w:space="0" w:color="auto"/>
              </w:divBdr>
            </w:div>
            <w:div w:id="656156845">
              <w:marLeft w:val="0"/>
              <w:marRight w:val="0"/>
              <w:marTop w:val="0"/>
              <w:marBottom w:val="0"/>
              <w:divBdr>
                <w:top w:val="none" w:sz="0" w:space="0" w:color="auto"/>
                <w:left w:val="none" w:sz="0" w:space="0" w:color="auto"/>
                <w:bottom w:val="none" w:sz="0" w:space="0" w:color="auto"/>
                <w:right w:val="none" w:sz="0" w:space="0" w:color="auto"/>
              </w:divBdr>
            </w:div>
            <w:div w:id="1980457813">
              <w:marLeft w:val="0"/>
              <w:marRight w:val="0"/>
              <w:marTop w:val="0"/>
              <w:marBottom w:val="0"/>
              <w:divBdr>
                <w:top w:val="none" w:sz="0" w:space="0" w:color="auto"/>
                <w:left w:val="none" w:sz="0" w:space="0" w:color="auto"/>
                <w:bottom w:val="none" w:sz="0" w:space="0" w:color="auto"/>
                <w:right w:val="none" w:sz="0" w:space="0" w:color="auto"/>
              </w:divBdr>
            </w:div>
            <w:div w:id="1181774631">
              <w:marLeft w:val="0"/>
              <w:marRight w:val="0"/>
              <w:marTop w:val="0"/>
              <w:marBottom w:val="0"/>
              <w:divBdr>
                <w:top w:val="none" w:sz="0" w:space="0" w:color="auto"/>
                <w:left w:val="none" w:sz="0" w:space="0" w:color="auto"/>
                <w:bottom w:val="none" w:sz="0" w:space="0" w:color="auto"/>
                <w:right w:val="none" w:sz="0" w:space="0" w:color="auto"/>
              </w:divBdr>
            </w:div>
            <w:div w:id="927421679">
              <w:marLeft w:val="0"/>
              <w:marRight w:val="0"/>
              <w:marTop w:val="0"/>
              <w:marBottom w:val="0"/>
              <w:divBdr>
                <w:top w:val="none" w:sz="0" w:space="0" w:color="auto"/>
                <w:left w:val="none" w:sz="0" w:space="0" w:color="auto"/>
                <w:bottom w:val="none" w:sz="0" w:space="0" w:color="auto"/>
                <w:right w:val="none" w:sz="0" w:space="0" w:color="auto"/>
              </w:divBdr>
            </w:div>
            <w:div w:id="2082092085">
              <w:marLeft w:val="0"/>
              <w:marRight w:val="0"/>
              <w:marTop w:val="0"/>
              <w:marBottom w:val="0"/>
              <w:divBdr>
                <w:top w:val="none" w:sz="0" w:space="0" w:color="auto"/>
                <w:left w:val="none" w:sz="0" w:space="0" w:color="auto"/>
                <w:bottom w:val="none" w:sz="0" w:space="0" w:color="auto"/>
                <w:right w:val="none" w:sz="0" w:space="0" w:color="auto"/>
              </w:divBdr>
            </w:div>
            <w:div w:id="1778519393">
              <w:marLeft w:val="0"/>
              <w:marRight w:val="0"/>
              <w:marTop w:val="0"/>
              <w:marBottom w:val="0"/>
              <w:divBdr>
                <w:top w:val="none" w:sz="0" w:space="0" w:color="auto"/>
                <w:left w:val="none" w:sz="0" w:space="0" w:color="auto"/>
                <w:bottom w:val="none" w:sz="0" w:space="0" w:color="auto"/>
                <w:right w:val="none" w:sz="0" w:space="0" w:color="auto"/>
              </w:divBdr>
            </w:div>
            <w:div w:id="1124689429">
              <w:marLeft w:val="0"/>
              <w:marRight w:val="0"/>
              <w:marTop w:val="0"/>
              <w:marBottom w:val="0"/>
              <w:divBdr>
                <w:top w:val="none" w:sz="0" w:space="0" w:color="auto"/>
                <w:left w:val="none" w:sz="0" w:space="0" w:color="auto"/>
                <w:bottom w:val="none" w:sz="0" w:space="0" w:color="auto"/>
                <w:right w:val="none" w:sz="0" w:space="0" w:color="auto"/>
              </w:divBdr>
            </w:div>
            <w:div w:id="1688943969">
              <w:marLeft w:val="0"/>
              <w:marRight w:val="0"/>
              <w:marTop w:val="0"/>
              <w:marBottom w:val="0"/>
              <w:divBdr>
                <w:top w:val="none" w:sz="0" w:space="0" w:color="auto"/>
                <w:left w:val="none" w:sz="0" w:space="0" w:color="auto"/>
                <w:bottom w:val="none" w:sz="0" w:space="0" w:color="auto"/>
                <w:right w:val="none" w:sz="0" w:space="0" w:color="auto"/>
              </w:divBdr>
            </w:div>
            <w:div w:id="1558126991">
              <w:marLeft w:val="0"/>
              <w:marRight w:val="0"/>
              <w:marTop w:val="0"/>
              <w:marBottom w:val="0"/>
              <w:divBdr>
                <w:top w:val="none" w:sz="0" w:space="0" w:color="auto"/>
                <w:left w:val="none" w:sz="0" w:space="0" w:color="auto"/>
                <w:bottom w:val="none" w:sz="0" w:space="0" w:color="auto"/>
                <w:right w:val="none" w:sz="0" w:space="0" w:color="auto"/>
              </w:divBdr>
            </w:div>
            <w:div w:id="2074738753">
              <w:marLeft w:val="0"/>
              <w:marRight w:val="0"/>
              <w:marTop w:val="0"/>
              <w:marBottom w:val="0"/>
              <w:divBdr>
                <w:top w:val="none" w:sz="0" w:space="0" w:color="auto"/>
                <w:left w:val="none" w:sz="0" w:space="0" w:color="auto"/>
                <w:bottom w:val="none" w:sz="0" w:space="0" w:color="auto"/>
                <w:right w:val="none" w:sz="0" w:space="0" w:color="auto"/>
              </w:divBdr>
            </w:div>
            <w:div w:id="1408308552">
              <w:marLeft w:val="0"/>
              <w:marRight w:val="0"/>
              <w:marTop w:val="0"/>
              <w:marBottom w:val="0"/>
              <w:divBdr>
                <w:top w:val="none" w:sz="0" w:space="0" w:color="auto"/>
                <w:left w:val="none" w:sz="0" w:space="0" w:color="auto"/>
                <w:bottom w:val="none" w:sz="0" w:space="0" w:color="auto"/>
                <w:right w:val="none" w:sz="0" w:space="0" w:color="auto"/>
              </w:divBdr>
            </w:div>
            <w:div w:id="1882279738">
              <w:marLeft w:val="0"/>
              <w:marRight w:val="0"/>
              <w:marTop w:val="0"/>
              <w:marBottom w:val="0"/>
              <w:divBdr>
                <w:top w:val="none" w:sz="0" w:space="0" w:color="auto"/>
                <w:left w:val="none" w:sz="0" w:space="0" w:color="auto"/>
                <w:bottom w:val="none" w:sz="0" w:space="0" w:color="auto"/>
                <w:right w:val="none" w:sz="0" w:space="0" w:color="auto"/>
              </w:divBdr>
            </w:div>
            <w:div w:id="355926326">
              <w:marLeft w:val="0"/>
              <w:marRight w:val="0"/>
              <w:marTop w:val="0"/>
              <w:marBottom w:val="0"/>
              <w:divBdr>
                <w:top w:val="none" w:sz="0" w:space="0" w:color="auto"/>
                <w:left w:val="none" w:sz="0" w:space="0" w:color="auto"/>
                <w:bottom w:val="none" w:sz="0" w:space="0" w:color="auto"/>
                <w:right w:val="none" w:sz="0" w:space="0" w:color="auto"/>
              </w:divBdr>
            </w:div>
            <w:div w:id="1805584024">
              <w:marLeft w:val="0"/>
              <w:marRight w:val="0"/>
              <w:marTop w:val="0"/>
              <w:marBottom w:val="0"/>
              <w:divBdr>
                <w:top w:val="none" w:sz="0" w:space="0" w:color="auto"/>
                <w:left w:val="none" w:sz="0" w:space="0" w:color="auto"/>
                <w:bottom w:val="none" w:sz="0" w:space="0" w:color="auto"/>
                <w:right w:val="none" w:sz="0" w:space="0" w:color="auto"/>
              </w:divBdr>
            </w:div>
            <w:div w:id="1965456209">
              <w:marLeft w:val="0"/>
              <w:marRight w:val="0"/>
              <w:marTop w:val="0"/>
              <w:marBottom w:val="0"/>
              <w:divBdr>
                <w:top w:val="none" w:sz="0" w:space="0" w:color="auto"/>
                <w:left w:val="none" w:sz="0" w:space="0" w:color="auto"/>
                <w:bottom w:val="none" w:sz="0" w:space="0" w:color="auto"/>
                <w:right w:val="none" w:sz="0" w:space="0" w:color="auto"/>
              </w:divBdr>
            </w:div>
            <w:div w:id="2095976743">
              <w:marLeft w:val="0"/>
              <w:marRight w:val="0"/>
              <w:marTop w:val="0"/>
              <w:marBottom w:val="0"/>
              <w:divBdr>
                <w:top w:val="none" w:sz="0" w:space="0" w:color="auto"/>
                <w:left w:val="none" w:sz="0" w:space="0" w:color="auto"/>
                <w:bottom w:val="none" w:sz="0" w:space="0" w:color="auto"/>
                <w:right w:val="none" w:sz="0" w:space="0" w:color="auto"/>
              </w:divBdr>
            </w:div>
            <w:div w:id="355469338">
              <w:marLeft w:val="0"/>
              <w:marRight w:val="0"/>
              <w:marTop w:val="0"/>
              <w:marBottom w:val="0"/>
              <w:divBdr>
                <w:top w:val="none" w:sz="0" w:space="0" w:color="auto"/>
                <w:left w:val="none" w:sz="0" w:space="0" w:color="auto"/>
                <w:bottom w:val="none" w:sz="0" w:space="0" w:color="auto"/>
                <w:right w:val="none" w:sz="0" w:space="0" w:color="auto"/>
              </w:divBdr>
            </w:div>
            <w:div w:id="1512573928">
              <w:marLeft w:val="0"/>
              <w:marRight w:val="0"/>
              <w:marTop w:val="0"/>
              <w:marBottom w:val="0"/>
              <w:divBdr>
                <w:top w:val="none" w:sz="0" w:space="0" w:color="auto"/>
                <w:left w:val="none" w:sz="0" w:space="0" w:color="auto"/>
                <w:bottom w:val="none" w:sz="0" w:space="0" w:color="auto"/>
                <w:right w:val="none" w:sz="0" w:space="0" w:color="auto"/>
              </w:divBdr>
            </w:div>
            <w:div w:id="1323697184">
              <w:marLeft w:val="0"/>
              <w:marRight w:val="0"/>
              <w:marTop w:val="0"/>
              <w:marBottom w:val="0"/>
              <w:divBdr>
                <w:top w:val="none" w:sz="0" w:space="0" w:color="auto"/>
                <w:left w:val="none" w:sz="0" w:space="0" w:color="auto"/>
                <w:bottom w:val="none" w:sz="0" w:space="0" w:color="auto"/>
                <w:right w:val="none" w:sz="0" w:space="0" w:color="auto"/>
              </w:divBdr>
            </w:div>
            <w:div w:id="1059329668">
              <w:marLeft w:val="0"/>
              <w:marRight w:val="0"/>
              <w:marTop w:val="0"/>
              <w:marBottom w:val="0"/>
              <w:divBdr>
                <w:top w:val="none" w:sz="0" w:space="0" w:color="auto"/>
                <w:left w:val="none" w:sz="0" w:space="0" w:color="auto"/>
                <w:bottom w:val="none" w:sz="0" w:space="0" w:color="auto"/>
                <w:right w:val="none" w:sz="0" w:space="0" w:color="auto"/>
              </w:divBdr>
            </w:div>
            <w:div w:id="1686588190">
              <w:marLeft w:val="0"/>
              <w:marRight w:val="0"/>
              <w:marTop w:val="0"/>
              <w:marBottom w:val="0"/>
              <w:divBdr>
                <w:top w:val="none" w:sz="0" w:space="0" w:color="auto"/>
                <w:left w:val="none" w:sz="0" w:space="0" w:color="auto"/>
                <w:bottom w:val="none" w:sz="0" w:space="0" w:color="auto"/>
                <w:right w:val="none" w:sz="0" w:space="0" w:color="auto"/>
              </w:divBdr>
            </w:div>
            <w:div w:id="1672024871">
              <w:marLeft w:val="0"/>
              <w:marRight w:val="0"/>
              <w:marTop w:val="0"/>
              <w:marBottom w:val="0"/>
              <w:divBdr>
                <w:top w:val="none" w:sz="0" w:space="0" w:color="auto"/>
                <w:left w:val="none" w:sz="0" w:space="0" w:color="auto"/>
                <w:bottom w:val="none" w:sz="0" w:space="0" w:color="auto"/>
                <w:right w:val="none" w:sz="0" w:space="0" w:color="auto"/>
              </w:divBdr>
            </w:div>
            <w:div w:id="1273779439">
              <w:marLeft w:val="0"/>
              <w:marRight w:val="0"/>
              <w:marTop w:val="0"/>
              <w:marBottom w:val="0"/>
              <w:divBdr>
                <w:top w:val="none" w:sz="0" w:space="0" w:color="auto"/>
                <w:left w:val="none" w:sz="0" w:space="0" w:color="auto"/>
                <w:bottom w:val="none" w:sz="0" w:space="0" w:color="auto"/>
                <w:right w:val="none" w:sz="0" w:space="0" w:color="auto"/>
              </w:divBdr>
            </w:div>
            <w:div w:id="1841043518">
              <w:marLeft w:val="0"/>
              <w:marRight w:val="0"/>
              <w:marTop w:val="0"/>
              <w:marBottom w:val="0"/>
              <w:divBdr>
                <w:top w:val="none" w:sz="0" w:space="0" w:color="auto"/>
                <w:left w:val="none" w:sz="0" w:space="0" w:color="auto"/>
                <w:bottom w:val="none" w:sz="0" w:space="0" w:color="auto"/>
                <w:right w:val="none" w:sz="0" w:space="0" w:color="auto"/>
              </w:divBdr>
            </w:div>
            <w:div w:id="2124614689">
              <w:marLeft w:val="0"/>
              <w:marRight w:val="0"/>
              <w:marTop w:val="0"/>
              <w:marBottom w:val="0"/>
              <w:divBdr>
                <w:top w:val="none" w:sz="0" w:space="0" w:color="auto"/>
                <w:left w:val="none" w:sz="0" w:space="0" w:color="auto"/>
                <w:bottom w:val="none" w:sz="0" w:space="0" w:color="auto"/>
                <w:right w:val="none" w:sz="0" w:space="0" w:color="auto"/>
              </w:divBdr>
            </w:div>
            <w:div w:id="1577204165">
              <w:marLeft w:val="0"/>
              <w:marRight w:val="0"/>
              <w:marTop w:val="0"/>
              <w:marBottom w:val="0"/>
              <w:divBdr>
                <w:top w:val="none" w:sz="0" w:space="0" w:color="auto"/>
                <w:left w:val="none" w:sz="0" w:space="0" w:color="auto"/>
                <w:bottom w:val="none" w:sz="0" w:space="0" w:color="auto"/>
                <w:right w:val="none" w:sz="0" w:space="0" w:color="auto"/>
              </w:divBdr>
            </w:div>
            <w:div w:id="1658026358">
              <w:marLeft w:val="0"/>
              <w:marRight w:val="0"/>
              <w:marTop w:val="0"/>
              <w:marBottom w:val="0"/>
              <w:divBdr>
                <w:top w:val="none" w:sz="0" w:space="0" w:color="auto"/>
                <w:left w:val="none" w:sz="0" w:space="0" w:color="auto"/>
                <w:bottom w:val="none" w:sz="0" w:space="0" w:color="auto"/>
                <w:right w:val="none" w:sz="0" w:space="0" w:color="auto"/>
              </w:divBdr>
            </w:div>
            <w:div w:id="1424912613">
              <w:marLeft w:val="0"/>
              <w:marRight w:val="0"/>
              <w:marTop w:val="0"/>
              <w:marBottom w:val="0"/>
              <w:divBdr>
                <w:top w:val="none" w:sz="0" w:space="0" w:color="auto"/>
                <w:left w:val="none" w:sz="0" w:space="0" w:color="auto"/>
                <w:bottom w:val="none" w:sz="0" w:space="0" w:color="auto"/>
                <w:right w:val="none" w:sz="0" w:space="0" w:color="auto"/>
              </w:divBdr>
            </w:div>
            <w:div w:id="1025715918">
              <w:marLeft w:val="0"/>
              <w:marRight w:val="0"/>
              <w:marTop w:val="0"/>
              <w:marBottom w:val="0"/>
              <w:divBdr>
                <w:top w:val="none" w:sz="0" w:space="0" w:color="auto"/>
                <w:left w:val="none" w:sz="0" w:space="0" w:color="auto"/>
                <w:bottom w:val="none" w:sz="0" w:space="0" w:color="auto"/>
                <w:right w:val="none" w:sz="0" w:space="0" w:color="auto"/>
              </w:divBdr>
            </w:div>
            <w:div w:id="900284910">
              <w:marLeft w:val="0"/>
              <w:marRight w:val="0"/>
              <w:marTop w:val="0"/>
              <w:marBottom w:val="0"/>
              <w:divBdr>
                <w:top w:val="none" w:sz="0" w:space="0" w:color="auto"/>
                <w:left w:val="none" w:sz="0" w:space="0" w:color="auto"/>
                <w:bottom w:val="none" w:sz="0" w:space="0" w:color="auto"/>
                <w:right w:val="none" w:sz="0" w:space="0" w:color="auto"/>
              </w:divBdr>
            </w:div>
            <w:div w:id="1900553122">
              <w:marLeft w:val="0"/>
              <w:marRight w:val="0"/>
              <w:marTop w:val="0"/>
              <w:marBottom w:val="0"/>
              <w:divBdr>
                <w:top w:val="none" w:sz="0" w:space="0" w:color="auto"/>
                <w:left w:val="none" w:sz="0" w:space="0" w:color="auto"/>
                <w:bottom w:val="none" w:sz="0" w:space="0" w:color="auto"/>
                <w:right w:val="none" w:sz="0" w:space="0" w:color="auto"/>
              </w:divBdr>
            </w:div>
            <w:div w:id="273559001">
              <w:marLeft w:val="0"/>
              <w:marRight w:val="0"/>
              <w:marTop w:val="0"/>
              <w:marBottom w:val="0"/>
              <w:divBdr>
                <w:top w:val="none" w:sz="0" w:space="0" w:color="auto"/>
                <w:left w:val="none" w:sz="0" w:space="0" w:color="auto"/>
                <w:bottom w:val="none" w:sz="0" w:space="0" w:color="auto"/>
                <w:right w:val="none" w:sz="0" w:space="0" w:color="auto"/>
              </w:divBdr>
            </w:div>
            <w:div w:id="1833644727">
              <w:marLeft w:val="0"/>
              <w:marRight w:val="0"/>
              <w:marTop w:val="0"/>
              <w:marBottom w:val="0"/>
              <w:divBdr>
                <w:top w:val="none" w:sz="0" w:space="0" w:color="auto"/>
                <w:left w:val="none" w:sz="0" w:space="0" w:color="auto"/>
                <w:bottom w:val="none" w:sz="0" w:space="0" w:color="auto"/>
                <w:right w:val="none" w:sz="0" w:space="0" w:color="auto"/>
              </w:divBdr>
            </w:div>
            <w:div w:id="475609122">
              <w:marLeft w:val="0"/>
              <w:marRight w:val="0"/>
              <w:marTop w:val="0"/>
              <w:marBottom w:val="0"/>
              <w:divBdr>
                <w:top w:val="none" w:sz="0" w:space="0" w:color="auto"/>
                <w:left w:val="none" w:sz="0" w:space="0" w:color="auto"/>
                <w:bottom w:val="none" w:sz="0" w:space="0" w:color="auto"/>
                <w:right w:val="none" w:sz="0" w:space="0" w:color="auto"/>
              </w:divBdr>
            </w:div>
            <w:div w:id="179702027">
              <w:marLeft w:val="0"/>
              <w:marRight w:val="0"/>
              <w:marTop w:val="0"/>
              <w:marBottom w:val="0"/>
              <w:divBdr>
                <w:top w:val="none" w:sz="0" w:space="0" w:color="auto"/>
                <w:left w:val="none" w:sz="0" w:space="0" w:color="auto"/>
                <w:bottom w:val="none" w:sz="0" w:space="0" w:color="auto"/>
                <w:right w:val="none" w:sz="0" w:space="0" w:color="auto"/>
              </w:divBdr>
            </w:div>
            <w:div w:id="1669554060">
              <w:marLeft w:val="0"/>
              <w:marRight w:val="0"/>
              <w:marTop w:val="0"/>
              <w:marBottom w:val="0"/>
              <w:divBdr>
                <w:top w:val="none" w:sz="0" w:space="0" w:color="auto"/>
                <w:left w:val="none" w:sz="0" w:space="0" w:color="auto"/>
                <w:bottom w:val="none" w:sz="0" w:space="0" w:color="auto"/>
                <w:right w:val="none" w:sz="0" w:space="0" w:color="auto"/>
              </w:divBdr>
            </w:div>
            <w:div w:id="522209087">
              <w:marLeft w:val="0"/>
              <w:marRight w:val="0"/>
              <w:marTop w:val="0"/>
              <w:marBottom w:val="0"/>
              <w:divBdr>
                <w:top w:val="none" w:sz="0" w:space="0" w:color="auto"/>
                <w:left w:val="none" w:sz="0" w:space="0" w:color="auto"/>
                <w:bottom w:val="none" w:sz="0" w:space="0" w:color="auto"/>
                <w:right w:val="none" w:sz="0" w:space="0" w:color="auto"/>
              </w:divBdr>
            </w:div>
            <w:div w:id="1441758403">
              <w:marLeft w:val="0"/>
              <w:marRight w:val="0"/>
              <w:marTop w:val="0"/>
              <w:marBottom w:val="0"/>
              <w:divBdr>
                <w:top w:val="none" w:sz="0" w:space="0" w:color="auto"/>
                <w:left w:val="none" w:sz="0" w:space="0" w:color="auto"/>
                <w:bottom w:val="none" w:sz="0" w:space="0" w:color="auto"/>
                <w:right w:val="none" w:sz="0" w:space="0" w:color="auto"/>
              </w:divBdr>
            </w:div>
            <w:div w:id="1955676150">
              <w:marLeft w:val="0"/>
              <w:marRight w:val="0"/>
              <w:marTop w:val="0"/>
              <w:marBottom w:val="0"/>
              <w:divBdr>
                <w:top w:val="none" w:sz="0" w:space="0" w:color="auto"/>
                <w:left w:val="none" w:sz="0" w:space="0" w:color="auto"/>
                <w:bottom w:val="none" w:sz="0" w:space="0" w:color="auto"/>
                <w:right w:val="none" w:sz="0" w:space="0" w:color="auto"/>
              </w:divBdr>
            </w:div>
            <w:div w:id="1540163321">
              <w:marLeft w:val="0"/>
              <w:marRight w:val="0"/>
              <w:marTop w:val="0"/>
              <w:marBottom w:val="0"/>
              <w:divBdr>
                <w:top w:val="none" w:sz="0" w:space="0" w:color="auto"/>
                <w:left w:val="none" w:sz="0" w:space="0" w:color="auto"/>
                <w:bottom w:val="none" w:sz="0" w:space="0" w:color="auto"/>
                <w:right w:val="none" w:sz="0" w:space="0" w:color="auto"/>
              </w:divBdr>
            </w:div>
            <w:div w:id="1980382860">
              <w:marLeft w:val="0"/>
              <w:marRight w:val="0"/>
              <w:marTop w:val="0"/>
              <w:marBottom w:val="0"/>
              <w:divBdr>
                <w:top w:val="none" w:sz="0" w:space="0" w:color="auto"/>
                <w:left w:val="none" w:sz="0" w:space="0" w:color="auto"/>
                <w:bottom w:val="none" w:sz="0" w:space="0" w:color="auto"/>
                <w:right w:val="none" w:sz="0" w:space="0" w:color="auto"/>
              </w:divBdr>
            </w:div>
            <w:div w:id="151068631">
              <w:marLeft w:val="0"/>
              <w:marRight w:val="0"/>
              <w:marTop w:val="0"/>
              <w:marBottom w:val="0"/>
              <w:divBdr>
                <w:top w:val="none" w:sz="0" w:space="0" w:color="auto"/>
                <w:left w:val="none" w:sz="0" w:space="0" w:color="auto"/>
                <w:bottom w:val="none" w:sz="0" w:space="0" w:color="auto"/>
                <w:right w:val="none" w:sz="0" w:space="0" w:color="auto"/>
              </w:divBdr>
            </w:div>
            <w:div w:id="234168882">
              <w:marLeft w:val="0"/>
              <w:marRight w:val="0"/>
              <w:marTop w:val="0"/>
              <w:marBottom w:val="0"/>
              <w:divBdr>
                <w:top w:val="none" w:sz="0" w:space="0" w:color="auto"/>
                <w:left w:val="none" w:sz="0" w:space="0" w:color="auto"/>
                <w:bottom w:val="none" w:sz="0" w:space="0" w:color="auto"/>
                <w:right w:val="none" w:sz="0" w:space="0" w:color="auto"/>
              </w:divBdr>
            </w:div>
            <w:div w:id="1730805923">
              <w:marLeft w:val="0"/>
              <w:marRight w:val="0"/>
              <w:marTop w:val="0"/>
              <w:marBottom w:val="0"/>
              <w:divBdr>
                <w:top w:val="none" w:sz="0" w:space="0" w:color="auto"/>
                <w:left w:val="none" w:sz="0" w:space="0" w:color="auto"/>
                <w:bottom w:val="none" w:sz="0" w:space="0" w:color="auto"/>
                <w:right w:val="none" w:sz="0" w:space="0" w:color="auto"/>
              </w:divBdr>
            </w:div>
            <w:div w:id="1757825112">
              <w:marLeft w:val="0"/>
              <w:marRight w:val="0"/>
              <w:marTop w:val="0"/>
              <w:marBottom w:val="0"/>
              <w:divBdr>
                <w:top w:val="none" w:sz="0" w:space="0" w:color="auto"/>
                <w:left w:val="none" w:sz="0" w:space="0" w:color="auto"/>
                <w:bottom w:val="none" w:sz="0" w:space="0" w:color="auto"/>
                <w:right w:val="none" w:sz="0" w:space="0" w:color="auto"/>
              </w:divBdr>
            </w:div>
            <w:div w:id="1772818091">
              <w:marLeft w:val="0"/>
              <w:marRight w:val="0"/>
              <w:marTop w:val="0"/>
              <w:marBottom w:val="0"/>
              <w:divBdr>
                <w:top w:val="none" w:sz="0" w:space="0" w:color="auto"/>
                <w:left w:val="none" w:sz="0" w:space="0" w:color="auto"/>
                <w:bottom w:val="none" w:sz="0" w:space="0" w:color="auto"/>
                <w:right w:val="none" w:sz="0" w:space="0" w:color="auto"/>
              </w:divBdr>
            </w:div>
            <w:div w:id="1315984669">
              <w:marLeft w:val="0"/>
              <w:marRight w:val="0"/>
              <w:marTop w:val="0"/>
              <w:marBottom w:val="0"/>
              <w:divBdr>
                <w:top w:val="none" w:sz="0" w:space="0" w:color="auto"/>
                <w:left w:val="none" w:sz="0" w:space="0" w:color="auto"/>
                <w:bottom w:val="none" w:sz="0" w:space="0" w:color="auto"/>
                <w:right w:val="none" w:sz="0" w:space="0" w:color="auto"/>
              </w:divBdr>
            </w:div>
            <w:div w:id="1227951842">
              <w:marLeft w:val="0"/>
              <w:marRight w:val="0"/>
              <w:marTop w:val="0"/>
              <w:marBottom w:val="0"/>
              <w:divBdr>
                <w:top w:val="none" w:sz="0" w:space="0" w:color="auto"/>
                <w:left w:val="none" w:sz="0" w:space="0" w:color="auto"/>
                <w:bottom w:val="none" w:sz="0" w:space="0" w:color="auto"/>
                <w:right w:val="none" w:sz="0" w:space="0" w:color="auto"/>
              </w:divBdr>
            </w:div>
            <w:div w:id="1873958539">
              <w:marLeft w:val="0"/>
              <w:marRight w:val="0"/>
              <w:marTop w:val="0"/>
              <w:marBottom w:val="0"/>
              <w:divBdr>
                <w:top w:val="none" w:sz="0" w:space="0" w:color="auto"/>
                <w:left w:val="none" w:sz="0" w:space="0" w:color="auto"/>
                <w:bottom w:val="none" w:sz="0" w:space="0" w:color="auto"/>
                <w:right w:val="none" w:sz="0" w:space="0" w:color="auto"/>
              </w:divBdr>
            </w:div>
            <w:div w:id="755368504">
              <w:marLeft w:val="0"/>
              <w:marRight w:val="0"/>
              <w:marTop w:val="0"/>
              <w:marBottom w:val="0"/>
              <w:divBdr>
                <w:top w:val="none" w:sz="0" w:space="0" w:color="auto"/>
                <w:left w:val="none" w:sz="0" w:space="0" w:color="auto"/>
                <w:bottom w:val="none" w:sz="0" w:space="0" w:color="auto"/>
                <w:right w:val="none" w:sz="0" w:space="0" w:color="auto"/>
              </w:divBdr>
            </w:div>
            <w:div w:id="542789320">
              <w:marLeft w:val="0"/>
              <w:marRight w:val="0"/>
              <w:marTop w:val="0"/>
              <w:marBottom w:val="0"/>
              <w:divBdr>
                <w:top w:val="none" w:sz="0" w:space="0" w:color="auto"/>
                <w:left w:val="none" w:sz="0" w:space="0" w:color="auto"/>
                <w:bottom w:val="none" w:sz="0" w:space="0" w:color="auto"/>
                <w:right w:val="none" w:sz="0" w:space="0" w:color="auto"/>
              </w:divBdr>
            </w:div>
            <w:div w:id="1729957513">
              <w:marLeft w:val="0"/>
              <w:marRight w:val="0"/>
              <w:marTop w:val="0"/>
              <w:marBottom w:val="0"/>
              <w:divBdr>
                <w:top w:val="none" w:sz="0" w:space="0" w:color="auto"/>
                <w:left w:val="none" w:sz="0" w:space="0" w:color="auto"/>
                <w:bottom w:val="none" w:sz="0" w:space="0" w:color="auto"/>
                <w:right w:val="none" w:sz="0" w:space="0" w:color="auto"/>
              </w:divBdr>
            </w:div>
            <w:div w:id="883443514">
              <w:marLeft w:val="0"/>
              <w:marRight w:val="0"/>
              <w:marTop w:val="0"/>
              <w:marBottom w:val="0"/>
              <w:divBdr>
                <w:top w:val="none" w:sz="0" w:space="0" w:color="auto"/>
                <w:left w:val="none" w:sz="0" w:space="0" w:color="auto"/>
                <w:bottom w:val="none" w:sz="0" w:space="0" w:color="auto"/>
                <w:right w:val="none" w:sz="0" w:space="0" w:color="auto"/>
              </w:divBdr>
            </w:div>
            <w:div w:id="663052740">
              <w:marLeft w:val="0"/>
              <w:marRight w:val="0"/>
              <w:marTop w:val="0"/>
              <w:marBottom w:val="0"/>
              <w:divBdr>
                <w:top w:val="none" w:sz="0" w:space="0" w:color="auto"/>
                <w:left w:val="none" w:sz="0" w:space="0" w:color="auto"/>
                <w:bottom w:val="none" w:sz="0" w:space="0" w:color="auto"/>
                <w:right w:val="none" w:sz="0" w:space="0" w:color="auto"/>
              </w:divBdr>
            </w:div>
            <w:div w:id="1388409363">
              <w:marLeft w:val="0"/>
              <w:marRight w:val="0"/>
              <w:marTop w:val="0"/>
              <w:marBottom w:val="0"/>
              <w:divBdr>
                <w:top w:val="none" w:sz="0" w:space="0" w:color="auto"/>
                <w:left w:val="none" w:sz="0" w:space="0" w:color="auto"/>
                <w:bottom w:val="none" w:sz="0" w:space="0" w:color="auto"/>
                <w:right w:val="none" w:sz="0" w:space="0" w:color="auto"/>
              </w:divBdr>
            </w:div>
            <w:div w:id="2058969604">
              <w:marLeft w:val="0"/>
              <w:marRight w:val="0"/>
              <w:marTop w:val="0"/>
              <w:marBottom w:val="0"/>
              <w:divBdr>
                <w:top w:val="none" w:sz="0" w:space="0" w:color="auto"/>
                <w:left w:val="none" w:sz="0" w:space="0" w:color="auto"/>
                <w:bottom w:val="none" w:sz="0" w:space="0" w:color="auto"/>
                <w:right w:val="none" w:sz="0" w:space="0" w:color="auto"/>
              </w:divBdr>
            </w:div>
            <w:div w:id="1538275761">
              <w:marLeft w:val="0"/>
              <w:marRight w:val="0"/>
              <w:marTop w:val="0"/>
              <w:marBottom w:val="0"/>
              <w:divBdr>
                <w:top w:val="none" w:sz="0" w:space="0" w:color="auto"/>
                <w:left w:val="none" w:sz="0" w:space="0" w:color="auto"/>
                <w:bottom w:val="none" w:sz="0" w:space="0" w:color="auto"/>
                <w:right w:val="none" w:sz="0" w:space="0" w:color="auto"/>
              </w:divBdr>
            </w:div>
            <w:div w:id="1598321772">
              <w:marLeft w:val="0"/>
              <w:marRight w:val="0"/>
              <w:marTop w:val="0"/>
              <w:marBottom w:val="0"/>
              <w:divBdr>
                <w:top w:val="none" w:sz="0" w:space="0" w:color="auto"/>
                <w:left w:val="none" w:sz="0" w:space="0" w:color="auto"/>
                <w:bottom w:val="none" w:sz="0" w:space="0" w:color="auto"/>
                <w:right w:val="none" w:sz="0" w:space="0" w:color="auto"/>
              </w:divBdr>
            </w:div>
            <w:div w:id="1816023988">
              <w:marLeft w:val="0"/>
              <w:marRight w:val="0"/>
              <w:marTop w:val="0"/>
              <w:marBottom w:val="0"/>
              <w:divBdr>
                <w:top w:val="none" w:sz="0" w:space="0" w:color="auto"/>
                <w:left w:val="none" w:sz="0" w:space="0" w:color="auto"/>
                <w:bottom w:val="none" w:sz="0" w:space="0" w:color="auto"/>
                <w:right w:val="none" w:sz="0" w:space="0" w:color="auto"/>
              </w:divBdr>
            </w:div>
            <w:div w:id="1353337254">
              <w:marLeft w:val="0"/>
              <w:marRight w:val="0"/>
              <w:marTop w:val="0"/>
              <w:marBottom w:val="0"/>
              <w:divBdr>
                <w:top w:val="none" w:sz="0" w:space="0" w:color="auto"/>
                <w:left w:val="none" w:sz="0" w:space="0" w:color="auto"/>
                <w:bottom w:val="none" w:sz="0" w:space="0" w:color="auto"/>
                <w:right w:val="none" w:sz="0" w:space="0" w:color="auto"/>
              </w:divBdr>
            </w:div>
            <w:div w:id="85004724">
              <w:marLeft w:val="0"/>
              <w:marRight w:val="0"/>
              <w:marTop w:val="0"/>
              <w:marBottom w:val="0"/>
              <w:divBdr>
                <w:top w:val="none" w:sz="0" w:space="0" w:color="auto"/>
                <w:left w:val="none" w:sz="0" w:space="0" w:color="auto"/>
                <w:bottom w:val="none" w:sz="0" w:space="0" w:color="auto"/>
                <w:right w:val="none" w:sz="0" w:space="0" w:color="auto"/>
              </w:divBdr>
            </w:div>
            <w:div w:id="561409205">
              <w:marLeft w:val="0"/>
              <w:marRight w:val="0"/>
              <w:marTop w:val="0"/>
              <w:marBottom w:val="0"/>
              <w:divBdr>
                <w:top w:val="none" w:sz="0" w:space="0" w:color="auto"/>
                <w:left w:val="none" w:sz="0" w:space="0" w:color="auto"/>
                <w:bottom w:val="none" w:sz="0" w:space="0" w:color="auto"/>
                <w:right w:val="none" w:sz="0" w:space="0" w:color="auto"/>
              </w:divBdr>
            </w:div>
            <w:div w:id="255215283">
              <w:marLeft w:val="0"/>
              <w:marRight w:val="0"/>
              <w:marTop w:val="0"/>
              <w:marBottom w:val="0"/>
              <w:divBdr>
                <w:top w:val="none" w:sz="0" w:space="0" w:color="auto"/>
                <w:left w:val="none" w:sz="0" w:space="0" w:color="auto"/>
                <w:bottom w:val="none" w:sz="0" w:space="0" w:color="auto"/>
                <w:right w:val="none" w:sz="0" w:space="0" w:color="auto"/>
              </w:divBdr>
            </w:div>
            <w:div w:id="1453594236">
              <w:marLeft w:val="0"/>
              <w:marRight w:val="0"/>
              <w:marTop w:val="0"/>
              <w:marBottom w:val="0"/>
              <w:divBdr>
                <w:top w:val="none" w:sz="0" w:space="0" w:color="auto"/>
                <w:left w:val="none" w:sz="0" w:space="0" w:color="auto"/>
                <w:bottom w:val="none" w:sz="0" w:space="0" w:color="auto"/>
                <w:right w:val="none" w:sz="0" w:space="0" w:color="auto"/>
              </w:divBdr>
            </w:div>
            <w:div w:id="252251277">
              <w:marLeft w:val="0"/>
              <w:marRight w:val="0"/>
              <w:marTop w:val="0"/>
              <w:marBottom w:val="0"/>
              <w:divBdr>
                <w:top w:val="none" w:sz="0" w:space="0" w:color="auto"/>
                <w:left w:val="none" w:sz="0" w:space="0" w:color="auto"/>
                <w:bottom w:val="none" w:sz="0" w:space="0" w:color="auto"/>
                <w:right w:val="none" w:sz="0" w:space="0" w:color="auto"/>
              </w:divBdr>
            </w:div>
            <w:div w:id="199782373">
              <w:marLeft w:val="0"/>
              <w:marRight w:val="0"/>
              <w:marTop w:val="0"/>
              <w:marBottom w:val="0"/>
              <w:divBdr>
                <w:top w:val="none" w:sz="0" w:space="0" w:color="auto"/>
                <w:left w:val="none" w:sz="0" w:space="0" w:color="auto"/>
                <w:bottom w:val="none" w:sz="0" w:space="0" w:color="auto"/>
                <w:right w:val="none" w:sz="0" w:space="0" w:color="auto"/>
              </w:divBdr>
            </w:div>
            <w:div w:id="1510750547">
              <w:marLeft w:val="0"/>
              <w:marRight w:val="0"/>
              <w:marTop w:val="0"/>
              <w:marBottom w:val="0"/>
              <w:divBdr>
                <w:top w:val="none" w:sz="0" w:space="0" w:color="auto"/>
                <w:left w:val="none" w:sz="0" w:space="0" w:color="auto"/>
                <w:bottom w:val="none" w:sz="0" w:space="0" w:color="auto"/>
                <w:right w:val="none" w:sz="0" w:space="0" w:color="auto"/>
              </w:divBdr>
            </w:div>
            <w:div w:id="77001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3929">
      <w:bodyDiv w:val="1"/>
      <w:marLeft w:val="0"/>
      <w:marRight w:val="0"/>
      <w:marTop w:val="0"/>
      <w:marBottom w:val="0"/>
      <w:divBdr>
        <w:top w:val="none" w:sz="0" w:space="0" w:color="auto"/>
        <w:left w:val="none" w:sz="0" w:space="0" w:color="auto"/>
        <w:bottom w:val="none" w:sz="0" w:space="0" w:color="auto"/>
        <w:right w:val="none" w:sz="0" w:space="0" w:color="auto"/>
      </w:divBdr>
      <w:divsChild>
        <w:div w:id="277177998">
          <w:marLeft w:val="0"/>
          <w:marRight w:val="0"/>
          <w:marTop w:val="0"/>
          <w:marBottom w:val="0"/>
          <w:divBdr>
            <w:top w:val="none" w:sz="0" w:space="0" w:color="auto"/>
            <w:left w:val="none" w:sz="0" w:space="0" w:color="auto"/>
            <w:bottom w:val="none" w:sz="0" w:space="0" w:color="auto"/>
            <w:right w:val="none" w:sz="0" w:space="0" w:color="auto"/>
          </w:divBdr>
          <w:divsChild>
            <w:div w:id="165948242">
              <w:marLeft w:val="0"/>
              <w:marRight w:val="0"/>
              <w:marTop w:val="0"/>
              <w:marBottom w:val="0"/>
              <w:divBdr>
                <w:top w:val="none" w:sz="0" w:space="0" w:color="auto"/>
                <w:left w:val="none" w:sz="0" w:space="0" w:color="auto"/>
                <w:bottom w:val="none" w:sz="0" w:space="0" w:color="auto"/>
                <w:right w:val="none" w:sz="0" w:space="0" w:color="auto"/>
              </w:divBdr>
            </w:div>
            <w:div w:id="2005667890">
              <w:marLeft w:val="0"/>
              <w:marRight w:val="0"/>
              <w:marTop w:val="0"/>
              <w:marBottom w:val="0"/>
              <w:divBdr>
                <w:top w:val="none" w:sz="0" w:space="0" w:color="auto"/>
                <w:left w:val="none" w:sz="0" w:space="0" w:color="auto"/>
                <w:bottom w:val="none" w:sz="0" w:space="0" w:color="auto"/>
                <w:right w:val="none" w:sz="0" w:space="0" w:color="auto"/>
              </w:divBdr>
            </w:div>
            <w:div w:id="1425957150">
              <w:marLeft w:val="0"/>
              <w:marRight w:val="0"/>
              <w:marTop w:val="0"/>
              <w:marBottom w:val="0"/>
              <w:divBdr>
                <w:top w:val="none" w:sz="0" w:space="0" w:color="auto"/>
                <w:left w:val="none" w:sz="0" w:space="0" w:color="auto"/>
                <w:bottom w:val="none" w:sz="0" w:space="0" w:color="auto"/>
                <w:right w:val="none" w:sz="0" w:space="0" w:color="auto"/>
              </w:divBdr>
            </w:div>
            <w:div w:id="1684235885">
              <w:marLeft w:val="0"/>
              <w:marRight w:val="0"/>
              <w:marTop w:val="0"/>
              <w:marBottom w:val="0"/>
              <w:divBdr>
                <w:top w:val="none" w:sz="0" w:space="0" w:color="auto"/>
                <w:left w:val="none" w:sz="0" w:space="0" w:color="auto"/>
                <w:bottom w:val="none" w:sz="0" w:space="0" w:color="auto"/>
                <w:right w:val="none" w:sz="0" w:space="0" w:color="auto"/>
              </w:divBdr>
            </w:div>
            <w:div w:id="2083479206">
              <w:marLeft w:val="0"/>
              <w:marRight w:val="0"/>
              <w:marTop w:val="0"/>
              <w:marBottom w:val="0"/>
              <w:divBdr>
                <w:top w:val="none" w:sz="0" w:space="0" w:color="auto"/>
                <w:left w:val="none" w:sz="0" w:space="0" w:color="auto"/>
                <w:bottom w:val="none" w:sz="0" w:space="0" w:color="auto"/>
                <w:right w:val="none" w:sz="0" w:space="0" w:color="auto"/>
              </w:divBdr>
            </w:div>
            <w:div w:id="1018238997">
              <w:marLeft w:val="0"/>
              <w:marRight w:val="0"/>
              <w:marTop w:val="0"/>
              <w:marBottom w:val="0"/>
              <w:divBdr>
                <w:top w:val="none" w:sz="0" w:space="0" w:color="auto"/>
                <w:left w:val="none" w:sz="0" w:space="0" w:color="auto"/>
                <w:bottom w:val="none" w:sz="0" w:space="0" w:color="auto"/>
                <w:right w:val="none" w:sz="0" w:space="0" w:color="auto"/>
              </w:divBdr>
            </w:div>
            <w:div w:id="1815565256">
              <w:marLeft w:val="0"/>
              <w:marRight w:val="0"/>
              <w:marTop w:val="0"/>
              <w:marBottom w:val="0"/>
              <w:divBdr>
                <w:top w:val="none" w:sz="0" w:space="0" w:color="auto"/>
                <w:left w:val="none" w:sz="0" w:space="0" w:color="auto"/>
                <w:bottom w:val="none" w:sz="0" w:space="0" w:color="auto"/>
                <w:right w:val="none" w:sz="0" w:space="0" w:color="auto"/>
              </w:divBdr>
            </w:div>
            <w:div w:id="785926091">
              <w:marLeft w:val="0"/>
              <w:marRight w:val="0"/>
              <w:marTop w:val="0"/>
              <w:marBottom w:val="0"/>
              <w:divBdr>
                <w:top w:val="none" w:sz="0" w:space="0" w:color="auto"/>
                <w:left w:val="none" w:sz="0" w:space="0" w:color="auto"/>
                <w:bottom w:val="none" w:sz="0" w:space="0" w:color="auto"/>
                <w:right w:val="none" w:sz="0" w:space="0" w:color="auto"/>
              </w:divBdr>
            </w:div>
            <w:div w:id="1609464093">
              <w:marLeft w:val="0"/>
              <w:marRight w:val="0"/>
              <w:marTop w:val="0"/>
              <w:marBottom w:val="0"/>
              <w:divBdr>
                <w:top w:val="none" w:sz="0" w:space="0" w:color="auto"/>
                <w:left w:val="none" w:sz="0" w:space="0" w:color="auto"/>
                <w:bottom w:val="none" w:sz="0" w:space="0" w:color="auto"/>
                <w:right w:val="none" w:sz="0" w:space="0" w:color="auto"/>
              </w:divBdr>
            </w:div>
            <w:div w:id="2092578430">
              <w:marLeft w:val="0"/>
              <w:marRight w:val="0"/>
              <w:marTop w:val="0"/>
              <w:marBottom w:val="0"/>
              <w:divBdr>
                <w:top w:val="none" w:sz="0" w:space="0" w:color="auto"/>
                <w:left w:val="none" w:sz="0" w:space="0" w:color="auto"/>
                <w:bottom w:val="none" w:sz="0" w:space="0" w:color="auto"/>
                <w:right w:val="none" w:sz="0" w:space="0" w:color="auto"/>
              </w:divBdr>
            </w:div>
            <w:div w:id="274681430">
              <w:marLeft w:val="0"/>
              <w:marRight w:val="0"/>
              <w:marTop w:val="0"/>
              <w:marBottom w:val="0"/>
              <w:divBdr>
                <w:top w:val="none" w:sz="0" w:space="0" w:color="auto"/>
                <w:left w:val="none" w:sz="0" w:space="0" w:color="auto"/>
                <w:bottom w:val="none" w:sz="0" w:space="0" w:color="auto"/>
                <w:right w:val="none" w:sz="0" w:space="0" w:color="auto"/>
              </w:divBdr>
            </w:div>
            <w:div w:id="1499035524">
              <w:marLeft w:val="0"/>
              <w:marRight w:val="0"/>
              <w:marTop w:val="0"/>
              <w:marBottom w:val="0"/>
              <w:divBdr>
                <w:top w:val="none" w:sz="0" w:space="0" w:color="auto"/>
                <w:left w:val="none" w:sz="0" w:space="0" w:color="auto"/>
                <w:bottom w:val="none" w:sz="0" w:space="0" w:color="auto"/>
                <w:right w:val="none" w:sz="0" w:space="0" w:color="auto"/>
              </w:divBdr>
            </w:div>
            <w:div w:id="641347373">
              <w:marLeft w:val="0"/>
              <w:marRight w:val="0"/>
              <w:marTop w:val="0"/>
              <w:marBottom w:val="0"/>
              <w:divBdr>
                <w:top w:val="none" w:sz="0" w:space="0" w:color="auto"/>
                <w:left w:val="none" w:sz="0" w:space="0" w:color="auto"/>
                <w:bottom w:val="none" w:sz="0" w:space="0" w:color="auto"/>
                <w:right w:val="none" w:sz="0" w:space="0" w:color="auto"/>
              </w:divBdr>
            </w:div>
            <w:div w:id="1461918051">
              <w:marLeft w:val="0"/>
              <w:marRight w:val="0"/>
              <w:marTop w:val="0"/>
              <w:marBottom w:val="0"/>
              <w:divBdr>
                <w:top w:val="none" w:sz="0" w:space="0" w:color="auto"/>
                <w:left w:val="none" w:sz="0" w:space="0" w:color="auto"/>
                <w:bottom w:val="none" w:sz="0" w:space="0" w:color="auto"/>
                <w:right w:val="none" w:sz="0" w:space="0" w:color="auto"/>
              </w:divBdr>
            </w:div>
            <w:div w:id="2044206264">
              <w:marLeft w:val="0"/>
              <w:marRight w:val="0"/>
              <w:marTop w:val="0"/>
              <w:marBottom w:val="0"/>
              <w:divBdr>
                <w:top w:val="none" w:sz="0" w:space="0" w:color="auto"/>
                <w:left w:val="none" w:sz="0" w:space="0" w:color="auto"/>
                <w:bottom w:val="none" w:sz="0" w:space="0" w:color="auto"/>
                <w:right w:val="none" w:sz="0" w:space="0" w:color="auto"/>
              </w:divBdr>
            </w:div>
            <w:div w:id="1257668201">
              <w:marLeft w:val="0"/>
              <w:marRight w:val="0"/>
              <w:marTop w:val="0"/>
              <w:marBottom w:val="0"/>
              <w:divBdr>
                <w:top w:val="none" w:sz="0" w:space="0" w:color="auto"/>
                <w:left w:val="none" w:sz="0" w:space="0" w:color="auto"/>
                <w:bottom w:val="none" w:sz="0" w:space="0" w:color="auto"/>
                <w:right w:val="none" w:sz="0" w:space="0" w:color="auto"/>
              </w:divBdr>
            </w:div>
            <w:div w:id="1116364659">
              <w:marLeft w:val="0"/>
              <w:marRight w:val="0"/>
              <w:marTop w:val="0"/>
              <w:marBottom w:val="0"/>
              <w:divBdr>
                <w:top w:val="none" w:sz="0" w:space="0" w:color="auto"/>
                <w:left w:val="none" w:sz="0" w:space="0" w:color="auto"/>
                <w:bottom w:val="none" w:sz="0" w:space="0" w:color="auto"/>
                <w:right w:val="none" w:sz="0" w:space="0" w:color="auto"/>
              </w:divBdr>
            </w:div>
            <w:div w:id="1556115570">
              <w:marLeft w:val="0"/>
              <w:marRight w:val="0"/>
              <w:marTop w:val="0"/>
              <w:marBottom w:val="0"/>
              <w:divBdr>
                <w:top w:val="none" w:sz="0" w:space="0" w:color="auto"/>
                <w:left w:val="none" w:sz="0" w:space="0" w:color="auto"/>
                <w:bottom w:val="none" w:sz="0" w:space="0" w:color="auto"/>
                <w:right w:val="none" w:sz="0" w:space="0" w:color="auto"/>
              </w:divBdr>
            </w:div>
            <w:div w:id="1836922178">
              <w:marLeft w:val="0"/>
              <w:marRight w:val="0"/>
              <w:marTop w:val="0"/>
              <w:marBottom w:val="0"/>
              <w:divBdr>
                <w:top w:val="none" w:sz="0" w:space="0" w:color="auto"/>
                <w:left w:val="none" w:sz="0" w:space="0" w:color="auto"/>
                <w:bottom w:val="none" w:sz="0" w:space="0" w:color="auto"/>
                <w:right w:val="none" w:sz="0" w:space="0" w:color="auto"/>
              </w:divBdr>
            </w:div>
            <w:div w:id="1157694584">
              <w:marLeft w:val="0"/>
              <w:marRight w:val="0"/>
              <w:marTop w:val="0"/>
              <w:marBottom w:val="0"/>
              <w:divBdr>
                <w:top w:val="none" w:sz="0" w:space="0" w:color="auto"/>
                <w:left w:val="none" w:sz="0" w:space="0" w:color="auto"/>
                <w:bottom w:val="none" w:sz="0" w:space="0" w:color="auto"/>
                <w:right w:val="none" w:sz="0" w:space="0" w:color="auto"/>
              </w:divBdr>
            </w:div>
            <w:div w:id="141779610">
              <w:marLeft w:val="0"/>
              <w:marRight w:val="0"/>
              <w:marTop w:val="0"/>
              <w:marBottom w:val="0"/>
              <w:divBdr>
                <w:top w:val="none" w:sz="0" w:space="0" w:color="auto"/>
                <w:left w:val="none" w:sz="0" w:space="0" w:color="auto"/>
                <w:bottom w:val="none" w:sz="0" w:space="0" w:color="auto"/>
                <w:right w:val="none" w:sz="0" w:space="0" w:color="auto"/>
              </w:divBdr>
            </w:div>
            <w:div w:id="1393699103">
              <w:marLeft w:val="0"/>
              <w:marRight w:val="0"/>
              <w:marTop w:val="0"/>
              <w:marBottom w:val="0"/>
              <w:divBdr>
                <w:top w:val="none" w:sz="0" w:space="0" w:color="auto"/>
                <w:left w:val="none" w:sz="0" w:space="0" w:color="auto"/>
                <w:bottom w:val="none" w:sz="0" w:space="0" w:color="auto"/>
                <w:right w:val="none" w:sz="0" w:space="0" w:color="auto"/>
              </w:divBdr>
            </w:div>
            <w:div w:id="566460263">
              <w:marLeft w:val="0"/>
              <w:marRight w:val="0"/>
              <w:marTop w:val="0"/>
              <w:marBottom w:val="0"/>
              <w:divBdr>
                <w:top w:val="none" w:sz="0" w:space="0" w:color="auto"/>
                <w:left w:val="none" w:sz="0" w:space="0" w:color="auto"/>
                <w:bottom w:val="none" w:sz="0" w:space="0" w:color="auto"/>
                <w:right w:val="none" w:sz="0" w:space="0" w:color="auto"/>
              </w:divBdr>
            </w:div>
            <w:div w:id="891505007">
              <w:marLeft w:val="0"/>
              <w:marRight w:val="0"/>
              <w:marTop w:val="0"/>
              <w:marBottom w:val="0"/>
              <w:divBdr>
                <w:top w:val="none" w:sz="0" w:space="0" w:color="auto"/>
                <w:left w:val="none" w:sz="0" w:space="0" w:color="auto"/>
                <w:bottom w:val="none" w:sz="0" w:space="0" w:color="auto"/>
                <w:right w:val="none" w:sz="0" w:space="0" w:color="auto"/>
              </w:divBdr>
            </w:div>
            <w:div w:id="1039360500">
              <w:marLeft w:val="0"/>
              <w:marRight w:val="0"/>
              <w:marTop w:val="0"/>
              <w:marBottom w:val="0"/>
              <w:divBdr>
                <w:top w:val="none" w:sz="0" w:space="0" w:color="auto"/>
                <w:left w:val="none" w:sz="0" w:space="0" w:color="auto"/>
                <w:bottom w:val="none" w:sz="0" w:space="0" w:color="auto"/>
                <w:right w:val="none" w:sz="0" w:space="0" w:color="auto"/>
              </w:divBdr>
            </w:div>
            <w:div w:id="2057468161">
              <w:marLeft w:val="0"/>
              <w:marRight w:val="0"/>
              <w:marTop w:val="0"/>
              <w:marBottom w:val="0"/>
              <w:divBdr>
                <w:top w:val="none" w:sz="0" w:space="0" w:color="auto"/>
                <w:left w:val="none" w:sz="0" w:space="0" w:color="auto"/>
                <w:bottom w:val="none" w:sz="0" w:space="0" w:color="auto"/>
                <w:right w:val="none" w:sz="0" w:space="0" w:color="auto"/>
              </w:divBdr>
            </w:div>
            <w:div w:id="1159030923">
              <w:marLeft w:val="0"/>
              <w:marRight w:val="0"/>
              <w:marTop w:val="0"/>
              <w:marBottom w:val="0"/>
              <w:divBdr>
                <w:top w:val="none" w:sz="0" w:space="0" w:color="auto"/>
                <w:left w:val="none" w:sz="0" w:space="0" w:color="auto"/>
                <w:bottom w:val="none" w:sz="0" w:space="0" w:color="auto"/>
                <w:right w:val="none" w:sz="0" w:space="0" w:color="auto"/>
              </w:divBdr>
            </w:div>
            <w:div w:id="1235701480">
              <w:marLeft w:val="0"/>
              <w:marRight w:val="0"/>
              <w:marTop w:val="0"/>
              <w:marBottom w:val="0"/>
              <w:divBdr>
                <w:top w:val="none" w:sz="0" w:space="0" w:color="auto"/>
                <w:left w:val="none" w:sz="0" w:space="0" w:color="auto"/>
                <w:bottom w:val="none" w:sz="0" w:space="0" w:color="auto"/>
                <w:right w:val="none" w:sz="0" w:space="0" w:color="auto"/>
              </w:divBdr>
            </w:div>
            <w:div w:id="85708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78969">
      <w:bodyDiv w:val="1"/>
      <w:marLeft w:val="0"/>
      <w:marRight w:val="0"/>
      <w:marTop w:val="0"/>
      <w:marBottom w:val="0"/>
      <w:divBdr>
        <w:top w:val="none" w:sz="0" w:space="0" w:color="auto"/>
        <w:left w:val="none" w:sz="0" w:space="0" w:color="auto"/>
        <w:bottom w:val="none" w:sz="0" w:space="0" w:color="auto"/>
        <w:right w:val="none" w:sz="0" w:space="0" w:color="auto"/>
      </w:divBdr>
      <w:divsChild>
        <w:div w:id="80228002">
          <w:marLeft w:val="0"/>
          <w:marRight w:val="0"/>
          <w:marTop w:val="0"/>
          <w:marBottom w:val="0"/>
          <w:divBdr>
            <w:top w:val="none" w:sz="0" w:space="0" w:color="auto"/>
            <w:left w:val="none" w:sz="0" w:space="0" w:color="auto"/>
            <w:bottom w:val="none" w:sz="0" w:space="0" w:color="auto"/>
            <w:right w:val="none" w:sz="0" w:space="0" w:color="auto"/>
          </w:divBdr>
          <w:divsChild>
            <w:div w:id="680395570">
              <w:marLeft w:val="0"/>
              <w:marRight w:val="0"/>
              <w:marTop w:val="0"/>
              <w:marBottom w:val="0"/>
              <w:divBdr>
                <w:top w:val="none" w:sz="0" w:space="0" w:color="auto"/>
                <w:left w:val="none" w:sz="0" w:space="0" w:color="auto"/>
                <w:bottom w:val="none" w:sz="0" w:space="0" w:color="auto"/>
                <w:right w:val="none" w:sz="0" w:space="0" w:color="auto"/>
              </w:divBdr>
            </w:div>
            <w:div w:id="670644499">
              <w:marLeft w:val="0"/>
              <w:marRight w:val="0"/>
              <w:marTop w:val="0"/>
              <w:marBottom w:val="0"/>
              <w:divBdr>
                <w:top w:val="none" w:sz="0" w:space="0" w:color="auto"/>
                <w:left w:val="none" w:sz="0" w:space="0" w:color="auto"/>
                <w:bottom w:val="none" w:sz="0" w:space="0" w:color="auto"/>
                <w:right w:val="none" w:sz="0" w:space="0" w:color="auto"/>
              </w:divBdr>
            </w:div>
            <w:div w:id="547302244">
              <w:marLeft w:val="0"/>
              <w:marRight w:val="0"/>
              <w:marTop w:val="0"/>
              <w:marBottom w:val="0"/>
              <w:divBdr>
                <w:top w:val="none" w:sz="0" w:space="0" w:color="auto"/>
                <w:left w:val="none" w:sz="0" w:space="0" w:color="auto"/>
                <w:bottom w:val="none" w:sz="0" w:space="0" w:color="auto"/>
                <w:right w:val="none" w:sz="0" w:space="0" w:color="auto"/>
              </w:divBdr>
            </w:div>
            <w:div w:id="992832140">
              <w:marLeft w:val="0"/>
              <w:marRight w:val="0"/>
              <w:marTop w:val="0"/>
              <w:marBottom w:val="0"/>
              <w:divBdr>
                <w:top w:val="none" w:sz="0" w:space="0" w:color="auto"/>
                <w:left w:val="none" w:sz="0" w:space="0" w:color="auto"/>
                <w:bottom w:val="none" w:sz="0" w:space="0" w:color="auto"/>
                <w:right w:val="none" w:sz="0" w:space="0" w:color="auto"/>
              </w:divBdr>
            </w:div>
            <w:div w:id="757824986">
              <w:marLeft w:val="0"/>
              <w:marRight w:val="0"/>
              <w:marTop w:val="0"/>
              <w:marBottom w:val="0"/>
              <w:divBdr>
                <w:top w:val="none" w:sz="0" w:space="0" w:color="auto"/>
                <w:left w:val="none" w:sz="0" w:space="0" w:color="auto"/>
                <w:bottom w:val="none" w:sz="0" w:space="0" w:color="auto"/>
                <w:right w:val="none" w:sz="0" w:space="0" w:color="auto"/>
              </w:divBdr>
            </w:div>
            <w:div w:id="1055473748">
              <w:marLeft w:val="0"/>
              <w:marRight w:val="0"/>
              <w:marTop w:val="0"/>
              <w:marBottom w:val="0"/>
              <w:divBdr>
                <w:top w:val="none" w:sz="0" w:space="0" w:color="auto"/>
                <w:left w:val="none" w:sz="0" w:space="0" w:color="auto"/>
                <w:bottom w:val="none" w:sz="0" w:space="0" w:color="auto"/>
                <w:right w:val="none" w:sz="0" w:space="0" w:color="auto"/>
              </w:divBdr>
            </w:div>
            <w:div w:id="1586069205">
              <w:marLeft w:val="0"/>
              <w:marRight w:val="0"/>
              <w:marTop w:val="0"/>
              <w:marBottom w:val="0"/>
              <w:divBdr>
                <w:top w:val="none" w:sz="0" w:space="0" w:color="auto"/>
                <w:left w:val="none" w:sz="0" w:space="0" w:color="auto"/>
                <w:bottom w:val="none" w:sz="0" w:space="0" w:color="auto"/>
                <w:right w:val="none" w:sz="0" w:space="0" w:color="auto"/>
              </w:divBdr>
            </w:div>
            <w:div w:id="1833718527">
              <w:marLeft w:val="0"/>
              <w:marRight w:val="0"/>
              <w:marTop w:val="0"/>
              <w:marBottom w:val="0"/>
              <w:divBdr>
                <w:top w:val="none" w:sz="0" w:space="0" w:color="auto"/>
                <w:left w:val="none" w:sz="0" w:space="0" w:color="auto"/>
                <w:bottom w:val="none" w:sz="0" w:space="0" w:color="auto"/>
                <w:right w:val="none" w:sz="0" w:space="0" w:color="auto"/>
              </w:divBdr>
            </w:div>
            <w:div w:id="331760898">
              <w:marLeft w:val="0"/>
              <w:marRight w:val="0"/>
              <w:marTop w:val="0"/>
              <w:marBottom w:val="0"/>
              <w:divBdr>
                <w:top w:val="none" w:sz="0" w:space="0" w:color="auto"/>
                <w:left w:val="none" w:sz="0" w:space="0" w:color="auto"/>
                <w:bottom w:val="none" w:sz="0" w:space="0" w:color="auto"/>
                <w:right w:val="none" w:sz="0" w:space="0" w:color="auto"/>
              </w:divBdr>
            </w:div>
            <w:div w:id="164132025">
              <w:marLeft w:val="0"/>
              <w:marRight w:val="0"/>
              <w:marTop w:val="0"/>
              <w:marBottom w:val="0"/>
              <w:divBdr>
                <w:top w:val="none" w:sz="0" w:space="0" w:color="auto"/>
                <w:left w:val="none" w:sz="0" w:space="0" w:color="auto"/>
                <w:bottom w:val="none" w:sz="0" w:space="0" w:color="auto"/>
                <w:right w:val="none" w:sz="0" w:space="0" w:color="auto"/>
              </w:divBdr>
            </w:div>
            <w:div w:id="413745402">
              <w:marLeft w:val="0"/>
              <w:marRight w:val="0"/>
              <w:marTop w:val="0"/>
              <w:marBottom w:val="0"/>
              <w:divBdr>
                <w:top w:val="none" w:sz="0" w:space="0" w:color="auto"/>
                <w:left w:val="none" w:sz="0" w:space="0" w:color="auto"/>
                <w:bottom w:val="none" w:sz="0" w:space="0" w:color="auto"/>
                <w:right w:val="none" w:sz="0" w:space="0" w:color="auto"/>
              </w:divBdr>
            </w:div>
            <w:div w:id="1237322970">
              <w:marLeft w:val="0"/>
              <w:marRight w:val="0"/>
              <w:marTop w:val="0"/>
              <w:marBottom w:val="0"/>
              <w:divBdr>
                <w:top w:val="none" w:sz="0" w:space="0" w:color="auto"/>
                <w:left w:val="none" w:sz="0" w:space="0" w:color="auto"/>
                <w:bottom w:val="none" w:sz="0" w:space="0" w:color="auto"/>
                <w:right w:val="none" w:sz="0" w:space="0" w:color="auto"/>
              </w:divBdr>
            </w:div>
            <w:div w:id="462043725">
              <w:marLeft w:val="0"/>
              <w:marRight w:val="0"/>
              <w:marTop w:val="0"/>
              <w:marBottom w:val="0"/>
              <w:divBdr>
                <w:top w:val="none" w:sz="0" w:space="0" w:color="auto"/>
                <w:left w:val="none" w:sz="0" w:space="0" w:color="auto"/>
                <w:bottom w:val="none" w:sz="0" w:space="0" w:color="auto"/>
                <w:right w:val="none" w:sz="0" w:space="0" w:color="auto"/>
              </w:divBdr>
            </w:div>
            <w:div w:id="914633366">
              <w:marLeft w:val="0"/>
              <w:marRight w:val="0"/>
              <w:marTop w:val="0"/>
              <w:marBottom w:val="0"/>
              <w:divBdr>
                <w:top w:val="none" w:sz="0" w:space="0" w:color="auto"/>
                <w:left w:val="none" w:sz="0" w:space="0" w:color="auto"/>
                <w:bottom w:val="none" w:sz="0" w:space="0" w:color="auto"/>
                <w:right w:val="none" w:sz="0" w:space="0" w:color="auto"/>
              </w:divBdr>
            </w:div>
            <w:div w:id="993026523">
              <w:marLeft w:val="0"/>
              <w:marRight w:val="0"/>
              <w:marTop w:val="0"/>
              <w:marBottom w:val="0"/>
              <w:divBdr>
                <w:top w:val="none" w:sz="0" w:space="0" w:color="auto"/>
                <w:left w:val="none" w:sz="0" w:space="0" w:color="auto"/>
                <w:bottom w:val="none" w:sz="0" w:space="0" w:color="auto"/>
                <w:right w:val="none" w:sz="0" w:space="0" w:color="auto"/>
              </w:divBdr>
            </w:div>
            <w:div w:id="856693138">
              <w:marLeft w:val="0"/>
              <w:marRight w:val="0"/>
              <w:marTop w:val="0"/>
              <w:marBottom w:val="0"/>
              <w:divBdr>
                <w:top w:val="none" w:sz="0" w:space="0" w:color="auto"/>
                <w:left w:val="none" w:sz="0" w:space="0" w:color="auto"/>
                <w:bottom w:val="none" w:sz="0" w:space="0" w:color="auto"/>
                <w:right w:val="none" w:sz="0" w:space="0" w:color="auto"/>
              </w:divBdr>
            </w:div>
            <w:div w:id="2133355488">
              <w:marLeft w:val="0"/>
              <w:marRight w:val="0"/>
              <w:marTop w:val="0"/>
              <w:marBottom w:val="0"/>
              <w:divBdr>
                <w:top w:val="none" w:sz="0" w:space="0" w:color="auto"/>
                <w:left w:val="none" w:sz="0" w:space="0" w:color="auto"/>
                <w:bottom w:val="none" w:sz="0" w:space="0" w:color="auto"/>
                <w:right w:val="none" w:sz="0" w:space="0" w:color="auto"/>
              </w:divBdr>
            </w:div>
            <w:div w:id="130293321">
              <w:marLeft w:val="0"/>
              <w:marRight w:val="0"/>
              <w:marTop w:val="0"/>
              <w:marBottom w:val="0"/>
              <w:divBdr>
                <w:top w:val="none" w:sz="0" w:space="0" w:color="auto"/>
                <w:left w:val="none" w:sz="0" w:space="0" w:color="auto"/>
                <w:bottom w:val="none" w:sz="0" w:space="0" w:color="auto"/>
                <w:right w:val="none" w:sz="0" w:space="0" w:color="auto"/>
              </w:divBdr>
            </w:div>
            <w:div w:id="1740980324">
              <w:marLeft w:val="0"/>
              <w:marRight w:val="0"/>
              <w:marTop w:val="0"/>
              <w:marBottom w:val="0"/>
              <w:divBdr>
                <w:top w:val="none" w:sz="0" w:space="0" w:color="auto"/>
                <w:left w:val="none" w:sz="0" w:space="0" w:color="auto"/>
                <w:bottom w:val="none" w:sz="0" w:space="0" w:color="auto"/>
                <w:right w:val="none" w:sz="0" w:space="0" w:color="auto"/>
              </w:divBdr>
            </w:div>
            <w:div w:id="1392458958">
              <w:marLeft w:val="0"/>
              <w:marRight w:val="0"/>
              <w:marTop w:val="0"/>
              <w:marBottom w:val="0"/>
              <w:divBdr>
                <w:top w:val="none" w:sz="0" w:space="0" w:color="auto"/>
                <w:left w:val="none" w:sz="0" w:space="0" w:color="auto"/>
                <w:bottom w:val="none" w:sz="0" w:space="0" w:color="auto"/>
                <w:right w:val="none" w:sz="0" w:space="0" w:color="auto"/>
              </w:divBdr>
            </w:div>
            <w:div w:id="892279785">
              <w:marLeft w:val="0"/>
              <w:marRight w:val="0"/>
              <w:marTop w:val="0"/>
              <w:marBottom w:val="0"/>
              <w:divBdr>
                <w:top w:val="none" w:sz="0" w:space="0" w:color="auto"/>
                <w:left w:val="none" w:sz="0" w:space="0" w:color="auto"/>
                <w:bottom w:val="none" w:sz="0" w:space="0" w:color="auto"/>
                <w:right w:val="none" w:sz="0" w:space="0" w:color="auto"/>
              </w:divBdr>
            </w:div>
            <w:div w:id="918296729">
              <w:marLeft w:val="0"/>
              <w:marRight w:val="0"/>
              <w:marTop w:val="0"/>
              <w:marBottom w:val="0"/>
              <w:divBdr>
                <w:top w:val="none" w:sz="0" w:space="0" w:color="auto"/>
                <w:left w:val="none" w:sz="0" w:space="0" w:color="auto"/>
                <w:bottom w:val="none" w:sz="0" w:space="0" w:color="auto"/>
                <w:right w:val="none" w:sz="0" w:space="0" w:color="auto"/>
              </w:divBdr>
            </w:div>
            <w:div w:id="1126893501">
              <w:marLeft w:val="0"/>
              <w:marRight w:val="0"/>
              <w:marTop w:val="0"/>
              <w:marBottom w:val="0"/>
              <w:divBdr>
                <w:top w:val="none" w:sz="0" w:space="0" w:color="auto"/>
                <w:left w:val="none" w:sz="0" w:space="0" w:color="auto"/>
                <w:bottom w:val="none" w:sz="0" w:space="0" w:color="auto"/>
                <w:right w:val="none" w:sz="0" w:space="0" w:color="auto"/>
              </w:divBdr>
            </w:div>
            <w:div w:id="1989245562">
              <w:marLeft w:val="0"/>
              <w:marRight w:val="0"/>
              <w:marTop w:val="0"/>
              <w:marBottom w:val="0"/>
              <w:divBdr>
                <w:top w:val="none" w:sz="0" w:space="0" w:color="auto"/>
                <w:left w:val="none" w:sz="0" w:space="0" w:color="auto"/>
                <w:bottom w:val="none" w:sz="0" w:space="0" w:color="auto"/>
                <w:right w:val="none" w:sz="0" w:space="0" w:color="auto"/>
              </w:divBdr>
            </w:div>
            <w:div w:id="1459253605">
              <w:marLeft w:val="0"/>
              <w:marRight w:val="0"/>
              <w:marTop w:val="0"/>
              <w:marBottom w:val="0"/>
              <w:divBdr>
                <w:top w:val="none" w:sz="0" w:space="0" w:color="auto"/>
                <w:left w:val="none" w:sz="0" w:space="0" w:color="auto"/>
                <w:bottom w:val="none" w:sz="0" w:space="0" w:color="auto"/>
                <w:right w:val="none" w:sz="0" w:space="0" w:color="auto"/>
              </w:divBdr>
            </w:div>
            <w:div w:id="1811944800">
              <w:marLeft w:val="0"/>
              <w:marRight w:val="0"/>
              <w:marTop w:val="0"/>
              <w:marBottom w:val="0"/>
              <w:divBdr>
                <w:top w:val="none" w:sz="0" w:space="0" w:color="auto"/>
                <w:left w:val="none" w:sz="0" w:space="0" w:color="auto"/>
                <w:bottom w:val="none" w:sz="0" w:space="0" w:color="auto"/>
                <w:right w:val="none" w:sz="0" w:space="0" w:color="auto"/>
              </w:divBdr>
            </w:div>
            <w:div w:id="75051738">
              <w:marLeft w:val="0"/>
              <w:marRight w:val="0"/>
              <w:marTop w:val="0"/>
              <w:marBottom w:val="0"/>
              <w:divBdr>
                <w:top w:val="none" w:sz="0" w:space="0" w:color="auto"/>
                <w:left w:val="none" w:sz="0" w:space="0" w:color="auto"/>
                <w:bottom w:val="none" w:sz="0" w:space="0" w:color="auto"/>
                <w:right w:val="none" w:sz="0" w:space="0" w:color="auto"/>
              </w:divBdr>
            </w:div>
            <w:div w:id="18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8395">
      <w:bodyDiv w:val="1"/>
      <w:marLeft w:val="0"/>
      <w:marRight w:val="0"/>
      <w:marTop w:val="0"/>
      <w:marBottom w:val="0"/>
      <w:divBdr>
        <w:top w:val="none" w:sz="0" w:space="0" w:color="auto"/>
        <w:left w:val="none" w:sz="0" w:space="0" w:color="auto"/>
        <w:bottom w:val="none" w:sz="0" w:space="0" w:color="auto"/>
        <w:right w:val="none" w:sz="0" w:space="0" w:color="auto"/>
      </w:divBdr>
      <w:divsChild>
        <w:div w:id="836388439">
          <w:marLeft w:val="0"/>
          <w:marRight w:val="0"/>
          <w:marTop w:val="0"/>
          <w:marBottom w:val="0"/>
          <w:divBdr>
            <w:top w:val="none" w:sz="0" w:space="0" w:color="auto"/>
            <w:left w:val="none" w:sz="0" w:space="0" w:color="auto"/>
            <w:bottom w:val="none" w:sz="0" w:space="0" w:color="auto"/>
            <w:right w:val="none" w:sz="0" w:space="0" w:color="auto"/>
          </w:divBdr>
          <w:divsChild>
            <w:div w:id="406221871">
              <w:marLeft w:val="0"/>
              <w:marRight w:val="0"/>
              <w:marTop w:val="0"/>
              <w:marBottom w:val="0"/>
              <w:divBdr>
                <w:top w:val="none" w:sz="0" w:space="0" w:color="auto"/>
                <w:left w:val="none" w:sz="0" w:space="0" w:color="auto"/>
                <w:bottom w:val="none" w:sz="0" w:space="0" w:color="auto"/>
                <w:right w:val="none" w:sz="0" w:space="0" w:color="auto"/>
              </w:divBdr>
            </w:div>
            <w:div w:id="1682925738">
              <w:marLeft w:val="0"/>
              <w:marRight w:val="0"/>
              <w:marTop w:val="0"/>
              <w:marBottom w:val="0"/>
              <w:divBdr>
                <w:top w:val="none" w:sz="0" w:space="0" w:color="auto"/>
                <w:left w:val="none" w:sz="0" w:space="0" w:color="auto"/>
                <w:bottom w:val="none" w:sz="0" w:space="0" w:color="auto"/>
                <w:right w:val="none" w:sz="0" w:space="0" w:color="auto"/>
              </w:divBdr>
            </w:div>
            <w:div w:id="1763605713">
              <w:marLeft w:val="0"/>
              <w:marRight w:val="0"/>
              <w:marTop w:val="0"/>
              <w:marBottom w:val="0"/>
              <w:divBdr>
                <w:top w:val="none" w:sz="0" w:space="0" w:color="auto"/>
                <w:left w:val="none" w:sz="0" w:space="0" w:color="auto"/>
                <w:bottom w:val="none" w:sz="0" w:space="0" w:color="auto"/>
                <w:right w:val="none" w:sz="0" w:space="0" w:color="auto"/>
              </w:divBdr>
            </w:div>
            <w:div w:id="102968441">
              <w:marLeft w:val="0"/>
              <w:marRight w:val="0"/>
              <w:marTop w:val="0"/>
              <w:marBottom w:val="0"/>
              <w:divBdr>
                <w:top w:val="none" w:sz="0" w:space="0" w:color="auto"/>
                <w:left w:val="none" w:sz="0" w:space="0" w:color="auto"/>
                <w:bottom w:val="none" w:sz="0" w:space="0" w:color="auto"/>
                <w:right w:val="none" w:sz="0" w:space="0" w:color="auto"/>
              </w:divBdr>
            </w:div>
            <w:div w:id="929503468">
              <w:marLeft w:val="0"/>
              <w:marRight w:val="0"/>
              <w:marTop w:val="0"/>
              <w:marBottom w:val="0"/>
              <w:divBdr>
                <w:top w:val="none" w:sz="0" w:space="0" w:color="auto"/>
                <w:left w:val="none" w:sz="0" w:space="0" w:color="auto"/>
                <w:bottom w:val="none" w:sz="0" w:space="0" w:color="auto"/>
                <w:right w:val="none" w:sz="0" w:space="0" w:color="auto"/>
              </w:divBdr>
            </w:div>
            <w:div w:id="655492546">
              <w:marLeft w:val="0"/>
              <w:marRight w:val="0"/>
              <w:marTop w:val="0"/>
              <w:marBottom w:val="0"/>
              <w:divBdr>
                <w:top w:val="none" w:sz="0" w:space="0" w:color="auto"/>
                <w:left w:val="none" w:sz="0" w:space="0" w:color="auto"/>
                <w:bottom w:val="none" w:sz="0" w:space="0" w:color="auto"/>
                <w:right w:val="none" w:sz="0" w:space="0" w:color="auto"/>
              </w:divBdr>
            </w:div>
            <w:div w:id="2087804436">
              <w:marLeft w:val="0"/>
              <w:marRight w:val="0"/>
              <w:marTop w:val="0"/>
              <w:marBottom w:val="0"/>
              <w:divBdr>
                <w:top w:val="none" w:sz="0" w:space="0" w:color="auto"/>
                <w:left w:val="none" w:sz="0" w:space="0" w:color="auto"/>
                <w:bottom w:val="none" w:sz="0" w:space="0" w:color="auto"/>
                <w:right w:val="none" w:sz="0" w:space="0" w:color="auto"/>
              </w:divBdr>
            </w:div>
            <w:div w:id="1195540028">
              <w:marLeft w:val="0"/>
              <w:marRight w:val="0"/>
              <w:marTop w:val="0"/>
              <w:marBottom w:val="0"/>
              <w:divBdr>
                <w:top w:val="none" w:sz="0" w:space="0" w:color="auto"/>
                <w:left w:val="none" w:sz="0" w:space="0" w:color="auto"/>
                <w:bottom w:val="none" w:sz="0" w:space="0" w:color="auto"/>
                <w:right w:val="none" w:sz="0" w:space="0" w:color="auto"/>
              </w:divBdr>
            </w:div>
            <w:div w:id="36051193">
              <w:marLeft w:val="0"/>
              <w:marRight w:val="0"/>
              <w:marTop w:val="0"/>
              <w:marBottom w:val="0"/>
              <w:divBdr>
                <w:top w:val="none" w:sz="0" w:space="0" w:color="auto"/>
                <w:left w:val="none" w:sz="0" w:space="0" w:color="auto"/>
                <w:bottom w:val="none" w:sz="0" w:space="0" w:color="auto"/>
                <w:right w:val="none" w:sz="0" w:space="0" w:color="auto"/>
              </w:divBdr>
            </w:div>
            <w:div w:id="260065754">
              <w:marLeft w:val="0"/>
              <w:marRight w:val="0"/>
              <w:marTop w:val="0"/>
              <w:marBottom w:val="0"/>
              <w:divBdr>
                <w:top w:val="none" w:sz="0" w:space="0" w:color="auto"/>
                <w:left w:val="none" w:sz="0" w:space="0" w:color="auto"/>
                <w:bottom w:val="none" w:sz="0" w:space="0" w:color="auto"/>
                <w:right w:val="none" w:sz="0" w:space="0" w:color="auto"/>
              </w:divBdr>
            </w:div>
            <w:div w:id="1440836902">
              <w:marLeft w:val="0"/>
              <w:marRight w:val="0"/>
              <w:marTop w:val="0"/>
              <w:marBottom w:val="0"/>
              <w:divBdr>
                <w:top w:val="none" w:sz="0" w:space="0" w:color="auto"/>
                <w:left w:val="none" w:sz="0" w:space="0" w:color="auto"/>
                <w:bottom w:val="none" w:sz="0" w:space="0" w:color="auto"/>
                <w:right w:val="none" w:sz="0" w:space="0" w:color="auto"/>
              </w:divBdr>
            </w:div>
            <w:div w:id="1948809768">
              <w:marLeft w:val="0"/>
              <w:marRight w:val="0"/>
              <w:marTop w:val="0"/>
              <w:marBottom w:val="0"/>
              <w:divBdr>
                <w:top w:val="none" w:sz="0" w:space="0" w:color="auto"/>
                <w:left w:val="none" w:sz="0" w:space="0" w:color="auto"/>
                <w:bottom w:val="none" w:sz="0" w:space="0" w:color="auto"/>
                <w:right w:val="none" w:sz="0" w:space="0" w:color="auto"/>
              </w:divBdr>
            </w:div>
            <w:div w:id="1977955771">
              <w:marLeft w:val="0"/>
              <w:marRight w:val="0"/>
              <w:marTop w:val="0"/>
              <w:marBottom w:val="0"/>
              <w:divBdr>
                <w:top w:val="none" w:sz="0" w:space="0" w:color="auto"/>
                <w:left w:val="none" w:sz="0" w:space="0" w:color="auto"/>
                <w:bottom w:val="none" w:sz="0" w:space="0" w:color="auto"/>
                <w:right w:val="none" w:sz="0" w:space="0" w:color="auto"/>
              </w:divBdr>
            </w:div>
            <w:div w:id="1627272705">
              <w:marLeft w:val="0"/>
              <w:marRight w:val="0"/>
              <w:marTop w:val="0"/>
              <w:marBottom w:val="0"/>
              <w:divBdr>
                <w:top w:val="none" w:sz="0" w:space="0" w:color="auto"/>
                <w:left w:val="none" w:sz="0" w:space="0" w:color="auto"/>
                <w:bottom w:val="none" w:sz="0" w:space="0" w:color="auto"/>
                <w:right w:val="none" w:sz="0" w:space="0" w:color="auto"/>
              </w:divBdr>
            </w:div>
            <w:div w:id="1823042148">
              <w:marLeft w:val="0"/>
              <w:marRight w:val="0"/>
              <w:marTop w:val="0"/>
              <w:marBottom w:val="0"/>
              <w:divBdr>
                <w:top w:val="none" w:sz="0" w:space="0" w:color="auto"/>
                <w:left w:val="none" w:sz="0" w:space="0" w:color="auto"/>
                <w:bottom w:val="none" w:sz="0" w:space="0" w:color="auto"/>
                <w:right w:val="none" w:sz="0" w:space="0" w:color="auto"/>
              </w:divBdr>
            </w:div>
            <w:div w:id="352270314">
              <w:marLeft w:val="0"/>
              <w:marRight w:val="0"/>
              <w:marTop w:val="0"/>
              <w:marBottom w:val="0"/>
              <w:divBdr>
                <w:top w:val="none" w:sz="0" w:space="0" w:color="auto"/>
                <w:left w:val="none" w:sz="0" w:space="0" w:color="auto"/>
                <w:bottom w:val="none" w:sz="0" w:space="0" w:color="auto"/>
                <w:right w:val="none" w:sz="0" w:space="0" w:color="auto"/>
              </w:divBdr>
            </w:div>
            <w:div w:id="745155691">
              <w:marLeft w:val="0"/>
              <w:marRight w:val="0"/>
              <w:marTop w:val="0"/>
              <w:marBottom w:val="0"/>
              <w:divBdr>
                <w:top w:val="none" w:sz="0" w:space="0" w:color="auto"/>
                <w:left w:val="none" w:sz="0" w:space="0" w:color="auto"/>
                <w:bottom w:val="none" w:sz="0" w:space="0" w:color="auto"/>
                <w:right w:val="none" w:sz="0" w:space="0" w:color="auto"/>
              </w:divBdr>
            </w:div>
            <w:div w:id="686830117">
              <w:marLeft w:val="0"/>
              <w:marRight w:val="0"/>
              <w:marTop w:val="0"/>
              <w:marBottom w:val="0"/>
              <w:divBdr>
                <w:top w:val="none" w:sz="0" w:space="0" w:color="auto"/>
                <w:left w:val="none" w:sz="0" w:space="0" w:color="auto"/>
                <w:bottom w:val="none" w:sz="0" w:space="0" w:color="auto"/>
                <w:right w:val="none" w:sz="0" w:space="0" w:color="auto"/>
              </w:divBdr>
            </w:div>
            <w:div w:id="1311865036">
              <w:marLeft w:val="0"/>
              <w:marRight w:val="0"/>
              <w:marTop w:val="0"/>
              <w:marBottom w:val="0"/>
              <w:divBdr>
                <w:top w:val="none" w:sz="0" w:space="0" w:color="auto"/>
                <w:left w:val="none" w:sz="0" w:space="0" w:color="auto"/>
                <w:bottom w:val="none" w:sz="0" w:space="0" w:color="auto"/>
                <w:right w:val="none" w:sz="0" w:space="0" w:color="auto"/>
              </w:divBdr>
            </w:div>
            <w:div w:id="1685983867">
              <w:marLeft w:val="0"/>
              <w:marRight w:val="0"/>
              <w:marTop w:val="0"/>
              <w:marBottom w:val="0"/>
              <w:divBdr>
                <w:top w:val="none" w:sz="0" w:space="0" w:color="auto"/>
                <w:left w:val="none" w:sz="0" w:space="0" w:color="auto"/>
                <w:bottom w:val="none" w:sz="0" w:space="0" w:color="auto"/>
                <w:right w:val="none" w:sz="0" w:space="0" w:color="auto"/>
              </w:divBdr>
            </w:div>
            <w:div w:id="299455320">
              <w:marLeft w:val="0"/>
              <w:marRight w:val="0"/>
              <w:marTop w:val="0"/>
              <w:marBottom w:val="0"/>
              <w:divBdr>
                <w:top w:val="none" w:sz="0" w:space="0" w:color="auto"/>
                <w:left w:val="none" w:sz="0" w:space="0" w:color="auto"/>
                <w:bottom w:val="none" w:sz="0" w:space="0" w:color="auto"/>
                <w:right w:val="none" w:sz="0" w:space="0" w:color="auto"/>
              </w:divBdr>
            </w:div>
            <w:div w:id="153452461">
              <w:marLeft w:val="0"/>
              <w:marRight w:val="0"/>
              <w:marTop w:val="0"/>
              <w:marBottom w:val="0"/>
              <w:divBdr>
                <w:top w:val="none" w:sz="0" w:space="0" w:color="auto"/>
                <w:left w:val="none" w:sz="0" w:space="0" w:color="auto"/>
                <w:bottom w:val="none" w:sz="0" w:space="0" w:color="auto"/>
                <w:right w:val="none" w:sz="0" w:space="0" w:color="auto"/>
              </w:divBdr>
            </w:div>
            <w:div w:id="840387924">
              <w:marLeft w:val="0"/>
              <w:marRight w:val="0"/>
              <w:marTop w:val="0"/>
              <w:marBottom w:val="0"/>
              <w:divBdr>
                <w:top w:val="none" w:sz="0" w:space="0" w:color="auto"/>
                <w:left w:val="none" w:sz="0" w:space="0" w:color="auto"/>
                <w:bottom w:val="none" w:sz="0" w:space="0" w:color="auto"/>
                <w:right w:val="none" w:sz="0" w:space="0" w:color="auto"/>
              </w:divBdr>
            </w:div>
            <w:div w:id="839468118">
              <w:marLeft w:val="0"/>
              <w:marRight w:val="0"/>
              <w:marTop w:val="0"/>
              <w:marBottom w:val="0"/>
              <w:divBdr>
                <w:top w:val="none" w:sz="0" w:space="0" w:color="auto"/>
                <w:left w:val="none" w:sz="0" w:space="0" w:color="auto"/>
                <w:bottom w:val="none" w:sz="0" w:space="0" w:color="auto"/>
                <w:right w:val="none" w:sz="0" w:space="0" w:color="auto"/>
              </w:divBdr>
            </w:div>
            <w:div w:id="1116874192">
              <w:marLeft w:val="0"/>
              <w:marRight w:val="0"/>
              <w:marTop w:val="0"/>
              <w:marBottom w:val="0"/>
              <w:divBdr>
                <w:top w:val="none" w:sz="0" w:space="0" w:color="auto"/>
                <w:left w:val="none" w:sz="0" w:space="0" w:color="auto"/>
                <w:bottom w:val="none" w:sz="0" w:space="0" w:color="auto"/>
                <w:right w:val="none" w:sz="0" w:space="0" w:color="auto"/>
              </w:divBdr>
            </w:div>
            <w:div w:id="687373954">
              <w:marLeft w:val="0"/>
              <w:marRight w:val="0"/>
              <w:marTop w:val="0"/>
              <w:marBottom w:val="0"/>
              <w:divBdr>
                <w:top w:val="none" w:sz="0" w:space="0" w:color="auto"/>
                <w:left w:val="none" w:sz="0" w:space="0" w:color="auto"/>
                <w:bottom w:val="none" w:sz="0" w:space="0" w:color="auto"/>
                <w:right w:val="none" w:sz="0" w:space="0" w:color="auto"/>
              </w:divBdr>
            </w:div>
            <w:div w:id="1724057550">
              <w:marLeft w:val="0"/>
              <w:marRight w:val="0"/>
              <w:marTop w:val="0"/>
              <w:marBottom w:val="0"/>
              <w:divBdr>
                <w:top w:val="none" w:sz="0" w:space="0" w:color="auto"/>
                <w:left w:val="none" w:sz="0" w:space="0" w:color="auto"/>
                <w:bottom w:val="none" w:sz="0" w:space="0" w:color="auto"/>
                <w:right w:val="none" w:sz="0" w:space="0" w:color="auto"/>
              </w:divBdr>
            </w:div>
            <w:div w:id="1721441163">
              <w:marLeft w:val="0"/>
              <w:marRight w:val="0"/>
              <w:marTop w:val="0"/>
              <w:marBottom w:val="0"/>
              <w:divBdr>
                <w:top w:val="none" w:sz="0" w:space="0" w:color="auto"/>
                <w:left w:val="none" w:sz="0" w:space="0" w:color="auto"/>
                <w:bottom w:val="none" w:sz="0" w:space="0" w:color="auto"/>
                <w:right w:val="none" w:sz="0" w:space="0" w:color="auto"/>
              </w:divBdr>
            </w:div>
            <w:div w:id="808520168">
              <w:marLeft w:val="0"/>
              <w:marRight w:val="0"/>
              <w:marTop w:val="0"/>
              <w:marBottom w:val="0"/>
              <w:divBdr>
                <w:top w:val="none" w:sz="0" w:space="0" w:color="auto"/>
                <w:left w:val="none" w:sz="0" w:space="0" w:color="auto"/>
                <w:bottom w:val="none" w:sz="0" w:space="0" w:color="auto"/>
                <w:right w:val="none" w:sz="0" w:space="0" w:color="auto"/>
              </w:divBdr>
            </w:div>
            <w:div w:id="135613066">
              <w:marLeft w:val="0"/>
              <w:marRight w:val="0"/>
              <w:marTop w:val="0"/>
              <w:marBottom w:val="0"/>
              <w:divBdr>
                <w:top w:val="none" w:sz="0" w:space="0" w:color="auto"/>
                <w:left w:val="none" w:sz="0" w:space="0" w:color="auto"/>
                <w:bottom w:val="none" w:sz="0" w:space="0" w:color="auto"/>
                <w:right w:val="none" w:sz="0" w:space="0" w:color="auto"/>
              </w:divBdr>
            </w:div>
            <w:div w:id="475221599">
              <w:marLeft w:val="0"/>
              <w:marRight w:val="0"/>
              <w:marTop w:val="0"/>
              <w:marBottom w:val="0"/>
              <w:divBdr>
                <w:top w:val="none" w:sz="0" w:space="0" w:color="auto"/>
                <w:left w:val="none" w:sz="0" w:space="0" w:color="auto"/>
                <w:bottom w:val="none" w:sz="0" w:space="0" w:color="auto"/>
                <w:right w:val="none" w:sz="0" w:space="0" w:color="auto"/>
              </w:divBdr>
            </w:div>
            <w:div w:id="8491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19080">
      <w:bodyDiv w:val="1"/>
      <w:marLeft w:val="0"/>
      <w:marRight w:val="0"/>
      <w:marTop w:val="0"/>
      <w:marBottom w:val="0"/>
      <w:divBdr>
        <w:top w:val="none" w:sz="0" w:space="0" w:color="auto"/>
        <w:left w:val="none" w:sz="0" w:space="0" w:color="auto"/>
        <w:bottom w:val="none" w:sz="0" w:space="0" w:color="auto"/>
        <w:right w:val="none" w:sz="0" w:space="0" w:color="auto"/>
      </w:divBdr>
      <w:divsChild>
        <w:div w:id="589004513">
          <w:marLeft w:val="0"/>
          <w:marRight w:val="0"/>
          <w:marTop w:val="0"/>
          <w:marBottom w:val="0"/>
          <w:divBdr>
            <w:top w:val="none" w:sz="0" w:space="0" w:color="auto"/>
            <w:left w:val="none" w:sz="0" w:space="0" w:color="auto"/>
            <w:bottom w:val="none" w:sz="0" w:space="0" w:color="auto"/>
            <w:right w:val="none" w:sz="0" w:space="0" w:color="auto"/>
          </w:divBdr>
          <w:divsChild>
            <w:div w:id="5794553">
              <w:marLeft w:val="0"/>
              <w:marRight w:val="0"/>
              <w:marTop w:val="0"/>
              <w:marBottom w:val="0"/>
              <w:divBdr>
                <w:top w:val="none" w:sz="0" w:space="0" w:color="auto"/>
                <w:left w:val="none" w:sz="0" w:space="0" w:color="auto"/>
                <w:bottom w:val="none" w:sz="0" w:space="0" w:color="auto"/>
                <w:right w:val="none" w:sz="0" w:space="0" w:color="auto"/>
              </w:divBdr>
            </w:div>
            <w:div w:id="2130590599">
              <w:marLeft w:val="0"/>
              <w:marRight w:val="0"/>
              <w:marTop w:val="0"/>
              <w:marBottom w:val="0"/>
              <w:divBdr>
                <w:top w:val="none" w:sz="0" w:space="0" w:color="auto"/>
                <w:left w:val="none" w:sz="0" w:space="0" w:color="auto"/>
                <w:bottom w:val="none" w:sz="0" w:space="0" w:color="auto"/>
                <w:right w:val="none" w:sz="0" w:space="0" w:color="auto"/>
              </w:divBdr>
            </w:div>
            <w:div w:id="1256088106">
              <w:marLeft w:val="0"/>
              <w:marRight w:val="0"/>
              <w:marTop w:val="0"/>
              <w:marBottom w:val="0"/>
              <w:divBdr>
                <w:top w:val="none" w:sz="0" w:space="0" w:color="auto"/>
                <w:left w:val="none" w:sz="0" w:space="0" w:color="auto"/>
                <w:bottom w:val="none" w:sz="0" w:space="0" w:color="auto"/>
                <w:right w:val="none" w:sz="0" w:space="0" w:color="auto"/>
              </w:divBdr>
            </w:div>
            <w:div w:id="89620428">
              <w:marLeft w:val="0"/>
              <w:marRight w:val="0"/>
              <w:marTop w:val="0"/>
              <w:marBottom w:val="0"/>
              <w:divBdr>
                <w:top w:val="none" w:sz="0" w:space="0" w:color="auto"/>
                <w:left w:val="none" w:sz="0" w:space="0" w:color="auto"/>
                <w:bottom w:val="none" w:sz="0" w:space="0" w:color="auto"/>
                <w:right w:val="none" w:sz="0" w:space="0" w:color="auto"/>
              </w:divBdr>
            </w:div>
            <w:div w:id="1875531066">
              <w:marLeft w:val="0"/>
              <w:marRight w:val="0"/>
              <w:marTop w:val="0"/>
              <w:marBottom w:val="0"/>
              <w:divBdr>
                <w:top w:val="none" w:sz="0" w:space="0" w:color="auto"/>
                <w:left w:val="none" w:sz="0" w:space="0" w:color="auto"/>
                <w:bottom w:val="none" w:sz="0" w:space="0" w:color="auto"/>
                <w:right w:val="none" w:sz="0" w:space="0" w:color="auto"/>
              </w:divBdr>
            </w:div>
            <w:div w:id="891306312">
              <w:marLeft w:val="0"/>
              <w:marRight w:val="0"/>
              <w:marTop w:val="0"/>
              <w:marBottom w:val="0"/>
              <w:divBdr>
                <w:top w:val="none" w:sz="0" w:space="0" w:color="auto"/>
                <w:left w:val="none" w:sz="0" w:space="0" w:color="auto"/>
                <w:bottom w:val="none" w:sz="0" w:space="0" w:color="auto"/>
                <w:right w:val="none" w:sz="0" w:space="0" w:color="auto"/>
              </w:divBdr>
            </w:div>
            <w:div w:id="292171899">
              <w:marLeft w:val="0"/>
              <w:marRight w:val="0"/>
              <w:marTop w:val="0"/>
              <w:marBottom w:val="0"/>
              <w:divBdr>
                <w:top w:val="none" w:sz="0" w:space="0" w:color="auto"/>
                <w:left w:val="none" w:sz="0" w:space="0" w:color="auto"/>
                <w:bottom w:val="none" w:sz="0" w:space="0" w:color="auto"/>
                <w:right w:val="none" w:sz="0" w:space="0" w:color="auto"/>
              </w:divBdr>
            </w:div>
            <w:div w:id="85807786">
              <w:marLeft w:val="0"/>
              <w:marRight w:val="0"/>
              <w:marTop w:val="0"/>
              <w:marBottom w:val="0"/>
              <w:divBdr>
                <w:top w:val="none" w:sz="0" w:space="0" w:color="auto"/>
                <w:left w:val="none" w:sz="0" w:space="0" w:color="auto"/>
                <w:bottom w:val="none" w:sz="0" w:space="0" w:color="auto"/>
                <w:right w:val="none" w:sz="0" w:space="0" w:color="auto"/>
              </w:divBdr>
            </w:div>
            <w:div w:id="1690375183">
              <w:marLeft w:val="0"/>
              <w:marRight w:val="0"/>
              <w:marTop w:val="0"/>
              <w:marBottom w:val="0"/>
              <w:divBdr>
                <w:top w:val="none" w:sz="0" w:space="0" w:color="auto"/>
                <w:left w:val="none" w:sz="0" w:space="0" w:color="auto"/>
                <w:bottom w:val="none" w:sz="0" w:space="0" w:color="auto"/>
                <w:right w:val="none" w:sz="0" w:space="0" w:color="auto"/>
              </w:divBdr>
            </w:div>
            <w:div w:id="407583803">
              <w:marLeft w:val="0"/>
              <w:marRight w:val="0"/>
              <w:marTop w:val="0"/>
              <w:marBottom w:val="0"/>
              <w:divBdr>
                <w:top w:val="none" w:sz="0" w:space="0" w:color="auto"/>
                <w:left w:val="none" w:sz="0" w:space="0" w:color="auto"/>
                <w:bottom w:val="none" w:sz="0" w:space="0" w:color="auto"/>
                <w:right w:val="none" w:sz="0" w:space="0" w:color="auto"/>
              </w:divBdr>
            </w:div>
            <w:div w:id="882790259">
              <w:marLeft w:val="0"/>
              <w:marRight w:val="0"/>
              <w:marTop w:val="0"/>
              <w:marBottom w:val="0"/>
              <w:divBdr>
                <w:top w:val="none" w:sz="0" w:space="0" w:color="auto"/>
                <w:left w:val="none" w:sz="0" w:space="0" w:color="auto"/>
                <w:bottom w:val="none" w:sz="0" w:space="0" w:color="auto"/>
                <w:right w:val="none" w:sz="0" w:space="0" w:color="auto"/>
              </w:divBdr>
            </w:div>
            <w:div w:id="262955087">
              <w:marLeft w:val="0"/>
              <w:marRight w:val="0"/>
              <w:marTop w:val="0"/>
              <w:marBottom w:val="0"/>
              <w:divBdr>
                <w:top w:val="none" w:sz="0" w:space="0" w:color="auto"/>
                <w:left w:val="none" w:sz="0" w:space="0" w:color="auto"/>
                <w:bottom w:val="none" w:sz="0" w:space="0" w:color="auto"/>
                <w:right w:val="none" w:sz="0" w:space="0" w:color="auto"/>
              </w:divBdr>
            </w:div>
            <w:div w:id="1367754459">
              <w:marLeft w:val="0"/>
              <w:marRight w:val="0"/>
              <w:marTop w:val="0"/>
              <w:marBottom w:val="0"/>
              <w:divBdr>
                <w:top w:val="none" w:sz="0" w:space="0" w:color="auto"/>
                <w:left w:val="none" w:sz="0" w:space="0" w:color="auto"/>
                <w:bottom w:val="none" w:sz="0" w:space="0" w:color="auto"/>
                <w:right w:val="none" w:sz="0" w:space="0" w:color="auto"/>
              </w:divBdr>
            </w:div>
            <w:div w:id="1246911837">
              <w:marLeft w:val="0"/>
              <w:marRight w:val="0"/>
              <w:marTop w:val="0"/>
              <w:marBottom w:val="0"/>
              <w:divBdr>
                <w:top w:val="none" w:sz="0" w:space="0" w:color="auto"/>
                <w:left w:val="none" w:sz="0" w:space="0" w:color="auto"/>
                <w:bottom w:val="none" w:sz="0" w:space="0" w:color="auto"/>
                <w:right w:val="none" w:sz="0" w:space="0" w:color="auto"/>
              </w:divBdr>
            </w:div>
            <w:div w:id="1728190284">
              <w:marLeft w:val="0"/>
              <w:marRight w:val="0"/>
              <w:marTop w:val="0"/>
              <w:marBottom w:val="0"/>
              <w:divBdr>
                <w:top w:val="none" w:sz="0" w:space="0" w:color="auto"/>
                <w:left w:val="none" w:sz="0" w:space="0" w:color="auto"/>
                <w:bottom w:val="none" w:sz="0" w:space="0" w:color="auto"/>
                <w:right w:val="none" w:sz="0" w:space="0" w:color="auto"/>
              </w:divBdr>
            </w:div>
            <w:div w:id="1243611732">
              <w:marLeft w:val="0"/>
              <w:marRight w:val="0"/>
              <w:marTop w:val="0"/>
              <w:marBottom w:val="0"/>
              <w:divBdr>
                <w:top w:val="none" w:sz="0" w:space="0" w:color="auto"/>
                <w:left w:val="none" w:sz="0" w:space="0" w:color="auto"/>
                <w:bottom w:val="none" w:sz="0" w:space="0" w:color="auto"/>
                <w:right w:val="none" w:sz="0" w:space="0" w:color="auto"/>
              </w:divBdr>
            </w:div>
            <w:div w:id="1355694731">
              <w:marLeft w:val="0"/>
              <w:marRight w:val="0"/>
              <w:marTop w:val="0"/>
              <w:marBottom w:val="0"/>
              <w:divBdr>
                <w:top w:val="none" w:sz="0" w:space="0" w:color="auto"/>
                <w:left w:val="none" w:sz="0" w:space="0" w:color="auto"/>
                <w:bottom w:val="none" w:sz="0" w:space="0" w:color="auto"/>
                <w:right w:val="none" w:sz="0" w:space="0" w:color="auto"/>
              </w:divBdr>
            </w:div>
            <w:div w:id="1518345930">
              <w:marLeft w:val="0"/>
              <w:marRight w:val="0"/>
              <w:marTop w:val="0"/>
              <w:marBottom w:val="0"/>
              <w:divBdr>
                <w:top w:val="none" w:sz="0" w:space="0" w:color="auto"/>
                <w:left w:val="none" w:sz="0" w:space="0" w:color="auto"/>
                <w:bottom w:val="none" w:sz="0" w:space="0" w:color="auto"/>
                <w:right w:val="none" w:sz="0" w:space="0" w:color="auto"/>
              </w:divBdr>
            </w:div>
            <w:div w:id="979847811">
              <w:marLeft w:val="0"/>
              <w:marRight w:val="0"/>
              <w:marTop w:val="0"/>
              <w:marBottom w:val="0"/>
              <w:divBdr>
                <w:top w:val="none" w:sz="0" w:space="0" w:color="auto"/>
                <w:left w:val="none" w:sz="0" w:space="0" w:color="auto"/>
                <w:bottom w:val="none" w:sz="0" w:space="0" w:color="auto"/>
                <w:right w:val="none" w:sz="0" w:space="0" w:color="auto"/>
              </w:divBdr>
            </w:div>
            <w:div w:id="824198624">
              <w:marLeft w:val="0"/>
              <w:marRight w:val="0"/>
              <w:marTop w:val="0"/>
              <w:marBottom w:val="0"/>
              <w:divBdr>
                <w:top w:val="none" w:sz="0" w:space="0" w:color="auto"/>
                <w:left w:val="none" w:sz="0" w:space="0" w:color="auto"/>
                <w:bottom w:val="none" w:sz="0" w:space="0" w:color="auto"/>
                <w:right w:val="none" w:sz="0" w:space="0" w:color="auto"/>
              </w:divBdr>
            </w:div>
            <w:div w:id="1036466740">
              <w:marLeft w:val="0"/>
              <w:marRight w:val="0"/>
              <w:marTop w:val="0"/>
              <w:marBottom w:val="0"/>
              <w:divBdr>
                <w:top w:val="none" w:sz="0" w:space="0" w:color="auto"/>
                <w:left w:val="none" w:sz="0" w:space="0" w:color="auto"/>
                <w:bottom w:val="none" w:sz="0" w:space="0" w:color="auto"/>
                <w:right w:val="none" w:sz="0" w:space="0" w:color="auto"/>
              </w:divBdr>
            </w:div>
            <w:div w:id="2034723366">
              <w:marLeft w:val="0"/>
              <w:marRight w:val="0"/>
              <w:marTop w:val="0"/>
              <w:marBottom w:val="0"/>
              <w:divBdr>
                <w:top w:val="none" w:sz="0" w:space="0" w:color="auto"/>
                <w:left w:val="none" w:sz="0" w:space="0" w:color="auto"/>
                <w:bottom w:val="none" w:sz="0" w:space="0" w:color="auto"/>
                <w:right w:val="none" w:sz="0" w:space="0" w:color="auto"/>
              </w:divBdr>
            </w:div>
            <w:div w:id="1325666435">
              <w:marLeft w:val="0"/>
              <w:marRight w:val="0"/>
              <w:marTop w:val="0"/>
              <w:marBottom w:val="0"/>
              <w:divBdr>
                <w:top w:val="none" w:sz="0" w:space="0" w:color="auto"/>
                <w:left w:val="none" w:sz="0" w:space="0" w:color="auto"/>
                <w:bottom w:val="none" w:sz="0" w:space="0" w:color="auto"/>
                <w:right w:val="none" w:sz="0" w:space="0" w:color="auto"/>
              </w:divBdr>
            </w:div>
            <w:div w:id="52512566">
              <w:marLeft w:val="0"/>
              <w:marRight w:val="0"/>
              <w:marTop w:val="0"/>
              <w:marBottom w:val="0"/>
              <w:divBdr>
                <w:top w:val="none" w:sz="0" w:space="0" w:color="auto"/>
                <w:left w:val="none" w:sz="0" w:space="0" w:color="auto"/>
                <w:bottom w:val="none" w:sz="0" w:space="0" w:color="auto"/>
                <w:right w:val="none" w:sz="0" w:space="0" w:color="auto"/>
              </w:divBdr>
            </w:div>
            <w:div w:id="172646337">
              <w:marLeft w:val="0"/>
              <w:marRight w:val="0"/>
              <w:marTop w:val="0"/>
              <w:marBottom w:val="0"/>
              <w:divBdr>
                <w:top w:val="none" w:sz="0" w:space="0" w:color="auto"/>
                <w:left w:val="none" w:sz="0" w:space="0" w:color="auto"/>
                <w:bottom w:val="none" w:sz="0" w:space="0" w:color="auto"/>
                <w:right w:val="none" w:sz="0" w:space="0" w:color="auto"/>
              </w:divBdr>
            </w:div>
            <w:div w:id="640309845">
              <w:marLeft w:val="0"/>
              <w:marRight w:val="0"/>
              <w:marTop w:val="0"/>
              <w:marBottom w:val="0"/>
              <w:divBdr>
                <w:top w:val="none" w:sz="0" w:space="0" w:color="auto"/>
                <w:left w:val="none" w:sz="0" w:space="0" w:color="auto"/>
                <w:bottom w:val="none" w:sz="0" w:space="0" w:color="auto"/>
                <w:right w:val="none" w:sz="0" w:space="0" w:color="auto"/>
              </w:divBdr>
            </w:div>
            <w:div w:id="226232899">
              <w:marLeft w:val="0"/>
              <w:marRight w:val="0"/>
              <w:marTop w:val="0"/>
              <w:marBottom w:val="0"/>
              <w:divBdr>
                <w:top w:val="none" w:sz="0" w:space="0" w:color="auto"/>
                <w:left w:val="none" w:sz="0" w:space="0" w:color="auto"/>
                <w:bottom w:val="none" w:sz="0" w:space="0" w:color="auto"/>
                <w:right w:val="none" w:sz="0" w:space="0" w:color="auto"/>
              </w:divBdr>
            </w:div>
            <w:div w:id="773018186">
              <w:marLeft w:val="0"/>
              <w:marRight w:val="0"/>
              <w:marTop w:val="0"/>
              <w:marBottom w:val="0"/>
              <w:divBdr>
                <w:top w:val="none" w:sz="0" w:space="0" w:color="auto"/>
                <w:left w:val="none" w:sz="0" w:space="0" w:color="auto"/>
                <w:bottom w:val="none" w:sz="0" w:space="0" w:color="auto"/>
                <w:right w:val="none" w:sz="0" w:space="0" w:color="auto"/>
              </w:divBdr>
            </w:div>
            <w:div w:id="317077385">
              <w:marLeft w:val="0"/>
              <w:marRight w:val="0"/>
              <w:marTop w:val="0"/>
              <w:marBottom w:val="0"/>
              <w:divBdr>
                <w:top w:val="none" w:sz="0" w:space="0" w:color="auto"/>
                <w:left w:val="none" w:sz="0" w:space="0" w:color="auto"/>
                <w:bottom w:val="none" w:sz="0" w:space="0" w:color="auto"/>
                <w:right w:val="none" w:sz="0" w:space="0" w:color="auto"/>
              </w:divBdr>
            </w:div>
            <w:div w:id="274947092">
              <w:marLeft w:val="0"/>
              <w:marRight w:val="0"/>
              <w:marTop w:val="0"/>
              <w:marBottom w:val="0"/>
              <w:divBdr>
                <w:top w:val="none" w:sz="0" w:space="0" w:color="auto"/>
                <w:left w:val="none" w:sz="0" w:space="0" w:color="auto"/>
                <w:bottom w:val="none" w:sz="0" w:space="0" w:color="auto"/>
                <w:right w:val="none" w:sz="0" w:space="0" w:color="auto"/>
              </w:divBdr>
            </w:div>
            <w:div w:id="246352118">
              <w:marLeft w:val="0"/>
              <w:marRight w:val="0"/>
              <w:marTop w:val="0"/>
              <w:marBottom w:val="0"/>
              <w:divBdr>
                <w:top w:val="none" w:sz="0" w:space="0" w:color="auto"/>
                <w:left w:val="none" w:sz="0" w:space="0" w:color="auto"/>
                <w:bottom w:val="none" w:sz="0" w:space="0" w:color="auto"/>
                <w:right w:val="none" w:sz="0" w:space="0" w:color="auto"/>
              </w:divBdr>
            </w:div>
            <w:div w:id="1644001807">
              <w:marLeft w:val="0"/>
              <w:marRight w:val="0"/>
              <w:marTop w:val="0"/>
              <w:marBottom w:val="0"/>
              <w:divBdr>
                <w:top w:val="none" w:sz="0" w:space="0" w:color="auto"/>
                <w:left w:val="none" w:sz="0" w:space="0" w:color="auto"/>
                <w:bottom w:val="none" w:sz="0" w:space="0" w:color="auto"/>
                <w:right w:val="none" w:sz="0" w:space="0" w:color="auto"/>
              </w:divBdr>
            </w:div>
            <w:div w:id="1302494115">
              <w:marLeft w:val="0"/>
              <w:marRight w:val="0"/>
              <w:marTop w:val="0"/>
              <w:marBottom w:val="0"/>
              <w:divBdr>
                <w:top w:val="none" w:sz="0" w:space="0" w:color="auto"/>
                <w:left w:val="none" w:sz="0" w:space="0" w:color="auto"/>
                <w:bottom w:val="none" w:sz="0" w:space="0" w:color="auto"/>
                <w:right w:val="none" w:sz="0" w:space="0" w:color="auto"/>
              </w:divBdr>
            </w:div>
            <w:div w:id="1327977510">
              <w:marLeft w:val="0"/>
              <w:marRight w:val="0"/>
              <w:marTop w:val="0"/>
              <w:marBottom w:val="0"/>
              <w:divBdr>
                <w:top w:val="none" w:sz="0" w:space="0" w:color="auto"/>
                <w:left w:val="none" w:sz="0" w:space="0" w:color="auto"/>
                <w:bottom w:val="none" w:sz="0" w:space="0" w:color="auto"/>
                <w:right w:val="none" w:sz="0" w:space="0" w:color="auto"/>
              </w:divBdr>
            </w:div>
            <w:div w:id="1492060698">
              <w:marLeft w:val="0"/>
              <w:marRight w:val="0"/>
              <w:marTop w:val="0"/>
              <w:marBottom w:val="0"/>
              <w:divBdr>
                <w:top w:val="none" w:sz="0" w:space="0" w:color="auto"/>
                <w:left w:val="none" w:sz="0" w:space="0" w:color="auto"/>
                <w:bottom w:val="none" w:sz="0" w:space="0" w:color="auto"/>
                <w:right w:val="none" w:sz="0" w:space="0" w:color="auto"/>
              </w:divBdr>
            </w:div>
            <w:div w:id="38014541">
              <w:marLeft w:val="0"/>
              <w:marRight w:val="0"/>
              <w:marTop w:val="0"/>
              <w:marBottom w:val="0"/>
              <w:divBdr>
                <w:top w:val="none" w:sz="0" w:space="0" w:color="auto"/>
                <w:left w:val="none" w:sz="0" w:space="0" w:color="auto"/>
                <w:bottom w:val="none" w:sz="0" w:space="0" w:color="auto"/>
                <w:right w:val="none" w:sz="0" w:space="0" w:color="auto"/>
              </w:divBdr>
            </w:div>
            <w:div w:id="855538571">
              <w:marLeft w:val="0"/>
              <w:marRight w:val="0"/>
              <w:marTop w:val="0"/>
              <w:marBottom w:val="0"/>
              <w:divBdr>
                <w:top w:val="none" w:sz="0" w:space="0" w:color="auto"/>
                <w:left w:val="none" w:sz="0" w:space="0" w:color="auto"/>
                <w:bottom w:val="none" w:sz="0" w:space="0" w:color="auto"/>
                <w:right w:val="none" w:sz="0" w:space="0" w:color="auto"/>
              </w:divBdr>
            </w:div>
            <w:div w:id="998075813">
              <w:marLeft w:val="0"/>
              <w:marRight w:val="0"/>
              <w:marTop w:val="0"/>
              <w:marBottom w:val="0"/>
              <w:divBdr>
                <w:top w:val="none" w:sz="0" w:space="0" w:color="auto"/>
                <w:left w:val="none" w:sz="0" w:space="0" w:color="auto"/>
                <w:bottom w:val="none" w:sz="0" w:space="0" w:color="auto"/>
                <w:right w:val="none" w:sz="0" w:space="0" w:color="auto"/>
              </w:divBdr>
            </w:div>
            <w:div w:id="1784836488">
              <w:marLeft w:val="0"/>
              <w:marRight w:val="0"/>
              <w:marTop w:val="0"/>
              <w:marBottom w:val="0"/>
              <w:divBdr>
                <w:top w:val="none" w:sz="0" w:space="0" w:color="auto"/>
                <w:left w:val="none" w:sz="0" w:space="0" w:color="auto"/>
                <w:bottom w:val="none" w:sz="0" w:space="0" w:color="auto"/>
                <w:right w:val="none" w:sz="0" w:space="0" w:color="auto"/>
              </w:divBdr>
            </w:div>
            <w:div w:id="93598553">
              <w:marLeft w:val="0"/>
              <w:marRight w:val="0"/>
              <w:marTop w:val="0"/>
              <w:marBottom w:val="0"/>
              <w:divBdr>
                <w:top w:val="none" w:sz="0" w:space="0" w:color="auto"/>
                <w:left w:val="none" w:sz="0" w:space="0" w:color="auto"/>
                <w:bottom w:val="none" w:sz="0" w:space="0" w:color="auto"/>
                <w:right w:val="none" w:sz="0" w:space="0" w:color="auto"/>
              </w:divBdr>
            </w:div>
            <w:div w:id="2021656575">
              <w:marLeft w:val="0"/>
              <w:marRight w:val="0"/>
              <w:marTop w:val="0"/>
              <w:marBottom w:val="0"/>
              <w:divBdr>
                <w:top w:val="none" w:sz="0" w:space="0" w:color="auto"/>
                <w:left w:val="none" w:sz="0" w:space="0" w:color="auto"/>
                <w:bottom w:val="none" w:sz="0" w:space="0" w:color="auto"/>
                <w:right w:val="none" w:sz="0" w:space="0" w:color="auto"/>
              </w:divBdr>
            </w:div>
            <w:div w:id="1058434674">
              <w:marLeft w:val="0"/>
              <w:marRight w:val="0"/>
              <w:marTop w:val="0"/>
              <w:marBottom w:val="0"/>
              <w:divBdr>
                <w:top w:val="none" w:sz="0" w:space="0" w:color="auto"/>
                <w:left w:val="none" w:sz="0" w:space="0" w:color="auto"/>
                <w:bottom w:val="none" w:sz="0" w:space="0" w:color="auto"/>
                <w:right w:val="none" w:sz="0" w:space="0" w:color="auto"/>
              </w:divBdr>
            </w:div>
            <w:div w:id="849682717">
              <w:marLeft w:val="0"/>
              <w:marRight w:val="0"/>
              <w:marTop w:val="0"/>
              <w:marBottom w:val="0"/>
              <w:divBdr>
                <w:top w:val="none" w:sz="0" w:space="0" w:color="auto"/>
                <w:left w:val="none" w:sz="0" w:space="0" w:color="auto"/>
                <w:bottom w:val="none" w:sz="0" w:space="0" w:color="auto"/>
                <w:right w:val="none" w:sz="0" w:space="0" w:color="auto"/>
              </w:divBdr>
            </w:div>
            <w:div w:id="1840342882">
              <w:marLeft w:val="0"/>
              <w:marRight w:val="0"/>
              <w:marTop w:val="0"/>
              <w:marBottom w:val="0"/>
              <w:divBdr>
                <w:top w:val="none" w:sz="0" w:space="0" w:color="auto"/>
                <w:left w:val="none" w:sz="0" w:space="0" w:color="auto"/>
                <w:bottom w:val="none" w:sz="0" w:space="0" w:color="auto"/>
                <w:right w:val="none" w:sz="0" w:space="0" w:color="auto"/>
              </w:divBdr>
            </w:div>
            <w:div w:id="1012338405">
              <w:marLeft w:val="0"/>
              <w:marRight w:val="0"/>
              <w:marTop w:val="0"/>
              <w:marBottom w:val="0"/>
              <w:divBdr>
                <w:top w:val="none" w:sz="0" w:space="0" w:color="auto"/>
                <w:left w:val="none" w:sz="0" w:space="0" w:color="auto"/>
                <w:bottom w:val="none" w:sz="0" w:space="0" w:color="auto"/>
                <w:right w:val="none" w:sz="0" w:space="0" w:color="auto"/>
              </w:divBdr>
            </w:div>
            <w:div w:id="1926645450">
              <w:marLeft w:val="0"/>
              <w:marRight w:val="0"/>
              <w:marTop w:val="0"/>
              <w:marBottom w:val="0"/>
              <w:divBdr>
                <w:top w:val="none" w:sz="0" w:space="0" w:color="auto"/>
                <w:left w:val="none" w:sz="0" w:space="0" w:color="auto"/>
                <w:bottom w:val="none" w:sz="0" w:space="0" w:color="auto"/>
                <w:right w:val="none" w:sz="0" w:space="0" w:color="auto"/>
              </w:divBdr>
            </w:div>
            <w:div w:id="1173647143">
              <w:marLeft w:val="0"/>
              <w:marRight w:val="0"/>
              <w:marTop w:val="0"/>
              <w:marBottom w:val="0"/>
              <w:divBdr>
                <w:top w:val="none" w:sz="0" w:space="0" w:color="auto"/>
                <w:left w:val="none" w:sz="0" w:space="0" w:color="auto"/>
                <w:bottom w:val="none" w:sz="0" w:space="0" w:color="auto"/>
                <w:right w:val="none" w:sz="0" w:space="0" w:color="auto"/>
              </w:divBdr>
            </w:div>
            <w:div w:id="1164129915">
              <w:marLeft w:val="0"/>
              <w:marRight w:val="0"/>
              <w:marTop w:val="0"/>
              <w:marBottom w:val="0"/>
              <w:divBdr>
                <w:top w:val="none" w:sz="0" w:space="0" w:color="auto"/>
                <w:left w:val="none" w:sz="0" w:space="0" w:color="auto"/>
                <w:bottom w:val="none" w:sz="0" w:space="0" w:color="auto"/>
                <w:right w:val="none" w:sz="0" w:space="0" w:color="auto"/>
              </w:divBdr>
            </w:div>
            <w:div w:id="756488054">
              <w:marLeft w:val="0"/>
              <w:marRight w:val="0"/>
              <w:marTop w:val="0"/>
              <w:marBottom w:val="0"/>
              <w:divBdr>
                <w:top w:val="none" w:sz="0" w:space="0" w:color="auto"/>
                <w:left w:val="none" w:sz="0" w:space="0" w:color="auto"/>
                <w:bottom w:val="none" w:sz="0" w:space="0" w:color="auto"/>
                <w:right w:val="none" w:sz="0" w:space="0" w:color="auto"/>
              </w:divBdr>
            </w:div>
            <w:div w:id="259803783">
              <w:marLeft w:val="0"/>
              <w:marRight w:val="0"/>
              <w:marTop w:val="0"/>
              <w:marBottom w:val="0"/>
              <w:divBdr>
                <w:top w:val="none" w:sz="0" w:space="0" w:color="auto"/>
                <w:left w:val="none" w:sz="0" w:space="0" w:color="auto"/>
                <w:bottom w:val="none" w:sz="0" w:space="0" w:color="auto"/>
                <w:right w:val="none" w:sz="0" w:space="0" w:color="auto"/>
              </w:divBdr>
            </w:div>
            <w:div w:id="1262951590">
              <w:marLeft w:val="0"/>
              <w:marRight w:val="0"/>
              <w:marTop w:val="0"/>
              <w:marBottom w:val="0"/>
              <w:divBdr>
                <w:top w:val="none" w:sz="0" w:space="0" w:color="auto"/>
                <w:left w:val="none" w:sz="0" w:space="0" w:color="auto"/>
                <w:bottom w:val="none" w:sz="0" w:space="0" w:color="auto"/>
                <w:right w:val="none" w:sz="0" w:space="0" w:color="auto"/>
              </w:divBdr>
            </w:div>
            <w:div w:id="492261072">
              <w:marLeft w:val="0"/>
              <w:marRight w:val="0"/>
              <w:marTop w:val="0"/>
              <w:marBottom w:val="0"/>
              <w:divBdr>
                <w:top w:val="none" w:sz="0" w:space="0" w:color="auto"/>
                <w:left w:val="none" w:sz="0" w:space="0" w:color="auto"/>
                <w:bottom w:val="none" w:sz="0" w:space="0" w:color="auto"/>
                <w:right w:val="none" w:sz="0" w:space="0" w:color="auto"/>
              </w:divBdr>
            </w:div>
            <w:div w:id="607544399">
              <w:marLeft w:val="0"/>
              <w:marRight w:val="0"/>
              <w:marTop w:val="0"/>
              <w:marBottom w:val="0"/>
              <w:divBdr>
                <w:top w:val="none" w:sz="0" w:space="0" w:color="auto"/>
                <w:left w:val="none" w:sz="0" w:space="0" w:color="auto"/>
                <w:bottom w:val="none" w:sz="0" w:space="0" w:color="auto"/>
                <w:right w:val="none" w:sz="0" w:space="0" w:color="auto"/>
              </w:divBdr>
            </w:div>
            <w:div w:id="1552036277">
              <w:marLeft w:val="0"/>
              <w:marRight w:val="0"/>
              <w:marTop w:val="0"/>
              <w:marBottom w:val="0"/>
              <w:divBdr>
                <w:top w:val="none" w:sz="0" w:space="0" w:color="auto"/>
                <w:left w:val="none" w:sz="0" w:space="0" w:color="auto"/>
                <w:bottom w:val="none" w:sz="0" w:space="0" w:color="auto"/>
                <w:right w:val="none" w:sz="0" w:space="0" w:color="auto"/>
              </w:divBdr>
            </w:div>
            <w:div w:id="102119362">
              <w:marLeft w:val="0"/>
              <w:marRight w:val="0"/>
              <w:marTop w:val="0"/>
              <w:marBottom w:val="0"/>
              <w:divBdr>
                <w:top w:val="none" w:sz="0" w:space="0" w:color="auto"/>
                <w:left w:val="none" w:sz="0" w:space="0" w:color="auto"/>
                <w:bottom w:val="none" w:sz="0" w:space="0" w:color="auto"/>
                <w:right w:val="none" w:sz="0" w:space="0" w:color="auto"/>
              </w:divBdr>
            </w:div>
            <w:div w:id="914126574">
              <w:marLeft w:val="0"/>
              <w:marRight w:val="0"/>
              <w:marTop w:val="0"/>
              <w:marBottom w:val="0"/>
              <w:divBdr>
                <w:top w:val="none" w:sz="0" w:space="0" w:color="auto"/>
                <w:left w:val="none" w:sz="0" w:space="0" w:color="auto"/>
                <w:bottom w:val="none" w:sz="0" w:space="0" w:color="auto"/>
                <w:right w:val="none" w:sz="0" w:space="0" w:color="auto"/>
              </w:divBdr>
            </w:div>
            <w:div w:id="865752336">
              <w:marLeft w:val="0"/>
              <w:marRight w:val="0"/>
              <w:marTop w:val="0"/>
              <w:marBottom w:val="0"/>
              <w:divBdr>
                <w:top w:val="none" w:sz="0" w:space="0" w:color="auto"/>
                <w:left w:val="none" w:sz="0" w:space="0" w:color="auto"/>
                <w:bottom w:val="none" w:sz="0" w:space="0" w:color="auto"/>
                <w:right w:val="none" w:sz="0" w:space="0" w:color="auto"/>
              </w:divBdr>
            </w:div>
            <w:div w:id="1780484919">
              <w:marLeft w:val="0"/>
              <w:marRight w:val="0"/>
              <w:marTop w:val="0"/>
              <w:marBottom w:val="0"/>
              <w:divBdr>
                <w:top w:val="none" w:sz="0" w:space="0" w:color="auto"/>
                <w:left w:val="none" w:sz="0" w:space="0" w:color="auto"/>
                <w:bottom w:val="none" w:sz="0" w:space="0" w:color="auto"/>
                <w:right w:val="none" w:sz="0" w:space="0" w:color="auto"/>
              </w:divBdr>
            </w:div>
            <w:div w:id="1286275653">
              <w:marLeft w:val="0"/>
              <w:marRight w:val="0"/>
              <w:marTop w:val="0"/>
              <w:marBottom w:val="0"/>
              <w:divBdr>
                <w:top w:val="none" w:sz="0" w:space="0" w:color="auto"/>
                <w:left w:val="none" w:sz="0" w:space="0" w:color="auto"/>
                <w:bottom w:val="none" w:sz="0" w:space="0" w:color="auto"/>
                <w:right w:val="none" w:sz="0" w:space="0" w:color="auto"/>
              </w:divBdr>
            </w:div>
            <w:div w:id="398598248">
              <w:marLeft w:val="0"/>
              <w:marRight w:val="0"/>
              <w:marTop w:val="0"/>
              <w:marBottom w:val="0"/>
              <w:divBdr>
                <w:top w:val="none" w:sz="0" w:space="0" w:color="auto"/>
                <w:left w:val="none" w:sz="0" w:space="0" w:color="auto"/>
                <w:bottom w:val="none" w:sz="0" w:space="0" w:color="auto"/>
                <w:right w:val="none" w:sz="0" w:space="0" w:color="auto"/>
              </w:divBdr>
            </w:div>
            <w:div w:id="1388994155">
              <w:marLeft w:val="0"/>
              <w:marRight w:val="0"/>
              <w:marTop w:val="0"/>
              <w:marBottom w:val="0"/>
              <w:divBdr>
                <w:top w:val="none" w:sz="0" w:space="0" w:color="auto"/>
                <w:left w:val="none" w:sz="0" w:space="0" w:color="auto"/>
                <w:bottom w:val="none" w:sz="0" w:space="0" w:color="auto"/>
                <w:right w:val="none" w:sz="0" w:space="0" w:color="auto"/>
              </w:divBdr>
            </w:div>
            <w:div w:id="1594322287">
              <w:marLeft w:val="0"/>
              <w:marRight w:val="0"/>
              <w:marTop w:val="0"/>
              <w:marBottom w:val="0"/>
              <w:divBdr>
                <w:top w:val="none" w:sz="0" w:space="0" w:color="auto"/>
                <w:left w:val="none" w:sz="0" w:space="0" w:color="auto"/>
                <w:bottom w:val="none" w:sz="0" w:space="0" w:color="auto"/>
                <w:right w:val="none" w:sz="0" w:space="0" w:color="auto"/>
              </w:divBdr>
            </w:div>
            <w:div w:id="1965841943">
              <w:marLeft w:val="0"/>
              <w:marRight w:val="0"/>
              <w:marTop w:val="0"/>
              <w:marBottom w:val="0"/>
              <w:divBdr>
                <w:top w:val="none" w:sz="0" w:space="0" w:color="auto"/>
                <w:left w:val="none" w:sz="0" w:space="0" w:color="auto"/>
                <w:bottom w:val="none" w:sz="0" w:space="0" w:color="auto"/>
                <w:right w:val="none" w:sz="0" w:space="0" w:color="auto"/>
              </w:divBdr>
            </w:div>
            <w:div w:id="1167475336">
              <w:marLeft w:val="0"/>
              <w:marRight w:val="0"/>
              <w:marTop w:val="0"/>
              <w:marBottom w:val="0"/>
              <w:divBdr>
                <w:top w:val="none" w:sz="0" w:space="0" w:color="auto"/>
                <w:left w:val="none" w:sz="0" w:space="0" w:color="auto"/>
                <w:bottom w:val="none" w:sz="0" w:space="0" w:color="auto"/>
                <w:right w:val="none" w:sz="0" w:space="0" w:color="auto"/>
              </w:divBdr>
            </w:div>
            <w:div w:id="2033266467">
              <w:marLeft w:val="0"/>
              <w:marRight w:val="0"/>
              <w:marTop w:val="0"/>
              <w:marBottom w:val="0"/>
              <w:divBdr>
                <w:top w:val="none" w:sz="0" w:space="0" w:color="auto"/>
                <w:left w:val="none" w:sz="0" w:space="0" w:color="auto"/>
                <w:bottom w:val="none" w:sz="0" w:space="0" w:color="auto"/>
                <w:right w:val="none" w:sz="0" w:space="0" w:color="auto"/>
              </w:divBdr>
            </w:div>
            <w:div w:id="1476600387">
              <w:marLeft w:val="0"/>
              <w:marRight w:val="0"/>
              <w:marTop w:val="0"/>
              <w:marBottom w:val="0"/>
              <w:divBdr>
                <w:top w:val="none" w:sz="0" w:space="0" w:color="auto"/>
                <w:left w:val="none" w:sz="0" w:space="0" w:color="auto"/>
                <w:bottom w:val="none" w:sz="0" w:space="0" w:color="auto"/>
                <w:right w:val="none" w:sz="0" w:space="0" w:color="auto"/>
              </w:divBdr>
            </w:div>
            <w:div w:id="1854569179">
              <w:marLeft w:val="0"/>
              <w:marRight w:val="0"/>
              <w:marTop w:val="0"/>
              <w:marBottom w:val="0"/>
              <w:divBdr>
                <w:top w:val="none" w:sz="0" w:space="0" w:color="auto"/>
                <w:left w:val="none" w:sz="0" w:space="0" w:color="auto"/>
                <w:bottom w:val="none" w:sz="0" w:space="0" w:color="auto"/>
                <w:right w:val="none" w:sz="0" w:space="0" w:color="auto"/>
              </w:divBdr>
            </w:div>
            <w:div w:id="1450591663">
              <w:marLeft w:val="0"/>
              <w:marRight w:val="0"/>
              <w:marTop w:val="0"/>
              <w:marBottom w:val="0"/>
              <w:divBdr>
                <w:top w:val="none" w:sz="0" w:space="0" w:color="auto"/>
                <w:left w:val="none" w:sz="0" w:space="0" w:color="auto"/>
                <w:bottom w:val="none" w:sz="0" w:space="0" w:color="auto"/>
                <w:right w:val="none" w:sz="0" w:space="0" w:color="auto"/>
              </w:divBdr>
            </w:div>
            <w:div w:id="1966736800">
              <w:marLeft w:val="0"/>
              <w:marRight w:val="0"/>
              <w:marTop w:val="0"/>
              <w:marBottom w:val="0"/>
              <w:divBdr>
                <w:top w:val="none" w:sz="0" w:space="0" w:color="auto"/>
                <w:left w:val="none" w:sz="0" w:space="0" w:color="auto"/>
                <w:bottom w:val="none" w:sz="0" w:space="0" w:color="auto"/>
                <w:right w:val="none" w:sz="0" w:space="0" w:color="auto"/>
              </w:divBdr>
            </w:div>
            <w:div w:id="1115952241">
              <w:marLeft w:val="0"/>
              <w:marRight w:val="0"/>
              <w:marTop w:val="0"/>
              <w:marBottom w:val="0"/>
              <w:divBdr>
                <w:top w:val="none" w:sz="0" w:space="0" w:color="auto"/>
                <w:left w:val="none" w:sz="0" w:space="0" w:color="auto"/>
                <w:bottom w:val="none" w:sz="0" w:space="0" w:color="auto"/>
                <w:right w:val="none" w:sz="0" w:space="0" w:color="auto"/>
              </w:divBdr>
            </w:div>
            <w:div w:id="1297373308">
              <w:marLeft w:val="0"/>
              <w:marRight w:val="0"/>
              <w:marTop w:val="0"/>
              <w:marBottom w:val="0"/>
              <w:divBdr>
                <w:top w:val="none" w:sz="0" w:space="0" w:color="auto"/>
                <w:left w:val="none" w:sz="0" w:space="0" w:color="auto"/>
                <w:bottom w:val="none" w:sz="0" w:space="0" w:color="auto"/>
                <w:right w:val="none" w:sz="0" w:space="0" w:color="auto"/>
              </w:divBdr>
            </w:div>
            <w:div w:id="861937171">
              <w:marLeft w:val="0"/>
              <w:marRight w:val="0"/>
              <w:marTop w:val="0"/>
              <w:marBottom w:val="0"/>
              <w:divBdr>
                <w:top w:val="none" w:sz="0" w:space="0" w:color="auto"/>
                <w:left w:val="none" w:sz="0" w:space="0" w:color="auto"/>
                <w:bottom w:val="none" w:sz="0" w:space="0" w:color="auto"/>
                <w:right w:val="none" w:sz="0" w:space="0" w:color="auto"/>
              </w:divBdr>
            </w:div>
            <w:div w:id="1047684886">
              <w:marLeft w:val="0"/>
              <w:marRight w:val="0"/>
              <w:marTop w:val="0"/>
              <w:marBottom w:val="0"/>
              <w:divBdr>
                <w:top w:val="none" w:sz="0" w:space="0" w:color="auto"/>
                <w:left w:val="none" w:sz="0" w:space="0" w:color="auto"/>
                <w:bottom w:val="none" w:sz="0" w:space="0" w:color="auto"/>
                <w:right w:val="none" w:sz="0" w:space="0" w:color="auto"/>
              </w:divBdr>
            </w:div>
            <w:div w:id="1623732609">
              <w:marLeft w:val="0"/>
              <w:marRight w:val="0"/>
              <w:marTop w:val="0"/>
              <w:marBottom w:val="0"/>
              <w:divBdr>
                <w:top w:val="none" w:sz="0" w:space="0" w:color="auto"/>
                <w:left w:val="none" w:sz="0" w:space="0" w:color="auto"/>
                <w:bottom w:val="none" w:sz="0" w:space="0" w:color="auto"/>
                <w:right w:val="none" w:sz="0" w:space="0" w:color="auto"/>
              </w:divBdr>
            </w:div>
            <w:div w:id="958999312">
              <w:marLeft w:val="0"/>
              <w:marRight w:val="0"/>
              <w:marTop w:val="0"/>
              <w:marBottom w:val="0"/>
              <w:divBdr>
                <w:top w:val="none" w:sz="0" w:space="0" w:color="auto"/>
                <w:left w:val="none" w:sz="0" w:space="0" w:color="auto"/>
                <w:bottom w:val="none" w:sz="0" w:space="0" w:color="auto"/>
                <w:right w:val="none" w:sz="0" w:space="0" w:color="auto"/>
              </w:divBdr>
            </w:div>
            <w:div w:id="444230176">
              <w:marLeft w:val="0"/>
              <w:marRight w:val="0"/>
              <w:marTop w:val="0"/>
              <w:marBottom w:val="0"/>
              <w:divBdr>
                <w:top w:val="none" w:sz="0" w:space="0" w:color="auto"/>
                <w:left w:val="none" w:sz="0" w:space="0" w:color="auto"/>
                <w:bottom w:val="none" w:sz="0" w:space="0" w:color="auto"/>
                <w:right w:val="none" w:sz="0" w:space="0" w:color="auto"/>
              </w:divBdr>
            </w:div>
            <w:div w:id="2127194804">
              <w:marLeft w:val="0"/>
              <w:marRight w:val="0"/>
              <w:marTop w:val="0"/>
              <w:marBottom w:val="0"/>
              <w:divBdr>
                <w:top w:val="none" w:sz="0" w:space="0" w:color="auto"/>
                <w:left w:val="none" w:sz="0" w:space="0" w:color="auto"/>
                <w:bottom w:val="none" w:sz="0" w:space="0" w:color="auto"/>
                <w:right w:val="none" w:sz="0" w:space="0" w:color="auto"/>
              </w:divBdr>
            </w:div>
            <w:div w:id="493499588">
              <w:marLeft w:val="0"/>
              <w:marRight w:val="0"/>
              <w:marTop w:val="0"/>
              <w:marBottom w:val="0"/>
              <w:divBdr>
                <w:top w:val="none" w:sz="0" w:space="0" w:color="auto"/>
                <w:left w:val="none" w:sz="0" w:space="0" w:color="auto"/>
                <w:bottom w:val="none" w:sz="0" w:space="0" w:color="auto"/>
                <w:right w:val="none" w:sz="0" w:space="0" w:color="auto"/>
              </w:divBdr>
            </w:div>
            <w:div w:id="1344669197">
              <w:marLeft w:val="0"/>
              <w:marRight w:val="0"/>
              <w:marTop w:val="0"/>
              <w:marBottom w:val="0"/>
              <w:divBdr>
                <w:top w:val="none" w:sz="0" w:space="0" w:color="auto"/>
                <w:left w:val="none" w:sz="0" w:space="0" w:color="auto"/>
                <w:bottom w:val="none" w:sz="0" w:space="0" w:color="auto"/>
                <w:right w:val="none" w:sz="0" w:space="0" w:color="auto"/>
              </w:divBdr>
            </w:div>
            <w:div w:id="409884643">
              <w:marLeft w:val="0"/>
              <w:marRight w:val="0"/>
              <w:marTop w:val="0"/>
              <w:marBottom w:val="0"/>
              <w:divBdr>
                <w:top w:val="none" w:sz="0" w:space="0" w:color="auto"/>
                <w:left w:val="none" w:sz="0" w:space="0" w:color="auto"/>
                <w:bottom w:val="none" w:sz="0" w:space="0" w:color="auto"/>
                <w:right w:val="none" w:sz="0" w:space="0" w:color="auto"/>
              </w:divBdr>
            </w:div>
            <w:div w:id="1315797916">
              <w:marLeft w:val="0"/>
              <w:marRight w:val="0"/>
              <w:marTop w:val="0"/>
              <w:marBottom w:val="0"/>
              <w:divBdr>
                <w:top w:val="none" w:sz="0" w:space="0" w:color="auto"/>
                <w:left w:val="none" w:sz="0" w:space="0" w:color="auto"/>
                <w:bottom w:val="none" w:sz="0" w:space="0" w:color="auto"/>
                <w:right w:val="none" w:sz="0" w:space="0" w:color="auto"/>
              </w:divBdr>
            </w:div>
            <w:div w:id="769475656">
              <w:marLeft w:val="0"/>
              <w:marRight w:val="0"/>
              <w:marTop w:val="0"/>
              <w:marBottom w:val="0"/>
              <w:divBdr>
                <w:top w:val="none" w:sz="0" w:space="0" w:color="auto"/>
                <w:left w:val="none" w:sz="0" w:space="0" w:color="auto"/>
                <w:bottom w:val="none" w:sz="0" w:space="0" w:color="auto"/>
                <w:right w:val="none" w:sz="0" w:space="0" w:color="auto"/>
              </w:divBdr>
            </w:div>
            <w:div w:id="207910842">
              <w:marLeft w:val="0"/>
              <w:marRight w:val="0"/>
              <w:marTop w:val="0"/>
              <w:marBottom w:val="0"/>
              <w:divBdr>
                <w:top w:val="none" w:sz="0" w:space="0" w:color="auto"/>
                <w:left w:val="none" w:sz="0" w:space="0" w:color="auto"/>
                <w:bottom w:val="none" w:sz="0" w:space="0" w:color="auto"/>
                <w:right w:val="none" w:sz="0" w:space="0" w:color="auto"/>
              </w:divBdr>
            </w:div>
            <w:div w:id="1242521453">
              <w:marLeft w:val="0"/>
              <w:marRight w:val="0"/>
              <w:marTop w:val="0"/>
              <w:marBottom w:val="0"/>
              <w:divBdr>
                <w:top w:val="none" w:sz="0" w:space="0" w:color="auto"/>
                <w:left w:val="none" w:sz="0" w:space="0" w:color="auto"/>
                <w:bottom w:val="none" w:sz="0" w:space="0" w:color="auto"/>
                <w:right w:val="none" w:sz="0" w:space="0" w:color="auto"/>
              </w:divBdr>
            </w:div>
            <w:div w:id="120345970">
              <w:marLeft w:val="0"/>
              <w:marRight w:val="0"/>
              <w:marTop w:val="0"/>
              <w:marBottom w:val="0"/>
              <w:divBdr>
                <w:top w:val="none" w:sz="0" w:space="0" w:color="auto"/>
                <w:left w:val="none" w:sz="0" w:space="0" w:color="auto"/>
                <w:bottom w:val="none" w:sz="0" w:space="0" w:color="auto"/>
                <w:right w:val="none" w:sz="0" w:space="0" w:color="auto"/>
              </w:divBdr>
            </w:div>
            <w:div w:id="717709956">
              <w:marLeft w:val="0"/>
              <w:marRight w:val="0"/>
              <w:marTop w:val="0"/>
              <w:marBottom w:val="0"/>
              <w:divBdr>
                <w:top w:val="none" w:sz="0" w:space="0" w:color="auto"/>
                <w:left w:val="none" w:sz="0" w:space="0" w:color="auto"/>
                <w:bottom w:val="none" w:sz="0" w:space="0" w:color="auto"/>
                <w:right w:val="none" w:sz="0" w:space="0" w:color="auto"/>
              </w:divBdr>
            </w:div>
            <w:div w:id="101607563">
              <w:marLeft w:val="0"/>
              <w:marRight w:val="0"/>
              <w:marTop w:val="0"/>
              <w:marBottom w:val="0"/>
              <w:divBdr>
                <w:top w:val="none" w:sz="0" w:space="0" w:color="auto"/>
                <w:left w:val="none" w:sz="0" w:space="0" w:color="auto"/>
                <w:bottom w:val="none" w:sz="0" w:space="0" w:color="auto"/>
                <w:right w:val="none" w:sz="0" w:space="0" w:color="auto"/>
              </w:divBdr>
            </w:div>
            <w:div w:id="1136870659">
              <w:marLeft w:val="0"/>
              <w:marRight w:val="0"/>
              <w:marTop w:val="0"/>
              <w:marBottom w:val="0"/>
              <w:divBdr>
                <w:top w:val="none" w:sz="0" w:space="0" w:color="auto"/>
                <w:left w:val="none" w:sz="0" w:space="0" w:color="auto"/>
                <w:bottom w:val="none" w:sz="0" w:space="0" w:color="auto"/>
                <w:right w:val="none" w:sz="0" w:space="0" w:color="auto"/>
              </w:divBdr>
            </w:div>
            <w:div w:id="603074435">
              <w:marLeft w:val="0"/>
              <w:marRight w:val="0"/>
              <w:marTop w:val="0"/>
              <w:marBottom w:val="0"/>
              <w:divBdr>
                <w:top w:val="none" w:sz="0" w:space="0" w:color="auto"/>
                <w:left w:val="none" w:sz="0" w:space="0" w:color="auto"/>
                <w:bottom w:val="none" w:sz="0" w:space="0" w:color="auto"/>
                <w:right w:val="none" w:sz="0" w:space="0" w:color="auto"/>
              </w:divBdr>
            </w:div>
            <w:div w:id="1409616699">
              <w:marLeft w:val="0"/>
              <w:marRight w:val="0"/>
              <w:marTop w:val="0"/>
              <w:marBottom w:val="0"/>
              <w:divBdr>
                <w:top w:val="none" w:sz="0" w:space="0" w:color="auto"/>
                <w:left w:val="none" w:sz="0" w:space="0" w:color="auto"/>
                <w:bottom w:val="none" w:sz="0" w:space="0" w:color="auto"/>
                <w:right w:val="none" w:sz="0" w:space="0" w:color="auto"/>
              </w:divBdr>
            </w:div>
            <w:div w:id="1357660254">
              <w:marLeft w:val="0"/>
              <w:marRight w:val="0"/>
              <w:marTop w:val="0"/>
              <w:marBottom w:val="0"/>
              <w:divBdr>
                <w:top w:val="none" w:sz="0" w:space="0" w:color="auto"/>
                <w:left w:val="none" w:sz="0" w:space="0" w:color="auto"/>
                <w:bottom w:val="none" w:sz="0" w:space="0" w:color="auto"/>
                <w:right w:val="none" w:sz="0" w:space="0" w:color="auto"/>
              </w:divBdr>
            </w:div>
            <w:div w:id="1985427982">
              <w:marLeft w:val="0"/>
              <w:marRight w:val="0"/>
              <w:marTop w:val="0"/>
              <w:marBottom w:val="0"/>
              <w:divBdr>
                <w:top w:val="none" w:sz="0" w:space="0" w:color="auto"/>
                <w:left w:val="none" w:sz="0" w:space="0" w:color="auto"/>
                <w:bottom w:val="none" w:sz="0" w:space="0" w:color="auto"/>
                <w:right w:val="none" w:sz="0" w:space="0" w:color="auto"/>
              </w:divBdr>
            </w:div>
            <w:div w:id="909970855">
              <w:marLeft w:val="0"/>
              <w:marRight w:val="0"/>
              <w:marTop w:val="0"/>
              <w:marBottom w:val="0"/>
              <w:divBdr>
                <w:top w:val="none" w:sz="0" w:space="0" w:color="auto"/>
                <w:left w:val="none" w:sz="0" w:space="0" w:color="auto"/>
                <w:bottom w:val="none" w:sz="0" w:space="0" w:color="auto"/>
                <w:right w:val="none" w:sz="0" w:space="0" w:color="auto"/>
              </w:divBdr>
            </w:div>
            <w:div w:id="1351029089">
              <w:marLeft w:val="0"/>
              <w:marRight w:val="0"/>
              <w:marTop w:val="0"/>
              <w:marBottom w:val="0"/>
              <w:divBdr>
                <w:top w:val="none" w:sz="0" w:space="0" w:color="auto"/>
                <w:left w:val="none" w:sz="0" w:space="0" w:color="auto"/>
                <w:bottom w:val="none" w:sz="0" w:space="0" w:color="auto"/>
                <w:right w:val="none" w:sz="0" w:space="0" w:color="auto"/>
              </w:divBdr>
            </w:div>
            <w:div w:id="1387752247">
              <w:marLeft w:val="0"/>
              <w:marRight w:val="0"/>
              <w:marTop w:val="0"/>
              <w:marBottom w:val="0"/>
              <w:divBdr>
                <w:top w:val="none" w:sz="0" w:space="0" w:color="auto"/>
                <w:left w:val="none" w:sz="0" w:space="0" w:color="auto"/>
                <w:bottom w:val="none" w:sz="0" w:space="0" w:color="auto"/>
                <w:right w:val="none" w:sz="0" w:space="0" w:color="auto"/>
              </w:divBdr>
            </w:div>
            <w:div w:id="1241867157">
              <w:marLeft w:val="0"/>
              <w:marRight w:val="0"/>
              <w:marTop w:val="0"/>
              <w:marBottom w:val="0"/>
              <w:divBdr>
                <w:top w:val="none" w:sz="0" w:space="0" w:color="auto"/>
                <w:left w:val="none" w:sz="0" w:space="0" w:color="auto"/>
                <w:bottom w:val="none" w:sz="0" w:space="0" w:color="auto"/>
                <w:right w:val="none" w:sz="0" w:space="0" w:color="auto"/>
              </w:divBdr>
            </w:div>
            <w:div w:id="1979920795">
              <w:marLeft w:val="0"/>
              <w:marRight w:val="0"/>
              <w:marTop w:val="0"/>
              <w:marBottom w:val="0"/>
              <w:divBdr>
                <w:top w:val="none" w:sz="0" w:space="0" w:color="auto"/>
                <w:left w:val="none" w:sz="0" w:space="0" w:color="auto"/>
                <w:bottom w:val="none" w:sz="0" w:space="0" w:color="auto"/>
                <w:right w:val="none" w:sz="0" w:space="0" w:color="auto"/>
              </w:divBdr>
            </w:div>
            <w:div w:id="514417658">
              <w:marLeft w:val="0"/>
              <w:marRight w:val="0"/>
              <w:marTop w:val="0"/>
              <w:marBottom w:val="0"/>
              <w:divBdr>
                <w:top w:val="none" w:sz="0" w:space="0" w:color="auto"/>
                <w:left w:val="none" w:sz="0" w:space="0" w:color="auto"/>
                <w:bottom w:val="none" w:sz="0" w:space="0" w:color="auto"/>
                <w:right w:val="none" w:sz="0" w:space="0" w:color="auto"/>
              </w:divBdr>
            </w:div>
            <w:div w:id="104885183">
              <w:marLeft w:val="0"/>
              <w:marRight w:val="0"/>
              <w:marTop w:val="0"/>
              <w:marBottom w:val="0"/>
              <w:divBdr>
                <w:top w:val="none" w:sz="0" w:space="0" w:color="auto"/>
                <w:left w:val="none" w:sz="0" w:space="0" w:color="auto"/>
                <w:bottom w:val="none" w:sz="0" w:space="0" w:color="auto"/>
                <w:right w:val="none" w:sz="0" w:space="0" w:color="auto"/>
              </w:divBdr>
            </w:div>
            <w:div w:id="742601625">
              <w:marLeft w:val="0"/>
              <w:marRight w:val="0"/>
              <w:marTop w:val="0"/>
              <w:marBottom w:val="0"/>
              <w:divBdr>
                <w:top w:val="none" w:sz="0" w:space="0" w:color="auto"/>
                <w:left w:val="none" w:sz="0" w:space="0" w:color="auto"/>
                <w:bottom w:val="none" w:sz="0" w:space="0" w:color="auto"/>
                <w:right w:val="none" w:sz="0" w:space="0" w:color="auto"/>
              </w:divBdr>
            </w:div>
            <w:div w:id="405497303">
              <w:marLeft w:val="0"/>
              <w:marRight w:val="0"/>
              <w:marTop w:val="0"/>
              <w:marBottom w:val="0"/>
              <w:divBdr>
                <w:top w:val="none" w:sz="0" w:space="0" w:color="auto"/>
                <w:left w:val="none" w:sz="0" w:space="0" w:color="auto"/>
                <w:bottom w:val="none" w:sz="0" w:space="0" w:color="auto"/>
                <w:right w:val="none" w:sz="0" w:space="0" w:color="auto"/>
              </w:divBdr>
            </w:div>
            <w:div w:id="34891942">
              <w:marLeft w:val="0"/>
              <w:marRight w:val="0"/>
              <w:marTop w:val="0"/>
              <w:marBottom w:val="0"/>
              <w:divBdr>
                <w:top w:val="none" w:sz="0" w:space="0" w:color="auto"/>
                <w:left w:val="none" w:sz="0" w:space="0" w:color="auto"/>
                <w:bottom w:val="none" w:sz="0" w:space="0" w:color="auto"/>
                <w:right w:val="none" w:sz="0" w:space="0" w:color="auto"/>
              </w:divBdr>
            </w:div>
            <w:div w:id="1646471763">
              <w:marLeft w:val="0"/>
              <w:marRight w:val="0"/>
              <w:marTop w:val="0"/>
              <w:marBottom w:val="0"/>
              <w:divBdr>
                <w:top w:val="none" w:sz="0" w:space="0" w:color="auto"/>
                <w:left w:val="none" w:sz="0" w:space="0" w:color="auto"/>
                <w:bottom w:val="none" w:sz="0" w:space="0" w:color="auto"/>
                <w:right w:val="none" w:sz="0" w:space="0" w:color="auto"/>
              </w:divBdr>
            </w:div>
            <w:div w:id="1314525838">
              <w:marLeft w:val="0"/>
              <w:marRight w:val="0"/>
              <w:marTop w:val="0"/>
              <w:marBottom w:val="0"/>
              <w:divBdr>
                <w:top w:val="none" w:sz="0" w:space="0" w:color="auto"/>
                <w:left w:val="none" w:sz="0" w:space="0" w:color="auto"/>
                <w:bottom w:val="none" w:sz="0" w:space="0" w:color="auto"/>
                <w:right w:val="none" w:sz="0" w:space="0" w:color="auto"/>
              </w:divBdr>
            </w:div>
            <w:div w:id="1831678480">
              <w:marLeft w:val="0"/>
              <w:marRight w:val="0"/>
              <w:marTop w:val="0"/>
              <w:marBottom w:val="0"/>
              <w:divBdr>
                <w:top w:val="none" w:sz="0" w:space="0" w:color="auto"/>
                <w:left w:val="none" w:sz="0" w:space="0" w:color="auto"/>
                <w:bottom w:val="none" w:sz="0" w:space="0" w:color="auto"/>
                <w:right w:val="none" w:sz="0" w:space="0" w:color="auto"/>
              </w:divBdr>
            </w:div>
            <w:div w:id="597637787">
              <w:marLeft w:val="0"/>
              <w:marRight w:val="0"/>
              <w:marTop w:val="0"/>
              <w:marBottom w:val="0"/>
              <w:divBdr>
                <w:top w:val="none" w:sz="0" w:space="0" w:color="auto"/>
                <w:left w:val="none" w:sz="0" w:space="0" w:color="auto"/>
                <w:bottom w:val="none" w:sz="0" w:space="0" w:color="auto"/>
                <w:right w:val="none" w:sz="0" w:space="0" w:color="auto"/>
              </w:divBdr>
            </w:div>
            <w:div w:id="1523398792">
              <w:marLeft w:val="0"/>
              <w:marRight w:val="0"/>
              <w:marTop w:val="0"/>
              <w:marBottom w:val="0"/>
              <w:divBdr>
                <w:top w:val="none" w:sz="0" w:space="0" w:color="auto"/>
                <w:left w:val="none" w:sz="0" w:space="0" w:color="auto"/>
                <w:bottom w:val="none" w:sz="0" w:space="0" w:color="auto"/>
                <w:right w:val="none" w:sz="0" w:space="0" w:color="auto"/>
              </w:divBdr>
            </w:div>
            <w:div w:id="1508835809">
              <w:marLeft w:val="0"/>
              <w:marRight w:val="0"/>
              <w:marTop w:val="0"/>
              <w:marBottom w:val="0"/>
              <w:divBdr>
                <w:top w:val="none" w:sz="0" w:space="0" w:color="auto"/>
                <w:left w:val="none" w:sz="0" w:space="0" w:color="auto"/>
                <w:bottom w:val="none" w:sz="0" w:space="0" w:color="auto"/>
                <w:right w:val="none" w:sz="0" w:space="0" w:color="auto"/>
              </w:divBdr>
            </w:div>
            <w:div w:id="378864532">
              <w:marLeft w:val="0"/>
              <w:marRight w:val="0"/>
              <w:marTop w:val="0"/>
              <w:marBottom w:val="0"/>
              <w:divBdr>
                <w:top w:val="none" w:sz="0" w:space="0" w:color="auto"/>
                <w:left w:val="none" w:sz="0" w:space="0" w:color="auto"/>
                <w:bottom w:val="none" w:sz="0" w:space="0" w:color="auto"/>
                <w:right w:val="none" w:sz="0" w:space="0" w:color="auto"/>
              </w:divBdr>
            </w:div>
            <w:div w:id="14163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32133">
      <w:bodyDiv w:val="1"/>
      <w:marLeft w:val="0"/>
      <w:marRight w:val="0"/>
      <w:marTop w:val="0"/>
      <w:marBottom w:val="0"/>
      <w:divBdr>
        <w:top w:val="none" w:sz="0" w:space="0" w:color="auto"/>
        <w:left w:val="none" w:sz="0" w:space="0" w:color="auto"/>
        <w:bottom w:val="none" w:sz="0" w:space="0" w:color="auto"/>
        <w:right w:val="none" w:sz="0" w:space="0" w:color="auto"/>
      </w:divBdr>
      <w:divsChild>
        <w:div w:id="2022199803">
          <w:marLeft w:val="0"/>
          <w:marRight w:val="0"/>
          <w:marTop w:val="0"/>
          <w:marBottom w:val="0"/>
          <w:divBdr>
            <w:top w:val="none" w:sz="0" w:space="0" w:color="auto"/>
            <w:left w:val="none" w:sz="0" w:space="0" w:color="auto"/>
            <w:bottom w:val="none" w:sz="0" w:space="0" w:color="auto"/>
            <w:right w:val="none" w:sz="0" w:space="0" w:color="auto"/>
          </w:divBdr>
          <w:divsChild>
            <w:div w:id="817185589">
              <w:marLeft w:val="0"/>
              <w:marRight w:val="0"/>
              <w:marTop w:val="0"/>
              <w:marBottom w:val="0"/>
              <w:divBdr>
                <w:top w:val="none" w:sz="0" w:space="0" w:color="auto"/>
                <w:left w:val="none" w:sz="0" w:space="0" w:color="auto"/>
                <w:bottom w:val="none" w:sz="0" w:space="0" w:color="auto"/>
                <w:right w:val="none" w:sz="0" w:space="0" w:color="auto"/>
              </w:divBdr>
            </w:div>
            <w:div w:id="1921482449">
              <w:marLeft w:val="0"/>
              <w:marRight w:val="0"/>
              <w:marTop w:val="0"/>
              <w:marBottom w:val="0"/>
              <w:divBdr>
                <w:top w:val="none" w:sz="0" w:space="0" w:color="auto"/>
                <w:left w:val="none" w:sz="0" w:space="0" w:color="auto"/>
                <w:bottom w:val="none" w:sz="0" w:space="0" w:color="auto"/>
                <w:right w:val="none" w:sz="0" w:space="0" w:color="auto"/>
              </w:divBdr>
            </w:div>
            <w:div w:id="991788304">
              <w:marLeft w:val="0"/>
              <w:marRight w:val="0"/>
              <w:marTop w:val="0"/>
              <w:marBottom w:val="0"/>
              <w:divBdr>
                <w:top w:val="none" w:sz="0" w:space="0" w:color="auto"/>
                <w:left w:val="none" w:sz="0" w:space="0" w:color="auto"/>
                <w:bottom w:val="none" w:sz="0" w:space="0" w:color="auto"/>
                <w:right w:val="none" w:sz="0" w:space="0" w:color="auto"/>
              </w:divBdr>
            </w:div>
            <w:div w:id="2048681378">
              <w:marLeft w:val="0"/>
              <w:marRight w:val="0"/>
              <w:marTop w:val="0"/>
              <w:marBottom w:val="0"/>
              <w:divBdr>
                <w:top w:val="none" w:sz="0" w:space="0" w:color="auto"/>
                <w:left w:val="none" w:sz="0" w:space="0" w:color="auto"/>
                <w:bottom w:val="none" w:sz="0" w:space="0" w:color="auto"/>
                <w:right w:val="none" w:sz="0" w:space="0" w:color="auto"/>
              </w:divBdr>
            </w:div>
            <w:div w:id="578095846">
              <w:marLeft w:val="0"/>
              <w:marRight w:val="0"/>
              <w:marTop w:val="0"/>
              <w:marBottom w:val="0"/>
              <w:divBdr>
                <w:top w:val="none" w:sz="0" w:space="0" w:color="auto"/>
                <w:left w:val="none" w:sz="0" w:space="0" w:color="auto"/>
                <w:bottom w:val="none" w:sz="0" w:space="0" w:color="auto"/>
                <w:right w:val="none" w:sz="0" w:space="0" w:color="auto"/>
              </w:divBdr>
            </w:div>
            <w:div w:id="302855724">
              <w:marLeft w:val="0"/>
              <w:marRight w:val="0"/>
              <w:marTop w:val="0"/>
              <w:marBottom w:val="0"/>
              <w:divBdr>
                <w:top w:val="none" w:sz="0" w:space="0" w:color="auto"/>
                <w:left w:val="none" w:sz="0" w:space="0" w:color="auto"/>
                <w:bottom w:val="none" w:sz="0" w:space="0" w:color="auto"/>
                <w:right w:val="none" w:sz="0" w:space="0" w:color="auto"/>
              </w:divBdr>
            </w:div>
            <w:div w:id="1455903489">
              <w:marLeft w:val="0"/>
              <w:marRight w:val="0"/>
              <w:marTop w:val="0"/>
              <w:marBottom w:val="0"/>
              <w:divBdr>
                <w:top w:val="none" w:sz="0" w:space="0" w:color="auto"/>
                <w:left w:val="none" w:sz="0" w:space="0" w:color="auto"/>
                <w:bottom w:val="none" w:sz="0" w:space="0" w:color="auto"/>
                <w:right w:val="none" w:sz="0" w:space="0" w:color="auto"/>
              </w:divBdr>
            </w:div>
            <w:div w:id="1825972904">
              <w:marLeft w:val="0"/>
              <w:marRight w:val="0"/>
              <w:marTop w:val="0"/>
              <w:marBottom w:val="0"/>
              <w:divBdr>
                <w:top w:val="none" w:sz="0" w:space="0" w:color="auto"/>
                <w:left w:val="none" w:sz="0" w:space="0" w:color="auto"/>
                <w:bottom w:val="none" w:sz="0" w:space="0" w:color="auto"/>
                <w:right w:val="none" w:sz="0" w:space="0" w:color="auto"/>
              </w:divBdr>
            </w:div>
            <w:div w:id="206838015">
              <w:marLeft w:val="0"/>
              <w:marRight w:val="0"/>
              <w:marTop w:val="0"/>
              <w:marBottom w:val="0"/>
              <w:divBdr>
                <w:top w:val="none" w:sz="0" w:space="0" w:color="auto"/>
                <w:left w:val="none" w:sz="0" w:space="0" w:color="auto"/>
                <w:bottom w:val="none" w:sz="0" w:space="0" w:color="auto"/>
                <w:right w:val="none" w:sz="0" w:space="0" w:color="auto"/>
              </w:divBdr>
            </w:div>
            <w:div w:id="269704794">
              <w:marLeft w:val="0"/>
              <w:marRight w:val="0"/>
              <w:marTop w:val="0"/>
              <w:marBottom w:val="0"/>
              <w:divBdr>
                <w:top w:val="none" w:sz="0" w:space="0" w:color="auto"/>
                <w:left w:val="none" w:sz="0" w:space="0" w:color="auto"/>
                <w:bottom w:val="none" w:sz="0" w:space="0" w:color="auto"/>
                <w:right w:val="none" w:sz="0" w:space="0" w:color="auto"/>
              </w:divBdr>
            </w:div>
            <w:div w:id="1147093447">
              <w:marLeft w:val="0"/>
              <w:marRight w:val="0"/>
              <w:marTop w:val="0"/>
              <w:marBottom w:val="0"/>
              <w:divBdr>
                <w:top w:val="none" w:sz="0" w:space="0" w:color="auto"/>
                <w:left w:val="none" w:sz="0" w:space="0" w:color="auto"/>
                <w:bottom w:val="none" w:sz="0" w:space="0" w:color="auto"/>
                <w:right w:val="none" w:sz="0" w:space="0" w:color="auto"/>
              </w:divBdr>
            </w:div>
            <w:div w:id="421686816">
              <w:marLeft w:val="0"/>
              <w:marRight w:val="0"/>
              <w:marTop w:val="0"/>
              <w:marBottom w:val="0"/>
              <w:divBdr>
                <w:top w:val="none" w:sz="0" w:space="0" w:color="auto"/>
                <w:left w:val="none" w:sz="0" w:space="0" w:color="auto"/>
                <w:bottom w:val="none" w:sz="0" w:space="0" w:color="auto"/>
                <w:right w:val="none" w:sz="0" w:space="0" w:color="auto"/>
              </w:divBdr>
            </w:div>
            <w:div w:id="1907033549">
              <w:marLeft w:val="0"/>
              <w:marRight w:val="0"/>
              <w:marTop w:val="0"/>
              <w:marBottom w:val="0"/>
              <w:divBdr>
                <w:top w:val="none" w:sz="0" w:space="0" w:color="auto"/>
                <w:left w:val="none" w:sz="0" w:space="0" w:color="auto"/>
                <w:bottom w:val="none" w:sz="0" w:space="0" w:color="auto"/>
                <w:right w:val="none" w:sz="0" w:space="0" w:color="auto"/>
              </w:divBdr>
            </w:div>
            <w:div w:id="189102490">
              <w:marLeft w:val="0"/>
              <w:marRight w:val="0"/>
              <w:marTop w:val="0"/>
              <w:marBottom w:val="0"/>
              <w:divBdr>
                <w:top w:val="none" w:sz="0" w:space="0" w:color="auto"/>
                <w:left w:val="none" w:sz="0" w:space="0" w:color="auto"/>
                <w:bottom w:val="none" w:sz="0" w:space="0" w:color="auto"/>
                <w:right w:val="none" w:sz="0" w:space="0" w:color="auto"/>
              </w:divBdr>
            </w:div>
            <w:div w:id="1112822364">
              <w:marLeft w:val="0"/>
              <w:marRight w:val="0"/>
              <w:marTop w:val="0"/>
              <w:marBottom w:val="0"/>
              <w:divBdr>
                <w:top w:val="none" w:sz="0" w:space="0" w:color="auto"/>
                <w:left w:val="none" w:sz="0" w:space="0" w:color="auto"/>
                <w:bottom w:val="none" w:sz="0" w:space="0" w:color="auto"/>
                <w:right w:val="none" w:sz="0" w:space="0" w:color="auto"/>
              </w:divBdr>
            </w:div>
            <w:div w:id="949699164">
              <w:marLeft w:val="0"/>
              <w:marRight w:val="0"/>
              <w:marTop w:val="0"/>
              <w:marBottom w:val="0"/>
              <w:divBdr>
                <w:top w:val="none" w:sz="0" w:space="0" w:color="auto"/>
                <w:left w:val="none" w:sz="0" w:space="0" w:color="auto"/>
                <w:bottom w:val="none" w:sz="0" w:space="0" w:color="auto"/>
                <w:right w:val="none" w:sz="0" w:space="0" w:color="auto"/>
              </w:divBdr>
            </w:div>
            <w:div w:id="1785224701">
              <w:marLeft w:val="0"/>
              <w:marRight w:val="0"/>
              <w:marTop w:val="0"/>
              <w:marBottom w:val="0"/>
              <w:divBdr>
                <w:top w:val="none" w:sz="0" w:space="0" w:color="auto"/>
                <w:left w:val="none" w:sz="0" w:space="0" w:color="auto"/>
                <w:bottom w:val="none" w:sz="0" w:space="0" w:color="auto"/>
                <w:right w:val="none" w:sz="0" w:space="0" w:color="auto"/>
              </w:divBdr>
            </w:div>
            <w:div w:id="1552839051">
              <w:marLeft w:val="0"/>
              <w:marRight w:val="0"/>
              <w:marTop w:val="0"/>
              <w:marBottom w:val="0"/>
              <w:divBdr>
                <w:top w:val="none" w:sz="0" w:space="0" w:color="auto"/>
                <w:left w:val="none" w:sz="0" w:space="0" w:color="auto"/>
                <w:bottom w:val="none" w:sz="0" w:space="0" w:color="auto"/>
                <w:right w:val="none" w:sz="0" w:space="0" w:color="auto"/>
              </w:divBdr>
            </w:div>
            <w:div w:id="5715416">
              <w:marLeft w:val="0"/>
              <w:marRight w:val="0"/>
              <w:marTop w:val="0"/>
              <w:marBottom w:val="0"/>
              <w:divBdr>
                <w:top w:val="none" w:sz="0" w:space="0" w:color="auto"/>
                <w:left w:val="none" w:sz="0" w:space="0" w:color="auto"/>
                <w:bottom w:val="none" w:sz="0" w:space="0" w:color="auto"/>
                <w:right w:val="none" w:sz="0" w:space="0" w:color="auto"/>
              </w:divBdr>
            </w:div>
            <w:div w:id="997002598">
              <w:marLeft w:val="0"/>
              <w:marRight w:val="0"/>
              <w:marTop w:val="0"/>
              <w:marBottom w:val="0"/>
              <w:divBdr>
                <w:top w:val="none" w:sz="0" w:space="0" w:color="auto"/>
                <w:left w:val="none" w:sz="0" w:space="0" w:color="auto"/>
                <w:bottom w:val="none" w:sz="0" w:space="0" w:color="auto"/>
                <w:right w:val="none" w:sz="0" w:space="0" w:color="auto"/>
              </w:divBdr>
            </w:div>
            <w:div w:id="362678726">
              <w:marLeft w:val="0"/>
              <w:marRight w:val="0"/>
              <w:marTop w:val="0"/>
              <w:marBottom w:val="0"/>
              <w:divBdr>
                <w:top w:val="none" w:sz="0" w:space="0" w:color="auto"/>
                <w:left w:val="none" w:sz="0" w:space="0" w:color="auto"/>
                <w:bottom w:val="none" w:sz="0" w:space="0" w:color="auto"/>
                <w:right w:val="none" w:sz="0" w:space="0" w:color="auto"/>
              </w:divBdr>
            </w:div>
            <w:div w:id="1876430929">
              <w:marLeft w:val="0"/>
              <w:marRight w:val="0"/>
              <w:marTop w:val="0"/>
              <w:marBottom w:val="0"/>
              <w:divBdr>
                <w:top w:val="none" w:sz="0" w:space="0" w:color="auto"/>
                <w:left w:val="none" w:sz="0" w:space="0" w:color="auto"/>
                <w:bottom w:val="none" w:sz="0" w:space="0" w:color="auto"/>
                <w:right w:val="none" w:sz="0" w:space="0" w:color="auto"/>
              </w:divBdr>
            </w:div>
            <w:div w:id="263418292">
              <w:marLeft w:val="0"/>
              <w:marRight w:val="0"/>
              <w:marTop w:val="0"/>
              <w:marBottom w:val="0"/>
              <w:divBdr>
                <w:top w:val="none" w:sz="0" w:space="0" w:color="auto"/>
                <w:left w:val="none" w:sz="0" w:space="0" w:color="auto"/>
                <w:bottom w:val="none" w:sz="0" w:space="0" w:color="auto"/>
                <w:right w:val="none" w:sz="0" w:space="0" w:color="auto"/>
              </w:divBdr>
            </w:div>
            <w:div w:id="804540884">
              <w:marLeft w:val="0"/>
              <w:marRight w:val="0"/>
              <w:marTop w:val="0"/>
              <w:marBottom w:val="0"/>
              <w:divBdr>
                <w:top w:val="none" w:sz="0" w:space="0" w:color="auto"/>
                <w:left w:val="none" w:sz="0" w:space="0" w:color="auto"/>
                <w:bottom w:val="none" w:sz="0" w:space="0" w:color="auto"/>
                <w:right w:val="none" w:sz="0" w:space="0" w:color="auto"/>
              </w:divBdr>
            </w:div>
            <w:div w:id="1408461747">
              <w:marLeft w:val="0"/>
              <w:marRight w:val="0"/>
              <w:marTop w:val="0"/>
              <w:marBottom w:val="0"/>
              <w:divBdr>
                <w:top w:val="none" w:sz="0" w:space="0" w:color="auto"/>
                <w:left w:val="none" w:sz="0" w:space="0" w:color="auto"/>
                <w:bottom w:val="none" w:sz="0" w:space="0" w:color="auto"/>
                <w:right w:val="none" w:sz="0" w:space="0" w:color="auto"/>
              </w:divBdr>
            </w:div>
            <w:div w:id="1410885316">
              <w:marLeft w:val="0"/>
              <w:marRight w:val="0"/>
              <w:marTop w:val="0"/>
              <w:marBottom w:val="0"/>
              <w:divBdr>
                <w:top w:val="none" w:sz="0" w:space="0" w:color="auto"/>
                <w:left w:val="none" w:sz="0" w:space="0" w:color="auto"/>
                <w:bottom w:val="none" w:sz="0" w:space="0" w:color="auto"/>
                <w:right w:val="none" w:sz="0" w:space="0" w:color="auto"/>
              </w:divBdr>
            </w:div>
            <w:div w:id="129369740">
              <w:marLeft w:val="0"/>
              <w:marRight w:val="0"/>
              <w:marTop w:val="0"/>
              <w:marBottom w:val="0"/>
              <w:divBdr>
                <w:top w:val="none" w:sz="0" w:space="0" w:color="auto"/>
                <w:left w:val="none" w:sz="0" w:space="0" w:color="auto"/>
                <w:bottom w:val="none" w:sz="0" w:space="0" w:color="auto"/>
                <w:right w:val="none" w:sz="0" w:space="0" w:color="auto"/>
              </w:divBdr>
            </w:div>
            <w:div w:id="794642841">
              <w:marLeft w:val="0"/>
              <w:marRight w:val="0"/>
              <w:marTop w:val="0"/>
              <w:marBottom w:val="0"/>
              <w:divBdr>
                <w:top w:val="none" w:sz="0" w:space="0" w:color="auto"/>
                <w:left w:val="none" w:sz="0" w:space="0" w:color="auto"/>
                <w:bottom w:val="none" w:sz="0" w:space="0" w:color="auto"/>
                <w:right w:val="none" w:sz="0" w:space="0" w:color="auto"/>
              </w:divBdr>
            </w:div>
            <w:div w:id="392391824">
              <w:marLeft w:val="0"/>
              <w:marRight w:val="0"/>
              <w:marTop w:val="0"/>
              <w:marBottom w:val="0"/>
              <w:divBdr>
                <w:top w:val="none" w:sz="0" w:space="0" w:color="auto"/>
                <w:left w:val="none" w:sz="0" w:space="0" w:color="auto"/>
                <w:bottom w:val="none" w:sz="0" w:space="0" w:color="auto"/>
                <w:right w:val="none" w:sz="0" w:space="0" w:color="auto"/>
              </w:divBdr>
            </w:div>
            <w:div w:id="1777557840">
              <w:marLeft w:val="0"/>
              <w:marRight w:val="0"/>
              <w:marTop w:val="0"/>
              <w:marBottom w:val="0"/>
              <w:divBdr>
                <w:top w:val="none" w:sz="0" w:space="0" w:color="auto"/>
                <w:left w:val="none" w:sz="0" w:space="0" w:color="auto"/>
                <w:bottom w:val="none" w:sz="0" w:space="0" w:color="auto"/>
                <w:right w:val="none" w:sz="0" w:space="0" w:color="auto"/>
              </w:divBdr>
            </w:div>
            <w:div w:id="1636642978">
              <w:marLeft w:val="0"/>
              <w:marRight w:val="0"/>
              <w:marTop w:val="0"/>
              <w:marBottom w:val="0"/>
              <w:divBdr>
                <w:top w:val="none" w:sz="0" w:space="0" w:color="auto"/>
                <w:left w:val="none" w:sz="0" w:space="0" w:color="auto"/>
                <w:bottom w:val="none" w:sz="0" w:space="0" w:color="auto"/>
                <w:right w:val="none" w:sz="0" w:space="0" w:color="auto"/>
              </w:divBdr>
            </w:div>
            <w:div w:id="1166936869">
              <w:marLeft w:val="0"/>
              <w:marRight w:val="0"/>
              <w:marTop w:val="0"/>
              <w:marBottom w:val="0"/>
              <w:divBdr>
                <w:top w:val="none" w:sz="0" w:space="0" w:color="auto"/>
                <w:left w:val="none" w:sz="0" w:space="0" w:color="auto"/>
                <w:bottom w:val="none" w:sz="0" w:space="0" w:color="auto"/>
                <w:right w:val="none" w:sz="0" w:space="0" w:color="auto"/>
              </w:divBdr>
            </w:div>
            <w:div w:id="179439510">
              <w:marLeft w:val="0"/>
              <w:marRight w:val="0"/>
              <w:marTop w:val="0"/>
              <w:marBottom w:val="0"/>
              <w:divBdr>
                <w:top w:val="none" w:sz="0" w:space="0" w:color="auto"/>
                <w:left w:val="none" w:sz="0" w:space="0" w:color="auto"/>
                <w:bottom w:val="none" w:sz="0" w:space="0" w:color="auto"/>
                <w:right w:val="none" w:sz="0" w:space="0" w:color="auto"/>
              </w:divBdr>
            </w:div>
            <w:div w:id="45154936">
              <w:marLeft w:val="0"/>
              <w:marRight w:val="0"/>
              <w:marTop w:val="0"/>
              <w:marBottom w:val="0"/>
              <w:divBdr>
                <w:top w:val="none" w:sz="0" w:space="0" w:color="auto"/>
                <w:left w:val="none" w:sz="0" w:space="0" w:color="auto"/>
                <w:bottom w:val="none" w:sz="0" w:space="0" w:color="auto"/>
                <w:right w:val="none" w:sz="0" w:space="0" w:color="auto"/>
              </w:divBdr>
            </w:div>
            <w:div w:id="892278363">
              <w:marLeft w:val="0"/>
              <w:marRight w:val="0"/>
              <w:marTop w:val="0"/>
              <w:marBottom w:val="0"/>
              <w:divBdr>
                <w:top w:val="none" w:sz="0" w:space="0" w:color="auto"/>
                <w:left w:val="none" w:sz="0" w:space="0" w:color="auto"/>
                <w:bottom w:val="none" w:sz="0" w:space="0" w:color="auto"/>
                <w:right w:val="none" w:sz="0" w:space="0" w:color="auto"/>
              </w:divBdr>
            </w:div>
            <w:div w:id="654384204">
              <w:marLeft w:val="0"/>
              <w:marRight w:val="0"/>
              <w:marTop w:val="0"/>
              <w:marBottom w:val="0"/>
              <w:divBdr>
                <w:top w:val="none" w:sz="0" w:space="0" w:color="auto"/>
                <w:left w:val="none" w:sz="0" w:space="0" w:color="auto"/>
                <w:bottom w:val="none" w:sz="0" w:space="0" w:color="auto"/>
                <w:right w:val="none" w:sz="0" w:space="0" w:color="auto"/>
              </w:divBdr>
            </w:div>
            <w:div w:id="562066083">
              <w:marLeft w:val="0"/>
              <w:marRight w:val="0"/>
              <w:marTop w:val="0"/>
              <w:marBottom w:val="0"/>
              <w:divBdr>
                <w:top w:val="none" w:sz="0" w:space="0" w:color="auto"/>
                <w:left w:val="none" w:sz="0" w:space="0" w:color="auto"/>
                <w:bottom w:val="none" w:sz="0" w:space="0" w:color="auto"/>
                <w:right w:val="none" w:sz="0" w:space="0" w:color="auto"/>
              </w:divBdr>
            </w:div>
            <w:div w:id="148249123">
              <w:marLeft w:val="0"/>
              <w:marRight w:val="0"/>
              <w:marTop w:val="0"/>
              <w:marBottom w:val="0"/>
              <w:divBdr>
                <w:top w:val="none" w:sz="0" w:space="0" w:color="auto"/>
                <w:left w:val="none" w:sz="0" w:space="0" w:color="auto"/>
                <w:bottom w:val="none" w:sz="0" w:space="0" w:color="auto"/>
                <w:right w:val="none" w:sz="0" w:space="0" w:color="auto"/>
              </w:divBdr>
            </w:div>
            <w:div w:id="1156386056">
              <w:marLeft w:val="0"/>
              <w:marRight w:val="0"/>
              <w:marTop w:val="0"/>
              <w:marBottom w:val="0"/>
              <w:divBdr>
                <w:top w:val="none" w:sz="0" w:space="0" w:color="auto"/>
                <w:left w:val="none" w:sz="0" w:space="0" w:color="auto"/>
                <w:bottom w:val="none" w:sz="0" w:space="0" w:color="auto"/>
                <w:right w:val="none" w:sz="0" w:space="0" w:color="auto"/>
              </w:divBdr>
            </w:div>
            <w:div w:id="2007702685">
              <w:marLeft w:val="0"/>
              <w:marRight w:val="0"/>
              <w:marTop w:val="0"/>
              <w:marBottom w:val="0"/>
              <w:divBdr>
                <w:top w:val="none" w:sz="0" w:space="0" w:color="auto"/>
                <w:left w:val="none" w:sz="0" w:space="0" w:color="auto"/>
                <w:bottom w:val="none" w:sz="0" w:space="0" w:color="auto"/>
                <w:right w:val="none" w:sz="0" w:space="0" w:color="auto"/>
              </w:divBdr>
            </w:div>
            <w:div w:id="1023019153">
              <w:marLeft w:val="0"/>
              <w:marRight w:val="0"/>
              <w:marTop w:val="0"/>
              <w:marBottom w:val="0"/>
              <w:divBdr>
                <w:top w:val="none" w:sz="0" w:space="0" w:color="auto"/>
                <w:left w:val="none" w:sz="0" w:space="0" w:color="auto"/>
                <w:bottom w:val="none" w:sz="0" w:space="0" w:color="auto"/>
                <w:right w:val="none" w:sz="0" w:space="0" w:color="auto"/>
              </w:divBdr>
            </w:div>
            <w:div w:id="586041434">
              <w:marLeft w:val="0"/>
              <w:marRight w:val="0"/>
              <w:marTop w:val="0"/>
              <w:marBottom w:val="0"/>
              <w:divBdr>
                <w:top w:val="none" w:sz="0" w:space="0" w:color="auto"/>
                <w:left w:val="none" w:sz="0" w:space="0" w:color="auto"/>
                <w:bottom w:val="none" w:sz="0" w:space="0" w:color="auto"/>
                <w:right w:val="none" w:sz="0" w:space="0" w:color="auto"/>
              </w:divBdr>
            </w:div>
            <w:div w:id="814182881">
              <w:marLeft w:val="0"/>
              <w:marRight w:val="0"/>
              <w:marTop w:val="0"/>
              <w:marBottom w:val="0"/>
              <w:divBdr>
                <w:top w:val="none" w:sz="0" w:space="0" w:color="auto"/>
                <w:left w:val="none" w:sz="0" w:space="0" w:color="auto"/>
                <w:bottom w:val="none" w:sz="0" w:space="0" w:color="auto"/>
                <w:right w:val="none" w:sz="0" w:space="0" w:color="auto"/>
              </w:divBdr>
            </w:div>
            <w:div w:id="1845584939">
              <w:marLeft w:val="0"/>
              <w:marRight w:val="0"/>
              <w:marTop w:val="0"/>
              <w:marBottom w:val="0"/>
              <w:divBdr>
                <w:top w:val="none" w:sz="0" w:space="0" w:color="auto"/>
                <w:left w:val="none" w:sz="0" w:space="0" w:color="auto"/>
                <w:bottom w:val="none" w:sz="0" w:space="0" w:color="auto"/>
                <w:right w:val="none" w:sz="0" w:space="0" w:color="auto"/>
              </w:divBdr>
            </w:div>
            <w:div w:id="2074036936">
              <w:marLeft w:val="0"/>
              <w:marRight w:val="0"/>
              <w:marTop w:val="0"/>
              <w:marBottom w:val="0"/>
              <w:divBdr>
                <w:top w:val="none" w:sz="0" w:space="0" w:color="auto"/>
                <w:left w:val="none" w:sz="0" w:space="0" w:color="auto"/>
                <w:bottom w:val="none" w:sz="0" w:space="0" w:color="auto"/>
                <w:right w:val="none" w:sz="0" w:space="0" w:color="auto"/>
              </w:divBdr>
            </w:div>
            <w:div w:id="1941258720">
              <w:marLeft w:val="0"/>
              <w:marRight w:val="0"/>
              <w:marTop w:val="0"/>
              <w:marBottom w:val="0"/>
              <w:divBdr>
                <w:top w:val="none" w:sz="0" w:space="0" w:color="auto"/>
                <w:left w:val="none" w:sz="0" w:space="0" w:color="auto"/>
                <w:bottom w:val="none" w:sz="0" w:space="0" w:color="auto"/>
                <w:right w:val="none" w:sz="0" w:space="0" w:color="auto"/>
              </w:divBdr>
            </w:div>
            <w:div w:id="1193151970">
              <w:marLeft w:val="0"/>
              <w:marRight w:val="0"/>
              <w:marTop w:val="0"/>
              <w:marBottom w:val="0"/>
              <w:divBdr>
                <w:top w:val="none" w:sz="0" w:space="0" w:color="auto"/>
                <w:left w:val="none" w:sz="0" w:space="0" w:color="auto"/>
                <w:bottom w:val="none" w:sz="0" w:space="0" w:color="auto"/>
                <w:right w:val="none" w:sz="0" w:space="0" w:color="auto"/>
              </w:divBdr>
            </w:div>
            <w:div w:id="734859758">
              <w:marLeft w:val="0"/>
              <w:marRight w:val="0"/>
              <w:marTop w:val="0"/>
              <w:marBottom w:val="0"/>
              <w:divBdr>
                <w:top w:val="none" w:sz="0" w:space="0" w:color="auto"/>
                <w:left w:val="none" w:sz="0" w:space="0" w:color="auto"/>
                <w:bottom w:val="none" w:sz="0" w:space="0" w:color="auto"/>
                <w:right w:val="none" w:sz="0" w:space="0" w:color="auto"/>
              </w:divBdr>
            </w:div>
            <w:div w:id="1546791724">
              <w:marLeft w:val="0"/>
              <w:marRight w:val="0"/>
              <w:marTop w:val="0"/>
              <w:marBottom w:val="0"/>
              <w:divBdr>
                <w:top w:val="none" w:sz="0" w:space="0" w:color="auto"/>
                <w:left w:val="none" w:sz="0" w:space="0" w:color="auto"/>
                <w:bottom w:val="none" w:sz="0" w:space="0" w:color="auto"/>
                <w:right w:val="none" w:sz="0" w:space="0" w:color="auto"/>
              </w:divBdr>
            </w:div>
            <w:div w:id="1386833659">
              <w:marLeft w:val="0"/>
              <w:marRight w:val="0"/>
              <w:marTop w:val="0"/>
              <w:marBottom w:val="0"/>
              <w:divBdr>
                <w:top w:val="none" w:sz="0" w:space="0" w:color="auto"/>
                <w:left w:val="none" w:sz="0" w:space="0" w:color="auto"/>
                <w:bottom w:val="none" w:sz="0" w:space="0" w:color="auto"/>
                <w:right w:val="none" w:sz="0" w:space="0" w:color="auto"/>
              </w:divBdr>
            </w:div>
            <w:div w:id="1570774424">
              <w:marLeft w:val="0"/>
              <w:marRight w:val="0"/>
              <w:marTop w:val="0"/>
              <w:marBottom w:val="0"/>
              <w:divBdr>
                <w:top w:val="none" w:sz="0" w:space="0" w:color="auto"/>
                <w:left w:val="none" w:sz="0" w:space="0" w:color="auto"/>
                <w:bottom w:val="none" w:sz="0" w:space="0" w:color="auto"/>
                <w:right w:val="none" w:sz="0" w:space="0" w:color="auto"/>
              </w:divBdr>
            </w:div>
            <w:div w:id="1477650452">
              <w:marLeft w:val="0"/>
              <w:marRight w:val="0"/>
              <w:marTop w:val="0"/>
              <w:marBottom w:val="0"/>
              <w:divBdr>
                <w:top w:val="none" w:sz="0" w:space="0" w:color="auto"/>
                <w:left w:val="none" w:sz="0" w:space="0" w:color="auto"/>
                <w:bottom w:val="none" w:sz="0" w:space="0" w:color="auto"/>
                <w:right w:val="none" w:sz="0" w:space="0" w:color="auto"/>
              </w:divBdr>
            </w:div>
            <w:div w:id="703603301">
              <w:marLeft w:val="0"/>
              <w:marRight w:val="0"/>
              <w:marTop w:val="0"/>
              <w:marBottom w:val="0"/>
              <w:divBdr>
                <w:top w:val="none" w:sz="0" w:space="0" w:color="auto"/>
                <w:left w:val="none" w:sz="0" w:space="0" w:color="auto"/>
                <w:bottom w:val="none" w:sz="0" w:space="0" w:color="auto"/>
                <w:right w:val="none" w:sz="0" w:space="0" w:color="auto"/>
              </w:divBdr>
            </w:div>
            <w:div w:id="240257245">
              <w:marLeft w:val="0"/>
              <w:marRight w:val="0"/>
              <w:marTop w:val="0"/>
              <w:marBottom w:val="0"/>
              <w:divBdr>
                <w:top w:val="none" w:sz="0" w:space="0" w:color="auto"/>
                <w:left w:val="none" w:sz="0" w:space="0" w:color="auto"/>
                <w:bottom w:val="none" w:sz="0" w:space="0" w:color="auto"/>
                <w:right w:val="none" w:sz="0" w:space="0" w:color="auto"/>
              </w:divBdr>
            </w:div>
            <w:div w:id="129828057">
              <w:marLeft w:val="0"/>
              <w:marRight w:val="0"/>
              <w:marTop w:val="0"/>
              <w:marBottom w:val="0"/>
              <w:divBdr>
                <w:top w:val="none" w:sz="0" w:space="0" w:color="auto"/>
                <w:left w:val="none" w:sz="0" w:space="0" w:color="auto"/>
                <w:bottom w:val="none" w:sz="0" w:space="0" w:color="auto"/>
                <w:right w:val="none" w:sz="0" w:space="0" w:color="auto"/>
              </w:divBdr>
            </w:div>
            <w:div w:id="20936863">
              <w:marLeft w:val="0"/>
              <w:marRight w:val="0"/>
              <w:marTop w:val="0"/>
              <w:marBottom w:val="0"/>
              <w:divBdr>
                <w:top w:val="none" w:sz="0" w:space="0" w:color="auto"/>
                <w:left w:val="none" w:sz="0" w:space="0" w:color="auto"/>
                <w:bottom w:val="none" w:sz="0" w:space="0" w:color="auto"/>
                <w:right w:val="none" w:sz="0" w:space="0" w:color="auto"/>
              </w:divBdr>
            </w:div>
            <w:div w:id="359431400">
              <w:marLeft w:val="0"/>
              <w:marRight w:val="0"/>
              <w:marTop w:val="0"/>
              <w:marBottom w:val="0"/>
              <w:divBdr>
                <w:top w:val="none" w:sz="0" w:space="0" w:color="auto"/>
                <w:left w:val="none" w:sz="0" w:space="0" w:color="auto"/>
                <w:bottom w:val="none" w:sz="0" w:space="0" w:color="auto"/>
                <w:right w:val="none" w:sz="0" w:space="0" w:color="auto"/>
              </w:divBdr>
            </w:div>
            <w:div w:id="1892688584">
              <w:marLeft w:val="0"/>
              <w:marRight w:val="0"/>
              <w:marTop w:val="0"/>
              <w:marBottom w:val="0"/>
              <w:divBdr>
                <w:top w:val="none" w:sz="0" w:space="0" w:color="auto"/>
                <w:left w:val="none" w:sz="0" w:space="0" w:color="auto"/>
                <w:bottom w:val="none" w:sz="0" w:space="0" w:color="auto"/>
                <w:right w:val="none" w:sz="0" w:space="0" w:color="auto"/>
              </w:divBdr>
            </w:div>
            <w:div w:id="1473253964">
              <w:marLeft w:val="0"/>
              <w:marRight w:val="0"/>
              <w:marTop w:val="0"/>
              <w:marBottom w:val="0"/>
              <w:divBdr>
                <w:top w:val="none" w:sz="0" w:space="0" w:color="auto"/>
                <w:left w:val="none" w:sz="0" w:space="0" w:color="auto"/>
                <w:bottom w:val="none" w:sz="0" w:space="0" w:color="auto"/>
                <w:right w:val="none" w:sz="0" w:space="0" w:color="auto"/>
              </w:divBdr>
            </w:div>
            <w:div w:id="2052226051">
              <w:marLeft w:val="0"/>
              <w:marRight w:val="0"/>
              <w:marTop w:val="0"/>
              <w:marBottom w:val="0"/>
              <w:divBdr>
                <w:top w:val="none" w:sz="0" w:space="0" w:color="auto"/>
                <w:left w:val="none" w:sz="0" w:space="0" w:color="auto"/>
                <w:bottom w:val="none" w:sz="0" w:space="0" w:color="auto"/>
                <w:right w:val="none" w:sz="0" w:space="0" w:color="auto"/>
              </w:divBdr>
            </w:div>
            <w:div w:id="682821049">
              <w:marLeft w:val="0"/>
              <w:marRight w:val="0"/>
              <w:marTop w:val="0"/>
              <w:marBottom w:val="0"/>
              <w:divBdr>
                <w:top w:val="none" w:sz="0" w:space="0" w:color="auto"/>
                <w:left w:val="none" w:sz="0" w:space="0" w:color="auto"/>
                <w:bottom w:val="none" w:sz="0" w:space="0" w:color="auto"/>
                <w:right w:val="none" w:sz="0" w:space="0" w:color="auto"/>
              </w:divBdr>
            </w:div>
            <w:div w:id="383602749">
              <w:marLeft w:val="0"/>
              <w:marRight w:val="0"/>
              <w:marTop w:val="0"/>
              <w:marBottom w:val="0"/>
              <w:divBdr>
                <w:top w:val="none" w:sz="0" w:space="0" w:color="auto"/>
                <w:left w:val="none" w:sz="0" w:space="0" w:color="auto"/>
                <w:bottom w:val="none" w:sz="0" w:space="0" w:color="auto"/>
                <w:right w:val="none" w:sz="0" w:space="0" w:color="auto"/>
              </w:divBdr>
            </w:div>
            <w:div w:id="1592858021">
              <w:marLeft w:val="0"/>
              <w:marRight w:val="0"/>
              <w:marTop w:val="0"/>
              <w:marBottom w:val="0"/>
              <w:divBdr>
                <w:top w:val="none" w:sz="0" w:space="0" w:color="auto"/>
                <w:left w:val="none" w:sz="0" w:space="0" w:color="auto"/>
                <w:bottom w:val="none" w:sz="0" w:space="0" w:color="auto"/>
                <w:right w:val="none" w:sz="0" w:space="0" w:color="auto"/>
              </w:divBdr>
            </w:div>
            <w:div w:id="1933391271">
              <w:marLeft w:val="0"/>
              <w:marRight w:val="0"/>
              <w:marTop w:val="0"/>
              <w:marBottom w:val="0"/>
              <w:divBdr>
                <w:top w:val="none" w:sz="0" w:space="0" w:color="auto"/>
                <w:left w:val="none" w:sz="0" w:space="0" w:color="auto"/>
                <w:bottom w:val="none" w:sz="0" w:space="0" w:color="auto"/>
                <w:right w:val="none" w:sz="0" w:space="0" w:color="auto"/>
              </w:divBdr>
            </w:div>
            <w:div w:id="1289504582">
              <w:marLeft w:val="0"/>
              <w:marRight w:val="0"/>
              <w:marTop w:val="0"/>
              <w:marBottom w:val="0"/>
              <w:divBdr>
                <w:top w:val="none" w:sz="0" w:space="0" w:color="auto"/>
                <w:left w:val="none" w:sz="0" w:space="0" w:color="auto"/>
                <w:bottom w:val="none" w:sz="0" w:space="0" w:color="auto"/>
                <w:right w:val="none" w:sz="0" w:space="0" w:color="auto"/>
              </w:divBdr>
            </w:div>
            <w:div w:id="1629899300">
              <w:marLeft w:val="0"/>
              <w:marRight w:val="0"/>
              <w:marTop w:val="0"/>
              <w:marBottom w:val="0"/>
              <w:divBdr>
                <w:top w:val="none" w:sz="0" w:space="0" w:color="auto"/>
                <w:left w:val="none" w:sz="0" w:space="0" w:color="auto"/>
                <w:bottom w:val="none" w:sz="0" w:space="0" w:color="auto"/>
                <w:right w:val="none" w:sz="0" w:space="0" w:color="auto"/>
              </w:divBdr>
            </w:div>
            <w:div w:id="1414477113">
              <w:marLeft w:val="0"/>
              <w:marRight w:val="0"/>
              <w:marTop w:val="0"/>
              <w:marBottom w:val="0"/>
              <w:divBdr>
                <w:top w:val="none" w:sz="0" w:space="0" w:color="auto"/>
                <w:left w:val="none" w:sz="0" w:space="0" w:color="auto"/>
                <w:bottom w:val="none" w:sz="0" w:space="0" w:color="auto"/>
                <w:right w:val="none" w:sz="0" w:space="0" w:color="auto"/>
              </w:divBdr>
            </w:div>
            <w:div w:id="1452749852">
              <w:marLeft w:val="0"/>
              <w:marRight w:val="0"/>
              <w:marTop w:val="0"/>
              <w:marBottom w:val="0"/>
              <w:divBdr>
                <w:top w:val="none" w:sz="0" w:space="0" w:color="auto"/>
                <w:left w:val="none" w:sz="0" w:space="0" w:color="auto"/>
                <w:bottom w:val="none" w:sz="0" w:space="0" w:color="auto"/>
                <w:right w:val="none" w:sz="0" w:space="0" w:color="auto"/>
              </w:divBdr>
            </w:div>
            <w:div w:id="754284603">
              <w:marLeft w:val="0"/>
              <w:marRight w:val="0"/>
              <w:marTop w:val="0"/>
              <w:marBottom w:val="0"/>
              <w:divBdr>
                <w:top w:val="none" w:sz="0" w:space="0" w:color="auto"/>
                <w:left w:val="none" w:sz="0" w:space="0" w:color="auto"/>
                <w:bottom w:val="none" w:sz="0" w:space="0" w:color="auto"/>
                <w:right w:val="none" w:sz="0" w:space="0" w:color="auto"/>
              </w:divBdr>
            </w:div>
            <w:div w:id="338166585">
              <w:marLeft w:val="0"/>
              <w:marRight w:val="0"/>
              <w:marTop w:val="0"/>
              <w:marBottom w:val="0"/>
              <w:divBdr>
                <w:top w:val="none" w:sz="0" w:space="0" w:color="auto"/>
                <w:left w:val="none" w:sz="0" w:space="0" w:color="auto"/>
                <w:bottom w:val="none" w:sz="0" w:space="0" w:color="auto"/>
                <w:right w:val="none" w:sz="0" w:space="0" w:color="auto"/>
              </w:divBdr>
            </w:div>
            <w:div w:id="926158309">
              <w:marLeft w:val="0"/>
              <w:marRight w:val="0"/>
              <w:marTop w:val="0"/>
              <w:marBottom w:val="0"/>
              <w:divBdr>
                <w:top w:val="none" w:sz="0" w:space="0" w:color="auto"/>
                <w:left w:val="none" w:sz="0" w:space="0" w:color="auto"/>
                <w:bottom w:val="none" w:sz="0" w:space="0" w:color="auto"/>
                <w:right w:val="none" w:sz="0" w:space="0" w:color="auto"/>
              </w:divBdr>
            </w:div>
            <w:div w:id="355037475">
              <w:marLeft w:val="0"/>
              <w:marRight w:val="0"/>
              <w:marTop w:val="0"/>
              <w:marBottom w:val="0"/>
              <w:divBdr>
                <w:top w:val="none" w:sz="0" w:space="0" w:color="auto"/>
                <w:left w:val="none" w:sz="0" w:space="0" w:color="auto"/>
                <w:bottom w:val="none" w:sz="0" w:space="0" w:color="auto"/>
                <w:right w:val="none" w:sz="0" w:space="0" w:color="auto"/>
              </w:divBdr>
            </w:div>
            <w:div w:id="96025616">
              <w:marLeft w:val="0"/>
              <w:marRight w:val="0"/>
              <w:marTop w:val="0"/>
              <w:marBottom w:val="0"/>
              <w:divBdr>
                <w:top w:val="none" w:sz="0" w:space="0" w:color="auto"/>
                <w:left w:val="none" w:sz="0" w:space="0" w:color="auto"/>
                <w:bottom w:val="none" w:sz="0" w:space="0" w:color="auto"/>
                <w:right w:val="none" w:sz="0" w:space="0" w:color="auto"/>
              </w:divBdr>
            </w:div>
            <w:div w:id="1176456502">
              <w:marLeft w:val="0"/>
              <w:marRight w:val="0"/>
              <w:marTop w:val="0"/>
              <w:marBottom w:val="0"/>
              <w:divBdr>
                <w:top w:val="none" w:sz="0" w:space="0" w:color="auto"/>
                <w:left w:val="none" w:sz="0" w:space="0" w:color="auto"/>
                <w:bottom w:val="none" w:sz="0" w:space="0" w:color="auto"/>
                <w:right w:val="none" w:sz="0" w:space="0" w:color="auto"/>
              </w:divBdr>
            </w:div>
            <w:div w:id="839196641">
              <w:marLeft w:val="0"/>
              <w:marRight w:val="0"/>
              <w:marTop w:val="0"/>
              <w:marBottom w:val="0"/>
              <w:divBdr>
                <w:top w:val="none" w:sz="0" w:space="0" w:color="auto"/>
                <w:left w:val="none" w:sz="0" w:space="0" w:color="auto"/>
                <w:bottom w:val="none" w:sz="0" w:space="0" w:color="auto"/>
                <w:right w:val="none" w:sz="0" w:space="0" w:color="auto"/>
              </w:divBdr>
            </w:div>
            <w:div w:id="78647434">
              <w:marLeft w:val="0"/>
              <w:marRight w:val="0"/>
              <w:marTop w:val="0"/>
              <w:marBottom w:val="0"/>
              <w:divBdr>
                <w:top w:val="none" w:sz="0" w:space="0" w:color="auto"/>
                <w:left w:val="none" w:sz="0" w:space="0" w:color="auto"/>
                <w:bottom w:val="none" w:sz="0" w:space="0" w:color="auto"/>
                <w:right w:val="none" w:sz="0" w:space="0" w:color="auto"/>
              </w:divBdr>
            </w:div>
            <w:div w:id="349067807">
              <w:marLeft w:val="0"/>
              <w:marRight w:val="0"/>
              <w:marTop w:val="0"/>
              <w:marBottom w:val="0"/>
              <w:divBdr>
                <w:top w:val="none" w:sz="0" w:space="0" w:color="auto"/>
                <w:left w:val="none" w:sz="0" w:space="0" w:color="auto"/>
                <w:bottom w:val="none" w:sz="0" w:space="0" w:color="auto"/>
                <w:right w:val="none" w:sz="0" w:space="0" w:color="auto"/>
              </w:divBdr>
            </w:div>
            <w:div w:id="2116173788">
              <w:marLeft w:val="0"/>
              <w:marRight w:val="0"/>
              <w:marTop w:val="0"/>
              <w:marBottom w:val="0"/>
              <w:divBdr>
                <w:top w:val="none" w:sz="0" w:space="0" w:color="auto"/>
                <w:left w:val="none" w:sz="0" w:space="0" w:color="auto"/>
                <w:bottom w:val="none" w:sz="0" w:space="0" w:color="auto"/>
                <w:right w:val="none" w:sz="0" w:space="0" w:color="auto"/>
              </w:divBdr>
            </w:div>
            <w:div w:id="125248386">
              <w:marLeft w:val="0"/>
              <w:marRight w:val="0"/>
              <w:marTop w:val="0"/>
              <w:marBottom w:val="0"/>
              <w:divBdr>
                <w:top w:val="none" w:sz="0" w:space="0" w:color="auto"/>
                <w:left w:val="none" w:sz="0" w:space="0" w:color="auto"/>
                <w:bottom w:val="none" w:sz="0" w:space="0" w:color="auto"/>
                <w:right w:val="none" w:sz="0" w:space="0" w:color="auto"/>
              </w:divBdr>
            </w:div>
            <w:div w:id="843471751">
              <w:marLeft w:val="0"/>
              <w:marRight w:val="0"/>
              <w:marTop w:val="0"/>
              <w:marBottom w:val="0"/>
              <w:divBdr>
                <w:top w:val="none" w:sz="0" w:space="0" w:color="auto"/>
                <w:left w:val="none" w:sz="0" w:space="0" w:color="auto"/>
                <w:bottom w:val="none" w:sz="0" w:space="0" w:color="auto"/>
                <w:right w:val="none" w:sz="0" w:space="0" w:color="auto"/>
              </w:divBdr>
            </w:div>
            <w:div w:id="2044552903">
              <w:marLeft w:val="0"/>
              <w:marRight w:val="0"/>
              <w:marTop w:val="0"/>
              <w:marBottom w:val="0"/>
              <w:divBdr>
                <w:top w:val="none" w:sz="0" w:space="0" w:color="auto"/>
                <w:left w:val="none" w:sz="0" w:space="0" w:color="auto"/>
                <w:bottom w:val="none" w:sz="0" w:space="0" w:color="auto"/>
                <w:right w:val="none" w:sz="0" w:space="0" w:color="auto"/>
              </w:divBdr>
            </w:div>
            <w:div w:id="2041275945">
              <w:marLeft w:val="0"/>
              <w:marRight w:val="0"/>
              <w:marTop w:val="0"/>
              <w:marBottom w:val="0"/>
              <w:divBdr>
                <w:top w:val="none" w:sz="0" w:space="0" w:color="auto"/>
                <w:left w:val="none" w:sz="0" w:space="0" w:color="auto"/>
                <w:bottom w:val="none" w:sz="0" w:space="0" w:color="auto"/>
                <w:right w:val="none" w:sz="0" w:space="0" w:color="auto"/>
              </w:divBdr>
            </w:div>
            <w:div w:id="1395086498">
              <w:marLeft w:val="0"/>
              <w:marRight w:val="0"/>
              <w:marTop w:val="0"/>
              <w:marBottom w:val="0"/>
              <w:divBdr>
                <w:top w:val="none" w:sz="0" w:space="0" w:color="auto"/>
                <w:left w:val="none" w:sz="0" w:space="0" w:color="auto"/>
                <w:bottom w:val="none" w:sz="0" w:space="0" w:color="auto"/>
                <w:right w:val="none" w:sz="0" w:space="0" w:color="auto"/>
              </w:divBdr>
            </w:div>
            <w:div w:id="1859540156">
              <w:marLeft w:val="0"/>
              <w:marRight w:val="0"/>
              <w:marTop w:val="0"/>
              <w:marBottom w:val="0"/>
              <w:divBdr>
                <w:top w:val="none" w:sz="0" w:space="0" w:color="auto"/>
                <w:left w:val="none" w:sz="0" w:space="0" w:color="auto"/>
                <w:bottom w:val="none" w:sz="0" w:space="0" w:color="auto"/>
                <w:right w:val="none" w:sz="0" w:space="0" w:color="auto"/>
              </w:divBdr>
            </w:div>
            <w:div w:id="1112699828">
              <w:marLeft w:val="0"/>
              <w:marRight w:val="0"/>
              <w:marTop w:val="0"/>
              <w:marBottom w:val="0"/>
              <w:divBdr>
                <w:top w:val="none" w:sz="0" w:space="0" w:color="auto"/>
                <w:left w:val="none" w:sz="0" w:space="0" w:color="auto"/>
                <w:bottom w:val="none" w:sz="0" w:space="0" w:color="auto"/>
                <w:right w:val="none" w:sz="0" w:space="0" w:color="auto"/>
              </w:divBdr>
            </w:div>
            <w:div w:id="1501505908">
              <w:marLeft w:val="0"/>
              <w:marRight w:val="0"/>
              <w:marTop w:val="0"/>
              <w:marBottom w:val="0"/>
              <w:divBdr>
                <w:top w:val="none" w:sz="0" w:space="0" w:color="auto"/>
                <w:left w:val="none" w:sz="0" w:space="0" w:color="auto"/>
                <w:bottom w:val="none" w:sz="0" w:space="0" w:color="auto"/>
                <w:right w:val="none" w:sz="0" w:space="0" w:color="auto"/>
              </w:divBdr>
            </w:div>
            <w:div w:id="1771051155">
              <w:marLeft w:val="0"/>
              <w:marRight w:val="0"/>
              <w:marTop w:val="0"/>
              <w:marBottom w:val="0"/>
              <w:divBdr>
                <w:top w:val="none" w:sz="0" w:space="0" w:color="auto"/>
                <w:left w:val="none" w:sz="0" w:space="0" w:color="auto"/>
                <w:bottom w:val="none" w:sz="0" w:space="0" w:color="auto"/>
                <w:right w:val="none" w:sz="0" w:space="0" w:color="auto"/>
              </w:divBdr>
            </w:div>
            <w:div w:id="1495561578">
              <w:marLeft w:val="0"/>
              <w:marRight w:val="0"/>
              <w:marTop w:val="0"/>
              <w:marBottom w:val="0"/>
              <w:divBdr>
                <w:top w:val="none" w:sz="0" w:space="0" w:color="auto"/>
                <w:left w:val="none" w:sz="0" w:space="0" w:color="auto"/>
                <w:bottom w:val="none" w:sz="0" w:space="0" w:color="auto"/>
                <w:right w:val="none" w:sz="0" w:space="0" w:color="auto"/>
              </w:divBdr>
            </w:div>
            <w:div w:id="117258250">
              <w:marLeft w:val="0"/>
              <w:marRight w:val="0"/>
              <w:marTop w:val="0"/>
              <w:marBottom w:val="0"/>
              <w:divBdr>
                <w:top w:val="none" w:sz="0" w:space="0" w:color="auto"/>
                <w:left w:val="none" w:sz="0" w:space="0" w:color="auto"/>
                <w:bottom w:val="none" w:sz="0" w:space="0" w:color="auto"/>
                <w:right w:val="none" w:sz="0" w:space="0" w:color="auto"/>
              </w:divBdr>
            </w:div>
            <w:div w:id="1641811052">
              <w:marLeft w:val="0"/>
              <w:marRight w:val="0"/>
              <w:marTop w:val="0"/>
              <w:marBottom w:val="0"/>
              <w:divBdr>
                <w:top w:val="none" w:sz="0" w:space="0" w:color="auto"/>
                <w:left w:val="none" w:sz="0" w:space="0" w:color="auto"/>
                <w:bottom w:val="none" w:sz="0" w:space="0" w:color="auto"/>
                <w:right w:val="none" w:sz="0" w:space="0" w:color="auto"/>
              </w:divBdr>
            </w:div>
            <w:div w:id="243343117">
              <w:marLeft w:val="0"/>
              <w:marRight w:val="0"/>
              <w:marTop w:val="0"/>
              <w:marBottom w:val="0"/>
              <w:divBdr>
                <w:top w:val="none" w:sz="0" w:space="0" w:color="auto"/>
                <w:left w:val="none" w:sz="0" w:space="0" w:color="auto"/>
                <w:bottom w:val="none" w:sz="0" w:space="0" w:color="auto"/>
                <w:right w:val="none" w:sz="0" w:space="0" w:color="auto"/>
              </w:divBdr>
            </w:div>
            <w:div w:id="1172643018">
              <w:marLeft w:val="0"/>
              <w:marRight w:val="0"/>
              <w:marTop w:val="0"/>
              <w:marBottom w:val="0"/>
              <w:divBdr>
                <w:top w:val="none" w:sz="0" w:space="0" w:color="auto"/>
                <w:left w:val="none" w:sz="0" w:space="0" w:color="auto"/>
                <w:bottom w:val="none" w:sz="0" w:space="0" w:color="auto"/>
                <w:right w:val="none" w:sz="0" w:space="0" w:color="auto"/>
              </w:divBdr>
            </w:div>
            <w:div w:id="3472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5127">
      <w:bodyDiv w:val="1"/>
      <w:marLeft w:val="0"/>
      <w:marRight w:val="0"/>
      <w:marTop w:val="0"/>
      <w:marBottom w:val="0"/>
      <w:divBdr>
        <w:top w:val="none" w:sz="0" w:space="0" w:color="auto"/>
        <w:left w:val="none" w:sz="0" w:space="0" w:color="auto"/>
        <w:bottom w:val="none" w:sz="0" w:space="0" w:color="auto"/>
        <w:right w:val="none" w:sz="0" w:space="0" w:color="auto"/>
      </w:divBdr>
      <w:divsChild>
        <w:div w:id="616985996">
          <w:marLeft w:val="0"/>
          <w:marRight w:val="0"/>
          <w:marTop w:val="0"/>
          <w:marBottom w:val="0"/>
          <w:divBdr>
            <w:top w:val="none" w:sz="0" w:space="0" w:color="auto"/>
            <w:left w:val="none" w:sz="0" w:space="0" w:color="auto"/>
            <w:bottom w:val="none" w:sz="0" w:space="0" w:color="auto"/>
            <w:right w:val="none" w:sz="0" w:space="0" w:color="auto"/>
          </w:divBdr>
          <w:divsChild>
            <w:div w:id="2127658264">
              <w:marLeft w:val="0"/>
              <w:marRight w:val="0"/>
              <w:marTop w:val="0"/>
              <w:marBottom w:val="0"/>
              <w:divBdr>
                <w:top w:val="none" w:sz="0" w:space="0" w:color="auto"/>
                <w:left w:val="none" w:sz="0" w:space="0" w:color="auto"/>
                <w:bottom w:val="none" w:sz="0" w:space="0" w:color="auto"/>
                <w:right w:val="none" w:sz="0" w:space="0" w:color="auto"/>
              </w:divBdr>
            </w:div>
            <w:div w:id="814300061">
              <w:marLeft w:val="0"/>
              <w:marRight w:val="0"/>
              <w:marTop w:val="0"/>
              <w:marBottom w:val="0"/>
              <w:divBdr>
                <w:top w:val="none" w:sz="0" w:space="0" w:color="auto"/>
                <w:left w:val="none" w:sz="0" w:space="0" w:color="auto"/>
                <w:bottom w:val="none" w:sz="0" w:space="0" w:color="auto"/>
                <w:right w:val="none" w:sz="0" w:space="0" w:color="auto"/>
              </w:divBdr>
            </w:div>
            <w:div w:id="120344787">
              <w:marLeft w:val="0"/>
              <w:marRight w:val="0"/>
              <w:marTop w:val="0"/>
              <w:marBottom w:val="0"/>
              <w:divBdr>
                <w:top w:val="none" w:sz="0" w:space="0" w:color="auto"/>
                <w:left w:val="none" w:sz="0" w:space="0" w:color="auto"/>
                <w:bottom w:val="none" w:sz="0" w:space="0" w:color="auto"/>
                <w:right w:val="none" w:sz="0" w:space="0" w:color="auto"/>
              </w:divBdr>
            </w:div>
            <w:div w:id="1216282652">
              <w:marLeft w:val="0"/>
              <w:marRight w:val="0"/>
              <w:marTop w:val="0"/>
              <w:marBottom w:val="0"/>
              <w:divBdr>
                <w:top w:val="none" w:sz="0" w:space="0" w:color="auto"/>
                <w:left w:val="none" w:sz="0" w:space="0" w:color="auto"/>
                <w:bottom w:val="none" w:sz="0" w:space="0" w:color="auto"/>
                <w:right w:val="none" w:sz="0" w:space="0" w:color="auto"/>
              </w:divBdr>
            </w:div>
            <w:div w:id="1256523062">
              <w:marLeft w:val="0"/>
              <w:marRight w:val="0"/>
              <w:marTop w:val="0"/>
              <w:marBottom w:val="0"/>
              <w:divBdr>
                <w:top w:val="none" w:sz="0" w:space="0" w:color="auto"/>
                <w:left w:val="none" w:sz="0" w:space="0" w:color="auto"/>
                <w:bottom w:val="none" w:sz="0" w:space="0" w:color="auto"/>
                <w:right w:val="none" w:sz="0" w:space="0" w:color="auto"/>
              </w:divBdr>
            </w:div>
            <w:div w:id="34475077">
              <w:marLeft w:val="0"/>
              <w:marRight w:val="0"/>
              <w:marTop w:val="0"/>
              <w:marBottom w:val="0"/>
              <w:divBdr>
                <w:top w:val="none" w:sz="0" w:space="0" w:color="auto"/>
                <w:left w:val="none" w:sz="0" w:space="0" w:color="auto"/>
                <w:bottom w:val="none" w:sz="0" w:space="0" w:color="auto"/>
                <w:right w:val="none" w:sz="0" w:space="0" w:color="auto"/>
              </w:divBdr>
            </w:div>
            <w:div w:id="1290091428">
              <w:marLeft w:val="0"/>
              <w:marRight w:val="0"/>
              <w:marTop w:val="0"/>
              <w:marBottom w:val="0"/>
              <w:divBdr>
                <w:top w:val="none" w:sz="0" w:space="0" w:color="auto"/>
                <w:left w:val="none" w:sz="0" w:space="0" w:color="auto"/>
                <w:bottom w:val="none" w:sz="0" w:space="0" w:color="auto"/>
                <w:right w:val="none" w:sz="0" w:space="0" w:color="auto"/>
              </w:divBdr>
            </w:div>
            <w:div w:id="659114899">
              <w:marLeft w:val="0"/>
              <w:marRight w:val="0"/>
              <w:marTop w:val="0"/>
              <w:marBottom w:val="0"/>
              <w:divBdr>
                <w:top w:val="none" w:sz="0" w:space="0" w:color="auto"/>
                <w:left w:val="none" w:sz="0" w:space="0" w:color="auto"/>
                <w:bottom w:val="none" w:sz="0" w:space="0" w:color="auto"/>
                <w:right w:val="none" w:sz="0" w:space="0" w:color="auto"/>
              </w:divBdr>
            </w:div>
            <w:div w:id="1639727037">
              <w:marLeft w:val="0"/>
              <w:marRight w:val="0"/>
              <w:marTop w:val="0"/>
              <w:marBottom w:val="0"/>
              <w:divBdr>
                <w:top w:val="none" w:sz="0" w:space="0" w:color="auto"/>
                <w:left w:val="none" w:sz="0" w:space="0" w:color="auto"/>
                <w:bottom w:val="none" w:sz="0" w:space="0" w:color="auto"/>
                <w:right w:val="none" w:sz="0" w:space="0" w:color="auto"/>
              </w:divBdr>
            </w:div>
            <w:div w:id="1623804242">
              <w:marLeft w:val="0"/>
              <w:marRight w:val="0"/>
              <w:marTop w:val="0"/>
              <w:marBottom w:val="0"/>
              <w:divBdr>
                <w:top w:val="none" w:sz="0" w:space="0" w:color="auto"/>
                <w:left w:val="none" w:sz="0" w:space="0" w:color="auto"/>
                <w:bottom w:val="none" w:sz="0" w:space="0" w:color="auto"/>
                <w:right w:val="none" w:sz="0" w:space="0" w:color="auto"/>
              </w:divBdr>
            </w:div>
            <w:div w:id="2107917812">
              <w:marLeft w:val="0"/>
              <w:marRight w:val="0"/>
              <w:marTop w:val="0"/>
              <w:marBottom w:val="0"/>
              <w:divBdr>
                <w:top w:val="none" w:sz="0" w:space="0" w:color="auto"/>
                <w:left w:val="none" w:sz="0" w:space="0" w:color="auto"/>
                <w:bottom w:val="none" w:sz="0" w:space="0" w:color="auto"/>
                <w:right w:val="none" w:sz="0" w:space="0" w:color="auto"/>
              </w:divBdr>
            </w:div>
            <w:div w:id="830632730">
              <w:marLeft w:val="0"/>
              <w:marRight w:val="0"/>
              <w:marTop w:val="0"/>
              <w:marBottom w:val="0"/>
              <w:divBdr>
                <w:top w:val="none" w:sz="0" w:space="0" w:color="auto"/>
                <w:left w:val="none" w:sz="0" w:space="0" w:color="auto"/>
                <w:bottom w:val="none" w:sz="0" w:space="0" w:color="auto"/>
                <w:right w:val="none" w:sz="0" w:space="0" w:color="auto"/>
              </w:divBdr>
            </w:div>
            <w:div w:id="1473256199">
              <w:marLeft w:val="0"/>
              <w:marRight w:val="0"/>
              <w:marTop w:val="0"/>
              <w:marBottom w:val="0"/>
              <w:divBdr>
                <w:top w:val="none" w:sz="0" w:space="0" w:color="auto"/>
                <w:left w:val="none" w:sz="0" w:space="0" w:color="auto"/>
                <w:bottom w:val="none" w:sz="0" w:space="0" w:color="auto"/>
                <w:right w:val="none" w:sz="0" w:space="0" w:color="auto"/>
              </w:divBdr>
            </w:div>
            <w:div w:id="1537621991">
              <w:marLeft w:val="0"/>
              <w:marRight w:val="0"/>
              <w:marTop w:val="0"/>
              <w:marBottom w:val="0"/>
              <w:divBdr>
                <w:top w:val="none" w:sz="0" w:space="0" w:color="auto"/>
                <w:left w:val="none" w:sz="0" w:space="0" w:color="auto"/>
                <w:bottom w:val="none" w:sz="0" w:space="0" w:color="auto"/>
                <w:right w:val="none" w:sz="0" w:space="0" w:color="auto"/>
              </w:divBdr>
            </w:div>
            <w:div w:id="465662003">
              <w:marLeft w:val="0"/>
              <w:marRight w:val="0"/>
              <w:marTop w:val="0"/>
              <w:marBottom w:val="0"/>
              <w:divBdr>
                <w:top w:val="none" w:sz="0" w:space="0" w:color="auto"/>
                <w:left w:val="none" w:sz="0" w:space="0" w:color="auto"/>
                <w:bottom w:val="none" w:sz="0" w:space="0" w:color="auto"/>
                <w:right w:val="none" w:sz="0" w:space="0" w:color="auto"/>
              </w:divBdr>
            </w:div>
            <w:div w:id="1869490124">
              <w:marLeft w:val="0"/>
              <w:marRight w:val="0"/>
              <w:marTop w:val="0"/>
              <w:marBottom w:val="0"/>
              <w:divBdr>
                <w:top w:val="none" w:sz="0" w:space="0" w:color="auto"/>
                <w:left w:val="none" w:sz="0" w:space="0" w:color="auto"/>
                <w:bottom w:val="none" w:sz="0" w:space="0" w:color="auto"/>
                <w:right w:val="none" w:sz="0" w:space="0" w:color="auto"/>
              </w:divBdr>
            </w:div>
            <w:div w:id="1347712812">
              <w:marLeft w:val="0"/>
              <w:marRight w:val="0"/>
              <w:marTop w:val="0"/>
              <w:marBottom w:val="0"/>
              <w:divBdr>
                <w:top w:val="none" w:sz="0" w:space="0" w:color="auto"/>
                <w:left w:val="none" w:sz="0" w:space="0" w:color="auto"/>
                <w:bottom w:val="none" w:sz="0" w:space="0" w:color="auto"/>
                <w:right w:val="none" w:sz="0" w:space="0" w:color="auto"/>
              </w:divBdr>
            </w:div>
            <w:div w:id="227351323">
              <w:marLeft w:val="0"/>
              <w:marRight w:val="0"/>
              <w:marTop w:val="0"/>
              <w:marBottom w:val="0"/>
              <w:divBdr>
                <w:top w:val="none" w:sz="0" w:space="0" w:color="auto"/>
                <w:left w:val="none" w:sz="0" w:space="0" w:color="auto"/>
                <w:bottom w:val="none" w:sz="0" w:space="0" w:color="auto"/>
                <w:right w:val="none" w:sz="0" w:space="0" w:color="auto"/>
              </w:divBdr>
            </w:div>
            <w:div w:id="1546746812">
              <w:marLeft w:val="0"/>
              <w:marRight w:val="0"/>
              <w:marTop w:val="0"/>
              <w:marBottom w:val="0"/>
              <w:divBdr>
                <w:top w:val="none" w:sz="0" w:space="0" w:color="auto"/>
                <w:left w:val="none" w:sz="0" w:space="0" w:color="auto"/>
                <w:bottom w:val="none" w:sz="0" w:space="0" w:color="auto"/>
                <w:right w:val="none" w:sz="0" w:space="0" w:color="auto"/>
              </w:divBdr>
            </w:div>
            <w:div w:id="290863674">
              <w:marLeft w:val="0"/>
              <w:marRight w:val="0"/>
              <w:marTop w:val="0"/>
              <w:marBottom w:val="0"/>
              <w:divBdr>
                <w:top w:val="none" w:sz="0" w:space="0" w:color="auto"/>
                <w:left w:val="none" w:sz="0" w:space="0" w:color="auto"/>
                <w:bottom w:val="none" w:sz="0" w:space="0" w:color="auto"/>
                <w:right w:val="none" w:sz="0" w:space="0" w:color="auto"/>
              </w:divBdr>
            </w:div>
            <w:div w:id="1363437366">
              <w:marLeft w:val="0"/>
              <w:marRight w:val="0"/>
              <w:marTop w:val="0"/>
              <w:marBottom w:val="0"/>
              <w:divBdr>
                <w:top w:val="none" w:sz="0" w:space="0" w:color="auto"/>
                <w:left w:val="none" w:sz="0" w:space="0" w:color="auto"/>
                <w:bottom w:val="none" w:sz="0" w:space="0" w:color="auto"/>
                <w:right w:val="none" w:sz="0" w:space="0" w:color="auto"/>
              </w:divBdr>
            </w:div>
            <w:div w:id="432286983">
              <w:marLeft w:val="0"/>
              <w:marRight w:val="0"/>
              <w:marTop w:val="0"/>
              <w:marBottom w:val="0"/>
              <w:divBdr>
                <w:top w:val="none" w:sz="0" w:space="0" w:color="auto"/>
                <w:left w:val="none" w:sz="0" w:space="0" w:color="auto"/>
                <w:bottom w:val="none" w:sz="0" w:space="0" w:color="auto"/>
                <w:right w:val="none" w:sz="0" w:space="0" w:color="auto"/>
              </w:divBdr>
            </w:div>
            <w:div w:id="1782645800">
              <w:marLeft w:val="0"/>
              <w:marRight w:val="0"/>
              <w:marTop w:val="0"/>
              <w:marBottom w:val="0"/>
              <w:divBdr>
                <w:top w:val="none" w:sz="0" w:space="0" w:color="auto"/>
                <w:left w:val="none" w:sz="0" w:space="0" w:color="auto"/>
                <w:bottom w:val="none" w:sz="0" w:space="0" w:color="auto"/>
                <w:right w:val="none" w:sz="0" w:space="0" w:color="auto"/>
              </w:divBdr>
            </w:div>
            <w:div w:id="1949501765">
              <w:marLeft w:val="0"/>
              <w:marRight w:val="0"/>
              <w:marTop w:val="0"/>
              <w:marBottom w:val="0"/>
              <w:divBdr>
                <w:top w:val="none" w:sz="0" w:space="0" w:color="auto"/>
                <w:left w:val="none" w:sz="0" w:space="0" w:color="auto"/>
                <w:bottom w:val="none" w:sz="0" w:space="0" w:color="auto"/>
                <w:right w:val="none" w:sz="0" w:space="0" w:color="auto"/>
              </w:divBdr>
            </w:div>
            <w:div w:id="802163706">
              <w:marLeft w:val="0"/>
              <w:marRight w:val="0"/>
              <w:marTop w:val="0"/>
              <w:marBottom w:val="0"/>
              <w:divBdr>
                <w:top w:val="none" w:sz="0" w:space="0" w:color="auto"/>
                <w:left w:val="none" w:sz="0" w:space="0" w:color="auto"/>
                <w:bottom w:val="none" w:sz="0" w:space="0" w:color="auto"/>
                <w:right w:val="none" w:sz="0" w:space="0" w:color="auto"/>
              </w:divBdr>
            </w:div>
            <w:div w:id="256141088">
              <w:marLeft w:val="0"/>
              <w:marRight w:val="0"/>
              <w:marTop w:val="0"/>
              <w:marBottom w:val="0"/>
              <w:divBdr>
                <w:top w:val="none" w:sz="0" w:space="0" w:color="auto"/>
                <w:left w:val="none" w:sz="0" w:space="0" w:color="auto"/>
                <w:bottom w:val="none" w:sz="0" w:space="0" w:color="auto"/>
                <w:right w:val="none" w:sz="0" w:space="0" w:color="auto"/>
              </w:divBdr>
            </w:div>
            <w:div w:id="1325622638">
              <w:marLeft w:val="0"/>
              <w:marRight w:val="0"/>
              <w:marTop w:val="0"/>
              <w:marBottom w:val="0"/>
              <w:divBdr>
                <w:top w:val="none" w:sz="0" w:space="0" w:color="auto"/>
                <w:left w:val="none" w:sz="0" w:space="0" w:color="auto"/>
                <w:bottom w:val="none" w:sz="0" w:space="0" w:color="auto"/>
                <w:right w:val="none" w:sz="0" w:space="0" w:color="auto"/>
              </w:divBdr>
            </w:div>
            <w:div w:id="1600020958">
              <w:marLeft w:val="0"/>
              <w:marRight w:val="0"/>
              <w:marTop w:val="0"/>
              <w:marBottom w:val="0"/>
              <w:divBdr>
                <w:top w:val="none" w:sz="0" w:space="0" w:color="auto"/>
                <w:left w:val="none" w:sz="0" w:space="0" w:color="auto"/>
                <w:bottom w:val="none" w:sz="0" w:space="0" w:color="auto"/>
                <w:right w:val="none" w:sz="0" w:space="0" w:color="auto"/>
              </w:divBdr>
            </w:div>
            <w:div w:id="534390127">
              <w:marLeft w:val="0"/>
              <w:marRight w:val="0"/>
              <w:marTop w:val="0"/>
              <w:marBottom w:val="0"/>
              <w:divBdr>
                <w:top w:val="none" w:sz="0" w:space="0" w:color="auto"/>
                <w:left w:val="none" w:sz="0" w:space="0" w:color="auto"/>
                <w:bottom w:val="none" w:sz="0" w:space="0" w:color="auto"/>
                <w:right w:val="none" w:sz="0" w:space="0" w:color="auto"/>
              </w:divBdr>
            </w:div>
            <w:div w:id="434710818">
              <w:marLeft w:val="0"/>
              <w:marRight w:val="0"/>
              <w:marTop w:val="0"/>
              <w:marBottom w:val="0"/>
              <w:divBdr>
                <w:top w:val="none" w:sz="0" w:space="0" w:color="auto"/>
                <w:left w:val="none" w:sz="0" w:space="0" w:color="auto"/>
                <w:bottom w:val="none" w:sz="0" w:space="0" w:color="auto"/>
                <w:right w:val="none" w:sz="0" w:space="0" w:color="auto"/>
              </w:divBdr>
            </w:div>
            <w:div w:id="539897227">
              <w:marLeft w:val="0"/>
              <w:marRight w:val="0"/>
              <w:marTop w:val="0"/>
              <w:marBottom w:val="0"/>
              <w:divBdr>
                <w:top w:val="none" w:sz="0" w:space="0" w:color="auto"/>
                <w:left w:val="none" w:sz="0" w:space="0" w:color="auto"/>
                <w:bottom w:val="none" w:sz="0" w:space="0" w:color="auto"/>
                <w:right w:val="none" w:sz="0" w:space="0" w:color="auto"/>
              </w:divBdr>
            </w:div>
            <w:div w:id="1240366806">
              <w:marLeft w:val="0"/>
              <w:marRight w:val="0"/>
              <w:marTop w:val="0"/>
              <w:marBottom w:val="0"/>
              <w:divBdr>
                <w:top w:val="none" w:sz="0" w:space="0" w:color="auto"/>
                <w:left w:val="none" w:sz="0" w:space="0" w:color="auto"/>
                <w:bottom w:val="none" w:sz="0" w:space="0" w:color="auto"/>
                <w:right w:val="none" w:sz="0" w:space="0" w:color="auto"/>
              </w:divBdr>
            </w:div>
            <w:div w:id="104278481">
              <w:marLeft w:val="0"/>
              <w:marRight w:val="0"/>
              <w:marTop w:val="0"/>
              <w:marBottom w:val="0"/>
              <w:divBdr>
                <w:top w:val="none" w:sz="0" w:space="0" w:color="auto"/>
                <w:left w:val="none" w:sz="0" w:space="0" w:color="auto"/>
                <w:bottom w:val="none" w:sz="0" w:space="0" w:color="auto"/>
                <w:right w:val="none" w:sz="0" w:space="0" w:color="auto"/>
              </w:divBdr>
            </w:div>
            <w:div w:id="988827847">
              <w:marLeft w:val="0"/>
              <w:marRight w:val="0"/>
              <w:marTop w:val="0"/>
              <w:marBottom w:val="0"/>
              <w:divBdr>
                <w:top w:val="none" w:sz="0" w:space="0" w:color="auto"/>
                <w:left w:val="none" w:sz="0" w:space="0" w:color="auto"/>
                <w:bottom w:val="none" w:sz="0" w:space="0" w:color="auto"/>
                <w:right w:val="none" w:sz="0" w:space="0" w:color="auto"/>
              </w:divBdr>
            </w:div>
            <w:div w:id="1880436835">
              <w:marLeft w:val="0"/>
              <w:marRight w:val="0"/>
              <w:marTop w:val="0"/>
              <w:marBottom w:val="0"/>
              <w:divBdr>
                <w:top w:val="none" w:sz="0" w:space="0" w:color="auto"/>
                <w:left w:val="none" w:sz="0" w:space="0" w:color="auto"/>
                <w:bottom w:val="none" w:sz="0" w:space="0" w:color="auto"/>
                <w:right w:val="none" w:sz="0" w:space="0" w:color="auto"/>
              </w:divBdr>
            </w:div>
            <w:div w:id="1869373126">
              <w:marLeft w:val="0"/>
              <w:marRight w:val="0"/>
              <w:marTop w:val="0"/>
              <w:marBottom w:val="0"/>
              <w:divBdr>
                <w:top w:val="none" w:sz="0" w:space="0" w:color="auto"/>
                <w:left w:val="none" w:sz="0" w:space="0" w:color="auto"/>
                <w:bottom w:val="none" w:sz="0" w:space="0" w:color="auto"/>
                <w:right w:val="none" w:sz="0" w:space="0" w:color="auto"/>
              </w:divBdr>
            </w:div>
            <w:div w:id="12866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1757">
      <w:bodyDiv w:val="1"/>
      <w:marLeft w:val="0"/>
      <w:marRight w:val="0"/>
      <w:marTop w:val="0"/>
      <w:marBottom w:val="0"/>
      <w:divBdr>
        <w:top w:val="none" w:sz="0" w:space="0" w:color="auto"/>
        <w:left w:val="none" w:sz="0" w:space="0" w:color="auto"/>
        <w:bottom w:val="none" w:sz="0" w:space="0" w:color="auto"/>
        <w:right w:val="none" w:sz="0" w:space="0" w:color="auto"/>
      </w:divBdr>
      <w:divsChild>
        <w:div w:id="1728256176">
          <w:marLeft w:val="0"/>
          <w:marRight w:val="0"/>
          <w:marTop w:val="0"/>
          <w:marBottom w:val="0"/>
          <w:divBdr>
            <w:top w:val="none" w:sz="0" w:space="0" w:color="auto"/>
            <w:left w:val="none" w:sz="0" w:space="0" w:color="auto"/>
            <w:bottom w:val="none" w:sz="0" w:space="0" w:color="auto"/>
            <w:right w:val="none" w:sz="0" w:space="0" w:color="auto"/>
          </w:divBdr>
          <w:divsChild>
            <w:div w:id="399670881">
              <w:marLeft w:val="0"/>
              <w:marRight w:val="0"/>
              <w:marTop w:val="0"/>
              <w:marBottom w:val="0"/>
              <w:divBdr>
                <w:top w:val="none" w:sz="0" w:space="0" w:color="auto"/>
                <w:left w:val="none" w:sz="0" w:space="0" w:color="auto"/>
                <w:bottom w:val="none" w:sz="0" w:space="0" w:color="auto"/>
                <w:right w:val="none" w:sz="0" w:space="0" w:color="auto"/>
              </w:divBdr>
            </w:div>
            <w:div w:id="2029133303">
              <w:marLeft w:val="0"/>
              <w:marRight w:val="0"/>
              <w:marTop w:val="0"/>
              <w:marBottom w:val="0"/>
              <w:divBdr>
                <w:top w:val="none" w:sz="0" w:space="0" w:color="auto"/>
                <w:left w:val="none" w:sz="0" w:space="0" w:color="auto"/>
                <w:bottom w:val="none" w:sz="0" w:space="0" w:color="auto"/>
                <w:right w:val="none" w:sz="0" w:space="0" w:color="auto"/>
              </w:divBdr>
            </w:div>
            <w:div w:id="377435756">
              <w:marLeft w:val="0"/>
              <w:marRight w:val="0"/>
              <w:marTop w:val="0"/>
              <w:marBottom w:val="0"/>
              <w:divBdr>
                <w:top w:val="none" w:sz="0" w:space="0" w:color="auto"/>
                <w:left w:val="none" w:sz="0" w:space="0" w:color="auto"/>
                <w:bottom w:val="none" w:sz="0" w:space="0" w:color="auto"/>
                <w:right w:val="none" w:sz="0" w:space="0" w:color="auto"/>
              </w:divBdr>
            </w:div>
            <w:div w:id="1869756765">
              <w:marLeft w:val="0"/>
              <w:marRight w:val="0"/>
              <w:marTop w:val="0"/>
              <w:marBottom w:val="0"/>
              <w:divBdr>
                <w:top w:val="none" w:sz="0" w:space="0" w:color="auto"/>
                <w:left w:val="none" w:sz="0" w:space="0" w:color="auto"/>
                <w:bottom w:val="none" w:sz="0" w:space="0" w:color="auto"/>
                <w:right w:val="none" w:sz="0" w:space="0" w:color="auto"/>
              </w:divBdr>
            </w:div>
            <w:div w:id="1192231110">
              <w:marLeft w:val="0"/>
              <w:marRight w:val="0"/>
              <w:marTop w:val="0"/>
              <w:marBottom w:val="0"/>
              <w:divBdr>
                <w:top w:val="none" w:sz="0" w:space="0" w:color="auto"/>
                <w:left w:val="none" w:sz="0" w:space="0" w:color="auto"/>
                <w:bottom w:val="none" w:sz="0" w:space="0" w:color="auto"/>
                <w:right w:val="none" w:sz="0" w:space="0" w:color="auto"/>
              </w:divBdr>
            </w:div>
            <w:div w:id="959841400">
              <w:marLeft w:val="0"/>
              <w:marRight w:val="0"/>
              <w:marTop w:val="0"/>
              <w:marBottom w:val="0"/>
              <w:divBdr>
                <w:top w:val="none" w:sz="0" w:space="0" w:color="auto"/>
                <w:left w:val="none" w:sz="0" w:space="0" w:color="auto"/>
                <w:bottom w:val="none" w:sz="0" w:space="0" w:color="auto"/>
                <w:right w:val="none" w:sz="0" w:space="0" w:color="auto"/>
              </w:divBdr>
            </w:div>
            <w:div w:id="2133356009">
              <w:marLeft w:val="0"/>
              <w:marRight w:val="0"/>
              <w:marTop w:val="0"/>
              <w:marBottom w:val="0"/>
              <w:divBdr>
                <w:top w:val="none" w:sz="0" w:space="0" w:color="auto"/>
                <w:left w:val="none" w:sz="0" w:space="0" w:color="auto"/>
                <w:bottom w:val="none" w:sz="0" w:space="0" w:color="auto"/>
                <w:right w:val="none" w:sz="0" w:space="0" w:color="auto"/>
              </w:divBdr>
            </w:div>
            <w:div w:id="785736573">
              <w:marLeft w:val="0"/>
              <w:marRight w:val="0"/>
              <w:marTop w:val="0"/>
              <w:marBottom w:val="0"/>
              <w:divBdr>
                <w:top w:val="none" w:sz="0" w:space="0" w:color="auto"/>
                <w:left w:val="none" w:sz="0" w:space="0" w:color="auto"/>
                <w:bottom w:val="none" w:sz="0" w:space="0" w:color="auto"/>
                <w:right w:val="none" w:sz="0" w:space="0" w:color="auto"/>
              </w:divBdr>
            </w:div>
            <w:div w:id="1472821351">
              <w:marLeft w:val="0"/>
              <w:marRight w:val="0"/>
              <w:marTop w:val="0"/>
              <w:marBottom w:val="0"/>
              <w:divBdr>
                <w:top w:val="none" w:sz="0" w:space="0" w:color="auto"/>
                <w:left w:val="none" w:sz="0" w:space="0" w:color="auto"/>
                <w:bottom w:val="none" w:sz="0" w:space="0" w:color="auto"/>
                <w:right w:val="none" w:sz="0" w:space="0" w:color="auto"/>
              </w:divBdr>
            </w:div>
            <w:div w:id="1120494903">
              <w:marLeft w:val="0"/>
              <w:marRight w:val="0"/>
              <w:marTop w:val="0"/>
              <w:marBottom w:val="0"/>
              <w:divBdr>
                <w:top w:val="none" w:sz="0" w:space="0" w:color="auto"/>
                <w:left w:val="none" w:sz="0" w:space="0" w:color="auto"/>
                <w:bottom w:val="none" w:sz="0" w:space="0" w:color="auto"/>
                <w:right w:val="none" w:sz="0" w:space="0" w:color="auto"/>
              </w:divBdr>
            </w:div>
            <w:div w:id="565720680">
              <w:marLeft w:val="0"/>
              <w:marRight w:val="0"/>
              <w:marTop w:val="0"/>
              <w:marBottom w:val="0"/>
              <w:divBdr>
                <w:top w:val="none" w:sz="0" w:space="0" w:color="auto"/>
                <w:left w:val="none" w:sz="0" w:space="0" w:color="auto"/>
                <w:bottom w:val="none" w:sz="0" w:space="0" w:color="auto"/>
                <w:right w:val="none" w:sz="0" w:space="0" w:color="auto"/>
              </w:divBdr>
            </w:div>
            <w:div w:id="1183781602">
              <w:marLeft w:val="0"/>
              <w:marRight w:val="0"/>
              <w:marTop w:val="0"/>
              <w:marBottom w:val="0"/>
              <w:divBdr>
                <w:top w:val="none" w:sz="0" w:space="0" w:color="auto"/>
                <w:left w:val="none" w:sz="0" w:space="0" w:color="auto"/>
                <w:bottom w:val="none" w:sz="0" w:space="0" w:color="auto"/>
                <w:right w:val="none" w:sz="0" w:space="0" w:color="auto"/>
              </w:divBdr>
            </w:div>
            <w:div w:id="2130469818">
              <w:marLeft w:val="0"/>
              <w:marRight w:val="0"/>
              <w:marTop w:val="0"/>
              <w:marBottom w:val="0"/>
              <w:divBdr>
                <w:top w:val="none" w:sz="0" w:space="0" w:color="auto"/>
                <w:left w:val="none" w:sz="0" w:space="0" w:color="auto"/>
                <w:bottom w:val="none" w:sz="0" w:space="0" w:color="auto"/>
                <w:right w:val="none" w:sz="0" w:space="0" w:color="auto"/>
              </w:divBdr>
            </w:div>
            <w:div w:id="1928462911">
              <w:marLeft w:val="0"/>
              <w:marRight w:val="0"/>
              <w:marTop w:val="0"/>
              <w:marBottom w:val="0"/>
              <w:divBdr>
                <w:top w:val="none" w:sz="0" w:space="0" w:color="auto"/>
                <w:left w:val="none" w:sz="0" w:space="0" w:color="auto"/>
                <w:bottom w:val="none" w:sz="0" w:space="0" w:color="auto"/>
                <w:right w:val="none" w:sz="0" w:space="0" w:color="auto"/>
              </w:divBdr>
            </w:div>
            <w:div w:id="641351010">
              <w:marLeft w:val="0"/>
              <w:marRight w:val="0"/>
              <w:marTop w:val="0"/>
              <w:marBottom w:val="0"/>
              <w:divBdr>
                <w:top w:val="none" w:sz="0" w:space="0" w:color="auto"/>
                <w:left w:val="none" w:sz="0" w:space="0" w:color="auto"/>
                <w:bottom w:val="none" w:sz="0" w:space="0" w:color="auto"/>
                <w:right w:val="none" w:sz="0" w:space="0" w:color="auto"/>
              </w:divBdr>
            </w:div>
            <w:div w:id="1719163099">
              <w:marLeft w:val="0"/>
              <w:marRight w:val="0"/>
              <w:marTop w:val="0"/>
              <w:marBottom w:val="0"/>
              <w:divBdr>
                <w:top w:val="none" w:sz="0" w:space="0" w:color="auto"/>
                <w:left w:val="none" w:sz="0" w:space="0" w:color="auto"/>
                <w:bottom w:val="none" w:sz="0" w:space="0" w:color="auto"/>
                <w:right w:val="none" w:sz="0" w:space="0" w:color="auto"/>
              </w:divBdr>
            </w:div>
            <w:div w:id="1606159038">
              <w:marLeft w:val="0"/>
              <w:marRight w:val="0"/>
              <w:marTop w:val="0"/>
              <w:marBottom w:val="0"/>
              <w:divBdr>
                <w:top w:val="none" w:sz="0" w:space="0" w:color="auto"/>
                <w:left w:val="none" w:sz="0" w:space="0" w:color="auto"/>
                <w:bottom w:val="none" w:sz="0" w:space="0" w:color="auto"/>
                <w:right w:val="none" w:sz="0" w:space="0" w:color="auto"/>
              </w:divBdr>
            </w:div>
            <w:div w:id="831798634">
              <w:marLeft w:val="0"/>
              <w:marRight w:val="0"/>
              <w:marTop w:val="0"/>
              <w:marBottom w:val="0"/>
              <w:divBdr>
                <w:top w:val="none" w:sz="0" w:space="0" w:color="auto"/>
                <w:left w:val="none" w:sz="0" w:space="0" w:color="auto"/>
                <w:bottom w:val="none" w:sz="0" w:space="0" w:color="auto"/>
                <w:right w:val="none" w:sz="0" w:space="0" w:color="auto"/>
              </w:divBdr>
            </w:div>
            <w:div w:id="857307509">
              <w:marLeft w:val="0"/>
              <w:marRight w:val="0"/>
              <w:marTop w:val="0"/>
              <w:marBottom w:val="0"/>
              <w:divBdr>
                <w:top w:val="none" w:sz="0" w:space="0" w:color="auto"/>
                <w:left w:val="none" w:sz="0" w:space="0" w:color="auto"/>
                <w:bottom w:val="none" w:sz="0" w:space="0" w:color="auto"/>
                <w:right w:val="none" w:sz="0" w:space="0" w:color="auto"/>
              </w:divBdr>
            </w:div>
            <w:div w:id="861407011">
              <w:marLeft w:val="0"/>
              <w:marRight w:val="0"/>
              <w:marTop w:val="0"/>
              <w:marBottom w:val="0"/>
              <w:divBdr>
                <w:top w:val="none" w:sz="0" w:space="0" w:color="auto"/>
                <w:left w:val="none" w:sz="0" w:space="0" w:color="auto"/>
                <w:bottom w:val="none" w:sz="0" w:space="0" w:color="auto"/>
                <w:right w:val="none" w:sz="0" w:space="0" w:color="auto"/>
              </w:divBdr>
            </w:div>
            <w:div w:id="1511723702">
              <w:marLeft w:val="0"/>
              <w:marRight w:val="0"/>
              <w:marTop w:val="0"/>
              <w:marBottom w:val="0"/>
              <w:divBdr>
                <w:top w:val="none" w:sz="0" w:space="0" w:color="auto"/>
                <w:left w:val="none" w:sz="0" w:space="0" w:color="auto"/>
                <w:bottom w:val="none" w:sz="0" w:space="0" w:color="auto"/>
                <w:right w:val="none" w:sz="0" w:space="0" w:color="auto"/>
              </w:divBdr>
            </w:div>
            <w:div w:id="1396584695">
              <w:marLeft w:val="0"/>
              <w:marRight w:val="0"/>
              <w:marTop w:val="0"/>
              <w:marBottom w:val="0"/>
              <w:divBdr>
                <w:top w:val="none" w:sz="0" w:space="0" w:color="auto"/>
                <w:left w:val="none" w:sz="0" w:space="0" w:color="auto"/>
                <w:bottom w:val="none" w:sz="0" w:space="0" w:color="auto"/>
                <w:right w:val="none" w:sz="0" w:space="0" w:color="auto"/>
              </w:divBdr>
            </w:div>
            <w:div w:id="2119913482">
              <w:marLeft w:val="0"/>
              <w:marRight w:val="0"/>
              <w:marTop w:val="0"/>
              <w:marBottom w:val="0"/>
              <w:divBdr>
                <w:top w:val="none" w:sz="0" w:space="0" w:color="auto"/>
                <w:left w:val="none" w:sz="0" w:space="0" w:color="auto"/>
                <w:bottom w:val="none" w:sz="0" w:space="0" w:color="auto"/>
                <w:right w:val="none" w:sz="0" w:space="0" w:color="auto"/>
              </w:divBdr>
            </w:div>
            <w:div w:id="479276025">
              <w:marLeft w:val="0"/>
              <w:marRight w:val="0"/>
              <w:marTop w:val="0"/>
              <w:marBottom w:val="0"/>
              <w:divBdr>
                <w:top w:val="none" w:sz="0" w:space="0" w:color="auto"/>
                <w:left w:val="none" w:sz="0" w:space="0" w:color="auto"/>
                <w:bottom w:val="none" w:sz="0" w:space="0" w:color="auto"/>
                <w:right w:val="none" w:sz="0" w:space="0" w:color="auto"/>
              </w:divBdr>
            </w:div>
            <w:div w:id="2136632971">
              <w:marLeft w:val="0"/>
              <w:marRight w:val="0"/>
              <w:marTop w:val="0"/>
              <w:marBottom w:val="0"/>
              <w:divBdr>
                <w:top w:val="none" w:sz="0" w:space="0" w:color="auto"/>
                <w:left w:val="none" w:sz="0" w:space="0" w:color="auto"/>
                <w:bottom w:val="none" w:sz="0" w:space="0" w:color="auto"/>
                <w:right w:val="none" w:sz="0" w:space="0" w:color="auto"/>
              </w:divBdr>
            </w:div>
            <w:div w:id="22826129">
              <w:marLeft w:val="0"/>
              <w:marRight w:val="0"/>
              <w:marTop w:val="0"/>
              <w:marBottom w:val="0"/>
              <w:divBdr>
                <w:top w:val="none" w:sz="0" w:space="0" w:color="auto"/>
                <w:left w:val="none" w:sz="0" w:space="0" w:color="auto"/>
                <w:bottom w:val="none" w:sz="0" w:space="0" w:color="auto"/>
                <w:right w:val="none" w:sz="0" w:space="0" w:color="auto"/>
              </w:divBdr>
            </w:div>
            <w:div w:id="99884621">
              <w:marLeft w:val="0"/>
              <w:marRight w:val="0"/>
              <w:marTop w:val="0"/>
              <w:marBottom w:val="0"/>
              <w:divBdr>
                <w:top w:val="none" w:sz="0" w:space="0" w:color="auto"/>
                <w:left w:val="none" w:sz="0" w:space="0" w:color="auto"/>
                <w:bottom w:val="none" w:sz="0" w:space="0" w:color="auto"/>
                <w:right w:val="none" w:sz="0" w:space="0" w:color="auto"/>
              </w:divBdr>
            </w:div>
            <w:div w:id="2053576409">
              <w:marLeft w:val="0"/>
              <w:marRight w:val="0"/>
              <w:marTop w:val="0"/>
              <w:marBottom w:val="0"/>
              <w:divBdr>
                <w:top w:val="none" w:sz="0" w:space="0" w:color="auto"/>
                <w:left w:val="none" w:sz="0" w:space="0" w:color="auto"/>
                <w:bottom w:val="none" w:sz="0" w:space="0" w:color="auto"/>
                <w:right w:val="none" w:sz="0" w:space="0" w:color="auto"/>
              </w:divBdr>
            </w:div>
            <w:div w:id="402526215">
              <w:marLeft w:val="0"/>
              <w:marRight w:val="0"/>
              <w:marTop w:val="0"/>
              <w:marBottom w:val="0"/>
              <w:divBdr>
                <w:top w:val="none" w:sz="0" w:space="0" w:color="auto"/>
                <w:left w:val="none" w:sz="0" w:space="0" w:color="auto"/>
                <w:bottom w:val="none" w:sz="0" w:space="0" w:color="auto"/>
                <w:right w:val="none" w:sz="0" w:space="0" w:color="auto"/>
              </w:divBdr>
            </w:div>
            <w:div w:id="1670017232">
              <w:marLeft w:val="0"/>
              <w:marRight w:val="0"/>
              <w:marTop w:val="0"/>
              <w:marBottom w:val="0"/>
              <w:divBdr>
                <w:top w:val="none" w:sz="0" w:space="0" w:color="auto"/>
                <w:left w:val="none" w:sz="0" w:space="0" w:color="auto"/>
                <w:bottom w:val="none" w:sz="0" w:space="0" w:color="auto"/>
                <w:right w:val="none" w:sz="0" w:space="0" w:color="auto"/>
              </w:divBdr>
            </w:div>
            <w:div w:id="1948080180">
              <w:marLeft w:val="0"/>
              <w:marRight w:val="0"/>
              <w:marTop w:val="0"/>
              <w:marBottom w:val="0"/>
              <w:divBdr>
                <w:top w:val="none" w:sz="0" w:space="0" w:color="auto"/>
                <w:left w:val="none" w:sz="0" w:space="0" w:color="auto"/>
                <w:bottom w:val="none" w:sz="0" w:space="0" w:color="auto"/>
                <w:right w:val="none" w:sz="0" w:space="0" w:color="auto"/>
              </w:divBdr>
            </w:div>
            <w:div w:id="1796750650">
              <w:marLeft w:val="0"/>
              <w:marRight w:val="0"/>
              <w:marTop w:val="0"/>
              <w:marBottom w:val="0"/>
              <w:divBdr>
                <w:top w:val="none" w:sz="0" w:space="0" w:color="auto"/>
                <w:left w:val="none" w:sz="0" w:space="0" w:color="auto"/>
                <w:bottom w:val="none" w:sz="0" w:space="0" w:color="auto"/>
                <w:right w:val="none" w:sz="0" w:space="0" w:color="auto"/>
              </w:divBdr>
            </w:div>
            <w:div w:id="2142771836">
              <w:marLeft w:val="0"/>
              <w:marRight w:val="0"/>
              <w:marTop w:val="0"/>
              <w:marBottom w:val="0"/>
              <w:divBdr>
                <w:top w:val="none" w:sz="0" w:space="0" w:color="auto"/>
                <w:left w:val="none" w:sz="0" w:space="0" w:color="auto"/>
                <w:bottom w:val="none" w:sz="0" w:space="0" w:color="auto"/>
                <w:right w:val="none" w:sz="0" w:space="0" w:color="auto"/>
              </w:divBdr>
            </w:div>
            <w:div w:id="6857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57035">
      <w:bodyDiv w:val="1"/>
      <w:marLeft w:val="0"/>
      <w:marRight w:val="0"/>
      <w:marTop w:val="0"/>
      <w:marBottom w:val="0"/>
      <w:divBdr>
        <w:top w:val="none" w:sz="0" w:space="0" w:color="auto"/>
        <w:left w:val="none" w:sz="0" w:space="0" w:color="auto"/>
        <w:bottom w:val="none" w:sz="0" w:space="0" w:color="auto"/>
        <w:right w:val="none" w:sz="0" w:space="0" w:color="auto"/>
      </w:divBdr>
      <w:divsChild>
        <w:div w:id="777606277">
          <w:marLeft w:val="0"/>
          <w:marRight w:val="0"/>
          <w:marTop w:val="0"/>
          <w:marBottom w:val="0"/>
          <w:divBdr>
            <w:top w:val="none" w:sz="0" w:space="0" w:color="auto"/>
            <w:left w:val="none" w:sz="0" w:space="0" w:color="auto"/>
            <w:bottom w:val="none" w:sz="0" w:space="0" w:color="auto"/>
            <w:right w:val="none" w:sz="0" w:space="0" w:color="auto"/>
          </w:divBdr>
          <w:divsChild>
            <w:div w:id="1909534714">
              <w:marLeft w:val="0"/>
              <w:marRight w:val="0"/>
              <w:marTop w:val="0"/>
              <w:marBottom w:val="0"/>
              <w:divBdr>
                <w:top w:val="none" w:sz="0" w:space="0" w:color="auto"/>
                <w:left w:val="none" w:sz="0" w:space="0" w:color="auto"/>
                <w:bottom w:val="none" w:sz="0" w:space="0" w:color="auto"/>
                <w:right w:val="none" w:sz="0" w:space="0" w:color="auto"/>
              </w:divBdr>
            </w:div>
            <w:div w:id="296305771">
              <w:marLeft w:val="0"/>
              <w:marRight w:val="0"/>
              <w:marTop w:val="0"/>
              <w:marBottom w:val="0"/>
              <w:divBdr>
                <w:top w:val="none" w:sz="0" w:space="0" w:color="auto"/>
                <w:left w:val="none" w:sz="0" w:space="0" w:color="auto"/>
                <w:bottom w:val="none" w:sz="0" w:space="0" w:color="auto"/>
                <w:right w:val="none" w:sz="0" w:space="0" w:color="auto"/>
              </w:divBdr>
            </w:div>
            <w:div w:id="1773864967">
              <w:marLeft w:val="0"/>
              <w:marRight w:val="0"/>
              <w:marTop w:val="0"/>
              <w:marBottom w:val="0"/>
              <w:divBdr>
                <w:top w:val="none" w:sz="0" w:space="0" w:color="auto"/>
                <w:left w:val="none" w:sz="0" w:space="0" w:color="auto"/>
                <w:bottom w:val="none" w:sz="0" w:space="0" w:color="auto"/>
                <w:right w:val="none" w:sz="0" w:space="0" w:color="auto"/>
              </w:divBdr>
            </w:div>
            <w:div w:id="151525365">
              <w:marLeft w:val="0"/>
              <w:marRight w:val="0"/>
              <w:marTop w:val="0"/>
              <w:marBottom w:val="0"/>
              <w:divBdr>
                <w:top w:val="none" w:sz="0" w:space="0" w:color="auto"/>
                <w:left w:val="none" w:sz="0" w:space="0" w:color="auto"/>
                <w:bottom w:val="none" w:sz="0" w:space="0" w:color="auto"/>
                <w:right w:val="none" w:sz="0" w:space="0" w:color="auto"/>
              </w:divBdr>
            </w:div>
            <w:div w:id="633606967">
              <w:marLeft w:val="0"/>
              <w:marRight w:val="0"/>
              <w:marTop w:val="0"/>
              <w:marBottom w:val="0"/>
              <w:divBdr>
                <w:top w:val="none" w:sz="0" w:space="0" w:color="auto"/>
                <w:left w:val="none" w:sz="0" w:space="0" w:color="auto"/>
                <w:bottom w:val="none" w:sz="0" w:space="0" w:color="auto"/>
                <w:right w:val="none" w:sz="0" w:space="0" w:color="auto"/>
              </w:divBdr>
            </w:div>
            <w:div w:id="1088575127">
              <w:marLeft w:val="0"/>
              <w:marRight w:val="0"/>
              <w:marTop w:val="0"/>
              <w:marBottom w:val="0"/>
              <w:divBdr>
                <w:top w:val="none" w:sz="0" w:space="0" w:color="auto"/>
                <w:left w:val="none" w:sz="0" w:space="0" w:color="auto"/>
                <w:bottom w:val="none" w:sz="0" w:space="0" w:color="auto"/>
                <w:right w:val="none" w:sz="0" w:space="0" w:color="auto"/>
              </w:divBdr>
            </w:div>
            <w:div w:id="72439224">
              <w:marLeft w:val="0"/>
              <w:marRight w:val="0"/>
              <w:marTop w:val="0"/>
              <w:marBottom w:val="0"/>
              <w:divBdr>
                <w:top w:val="none" w:sz="0" w:space="0" w:color="auto"/>
                <w:left w:val="none" w:sz="0" w:space="0" w:color="auto"/>
                <w:bottom w:val="none" w:sz="0" w:space="0" w:color="auto"/>
                <w:right w:val="none" w:sz="0" w:space="0" w:color="auto"/>
              </w:divBdr>
            </w:div>
            <w:div w:id="410588840">
              <w:marLeft w:val="0"/>
              <w:marRight w:val="0"/>
              <w:marTop w:val="0"/>
              <w:marBottom w:val="0"/>
              <w:divBdr>
                <w:top w:val="none" w:sz="0" w:space="0" w:color="auto"/>
                <w:left w:val="none" w:sz="0" w:space="0" w:color="auto"/>
                <w:bottom w:val="none" w:sz="0" w:space="0" w:color="auto"/>
                <w:right w:val="none" w:sz="0" w:space="0" w:color="auto"/>
              </w:divBdr>
            </w:div>
            <w:div w:id="988168714">
              <w:marLeft w:val="0"/>
              <w:marRight w:val="0"/>
              <w:marTop w:val="0"/>
              <w:marBottom w:val="0"/>
              <w:divBdr>
                <w:top w:val="none" w:sz="0" w:space="0" w:color="auto"/>
                <w:left w:val="none" w:sz="0" w:space="0" w:color="auto"/>
                <w:bottom w:val="none" w:sz="0" w:space="0" w:color="auto"/>
                <w:right w:val="none" w:sz="0" w:space="0" w:color="auto"/>
              </w:divBdr>
            </w:div>
            <w:div w:id="548538182">
              <w:marLeft w:val="0"/>
              <w:marRight w:val="0"/>
              <w:marTop w:val="0"/>
              <w:marBottom w:val="0"/>
              <w:divBdr>
                <w:top w:val="none" w:sz="0" w:space="0" w:color="auto"/>
                <w:left w:val="none" w:sz="0" w:space="0" w:color="auto"/>
                <w:bottom w:val="none" w:sz="0" w:space="0" w:color="auto"/>
                <w:right w:val="none" w:sz="0" w:space="0" w:color="auto"/>
              </w:divBdr>
            </w:div>
            <w:div w:id="599996249">
              <w:marLeft w:val="0"/>
              <w:marRight w:val="0"/>
              <w:marTop w:val="0"/>
              <w:marBottom w:val="0"/>
              <w:divBdr>
                <w:top w:val="none" w:sz="0" w:space="0" w:color="auto"/>
                <w:left w:val="none" w:sz="0" w:space="0" w:color="auto"/>
                <w:bottom w:val="none" w:sz="0" w:space="0" w:color="auto"/>
                <w:right w:val="none" w:sz="0" w:space="0" w:color="auto"/>
              </w:divBdr>
            </w:div>
            <w:div w:id="2037803261">
              <w:marLeft w:val="0"/>
              <w:marRight w:val="0"/>
              <w:marTop w:val="0"/>
              <w:marBottom w:val="0"/>
              <w:divBdr>
                <w:top w:val="none" w:sz="0" w:space="0" w:color="auto"/>
                <w:left w:val="none" w:sz="0" w:space="0" w:color="auto"/>
                <w:bottom w:val="none" w:sz="0" w:space="0" w:color="auto"/>
                <w:right w:val="none" w:sz="0" w:space="0" w:color="auto"/>
              </w:divBdr>
            </w:div>
            <w:div w:id="1186752295">
              <w:marLeft w:val="0"/>
              <w:marRight w:val="0"/>
              <w:marTop w:val="0"/>
              <w:marBottom w:val="0"/>
              <w:divBdr>
                <w:top w:val="none" w:sz="0" w:space="0" w:color="auto"/>
                <w:left w:val="none" w:sz="0" w:space="0" w:color="auto"/>
                <w:bottom w:val="none" w:sz="0" w:space="0" w:color="auto"/>
                <w:right w:val="none" w:sz="0" w:space="0" w:color="auto"/>
              </w:divBdr>
            </w:div>
            <w:div w:id="1650593597">
              <w:marLeft w:val="0"/>
              <w:marRight w:val="0"/>
              <w:marTop w:val="0"/>
              <w:marBottom w:val="0"/>
              <w:divBdr>
                <w:top w:val="none" w:sz="0" w:space="0" w:color="auto"/>
                <w:left w:val="none" w:sz="0" w:space="0" w:color="auto"/>
                <w:bottom w:val="none" w:sz="0" w:space="0" w:color="auto"/>
                <w:right w:val="none" w:sz="0" w:space="0" w:color="auto"/>
              </w:divBdr>
            </w:div>
            <w:div w:id="865481861">
              <w:marLeft w:val="0"/>
              <w:marRight w:val="0"/>
              <w:marTop w:val="0"/>
              <w:marBottom w:val="0"/>
              <w:divBdr>
                <w:top w:val="none" w:sz="0" w:space="0" w:color="auto"/>
                <w:left w:val="none" w:sz="0" w:space="0" w:color="auto"/>
                <w:bottom w:val="none" w:sz="0" w:space="0" w:color="auto"/>
                <w:right w:val="none" w:sz="0" w:space="0" w:color="auto"/>
              </w:divBdr>
            </w:div>
            <w:div w:id="1824422534">
              <w:marLeft w:val="0"/>
              <w:marRight w:val="0"/>
              <w:marTop w:val="0"/>
              <w:marBottom w:val="0"/>
              <w:divBdr>
                <w:top w:val="none" w:sz="0" w:space="0" w:color="auto"/>
                <w:left w:val="none" w:sz="0" w:space="0" w:color="auto"/>
                <w:bottom w:val="none" w:sz="0" w:space="0" w:color="auto"/>
                <w:right w:val="none" w:sz="0" w:space="0" w:color="auto"/>
              </w:divBdr>
            </w:div>
            <w:div w:id="423035585">
              <w:marLeft w:val="0"/>
              <w:marRight w:val="0"/>
              <w:marTop w:val="0"/>
              <w:marBottom w:val="0"/>
              <w:divBdr>
                <w:top w:val="none" w:sz="0" w:space="0" w:color="auto"/>
                <w:left w:val="none" w:sz="0" w:space="0" w:color="auto"/>
                <w:bottom w:val="none" w:sz="0" w:space="0" w:color="auto"/>
                <w:right w:val="none" w:sz="0" w:space="0" w:color="auto"/>
              </w:divBdr>
            </w:div>
            <w:div w:id="769548792">
              <w:marLeft w:val="0"/>
              <w:marRight w:val="0"/>
              <w:marTop w:val="0"/>
              <w:marBottom w:val="0"/>
              <w:divBdr>
                <w:top w:val="none" w:sz="0" w:space="0" w:color="auto"/>
                <w:left w:val="none" w:sz="0" w:space="0" w:color="auto"/>
                <w:bottom w:val="none" w:sz="0" w:space="0" w:color="auto"/>
                <w:right w:val="none" w:sz="0" w:space="0" w:color="auto"/>
              </w:divBdr>
            </w:div>
            <w:div w:id="2053384472">
              <w:marLeft w:val="0"/>
              <w:marRight w:val="0"/>
              <w:marTop w:val="0"/>
              <w:marBottom w:val="0"/>
              <w:divBdr>
                <w:top w:val="none" w:sz="0" w:space="0" w:color="auto"/>
                <w:left w:val="none" w:sz="0" w:space="0" w:color="auto"/>
                <w:bottom w:val="none" w:sz="0" w:space="0" w:color="auto"/>
                <w:right w:val="none" w:sz="0" w:space="0" w:color="auto"/>
              </w:divBdr>
            </w:div>
            <w:div w:id="317078278">
              <w:marLeft w:val="0"/>
              <w:marRight w:val="0"/>
              <w:marTop w:val="0"/>
              <w:marBottom w:val="0"/>
              <w:divBdr>
                <w:top w:val="none" w:sz="0" w:space="0" w:color="auto"/>
                <w:left w:val="none" w:sz="0" w:space="0" w:color="auto"/>
                <w:bottom w:val="none" w:sz="0" w:space="0" w:color="auto"/>
                <w:right w:val="none" w:sz="0" w:space="0" w:color="auto"/>
              </w:divBdr>
            </w:div>
            <w:div w:id="1828325801">
              <w:marLeft w:val="0"/>
              <w:marRight w:val="0"/>
              <w:marTop w:val="0"/>
              <w:marBottom w:val="0"/>
              <w:divBdr>
                <w:top w:val="none" w:sz="0" w:space="0" w:color="auto"/>
                <w:left w:val="none" w:sz="0" w:space="0" w:color="auto"/>
                <w:bottom w:val="none" w:sz="0" w:space="0" w:color="auto"/>
                <w:right w:val="none" w:sz="0" w:space="0" w:color="auto"/>
              </w:divBdr>
            </w:div>
            <w:div w:id="816142670">
              <w:marLeft w:val="0"/>
              <w:marRight w:val="0"/>
              <w:marTop w:val="0"/>
              <w:marBottom w:val="0"/>
              <w:divBdr>
                <w:top w:val="none" w:sz="0" w:space="0" w:color="auto"/>
                <w:left w:val="none" w:sz="0" w:space="0" w:color="auto"/>
                <w:bottom w:val="none" w:sz="0" w:space="0" w:color="auto"/>
                <w:right w:val="none" w:sz="0" w:space="0" w:color="auto"/>
              </w:divBdr>
            </w:div>
            <w:div w:id="696272785">
              <w:marLeft w:val="0"/>
              <w:marRight w:val="0"/>
              <w:marTop w:val="0"/>
              <w:marBottom w:val="0"/>
              <w:divBdr>
                <w:top w:val="none" w:sz="0" w:space="0" w:color="auto"/>
                <w:left w:val="none" w:sz="0" w:space="0" w:color="auto"/>
                <w:bottom w:val="none" w:sz="0" w:space="0" w:color="auto"/>
                <w:right w:val="none" w:sz="0" w:space="0" w:color="auto"/>
              </w:divBdr>
            </w:div>
            <w:div w:id="864560319">
              <w:marLeft w:val="0"/>
              <w:marRight w:val="0"/>
              <w:marTop w:val="0"/>
              <w:marBottom w:val="0"/>
              <w:divBdr>
                <w:top w:val="none" w:sz="0" w:space="0" w:color="auto"/>
                <w:left w:val="none" w:sz="0" w:space="0" w:color="auto"/>
                <w:bottom w:val="none" w:sz="0" w:space="0" w:color="auto"/>
                <w:right w:val="none" w:sz="0" w:space="0" w:color="auto"/>
              </w:divBdr>
            </w:div>
            <w:div w:id="1105929200">
              <w:marLeft w:val="0"/>
              <w:marRight w:val="0"/>
              <w:marTop w:val="0"/>
              <w:marBottom w:val="0"/>
              <w:divBdr>
                <w:top w:val="none" w:sz="0" w:space="0" w:color="auto"/>
                <w:left w:val="none" w:sz="0" w:space="0" w:color="auto"/>
                <w:bottom w:val="none" w:sz="0" w:space="0" w:color="auto"/>
                <w:right w:val="none" w:sz="0" w:space="0" w:color="auto"/>
              </w:divBdr>
            </w:div>
            <w:div w:id="788007439">
              <w:marLeft w:val="0"/>
              <w:marRight w:val="0"/>
              <w:marTop w:val="0"/>
              <w:marBottom w:val="0"/>
              <w:divBdr>
                <w:top w:val="none" w:sz="0" w:space="0" w:color="auto"/>
                <w:left w:val="none" w:sz="0" w:space="0" w:color="auto"/>
                <w:bottom w:val="none" w:sz="0" w:space="0" w:color="auto"/>
                <w:right w:val="none" w:sz="0" w:space="0" w:color="auto"/>
              </w:divBdr>
            </w:div>
            <w:div w:id="1612711557">
              <w:marLeft w:val="0"/>
              <w:marRight w:val="0"/>
              <w:marTop w:val="0"/>
              <w:marBottom w:val="0"/>
              <w:divBdr>
                <w:top w:val="none" w:sz="0" w:space="0" w:color="auto"/>
                <w:left w:val="none" w:sz="0" w:space="0" w:color="auto"/>
                <w:bottom w:val="none" w:sz="0" w:space="0" w:color="auto"/>
                <w:right w:val="none" w:sz="0" w:space="0" w:color="auto"/>
              </w:divBdr>
            </w:div>
            <w:div w:id="362904754">
              <w:marLeft w:val="0"/>
              <w:marRight w:val="0"/>
              <w:marTop w:val="0"/>
              <w:marBottom w:val="0"/>
              <w:divBdr>
                <w:top w:val="none" w:sz="0" w:space="0" w:color="auto"/>
                <w:left w:val="none" w:sz="0" w:space="0" w:color="auto"/>
                <w:bottom w:val="none" w:sz="0" w:space="0" w:color="auto"/>
                <w:right w:val="none" w:sz="0" w:space="0" w:color="auto"/>
              </w:divBdr>
            </w:div>
            <w:div w:id="1460878521">
              <w:marLeft w:val="0"/>
              <w:marRight w:val="0"/>
              <w:marTop w:val="0"/>
              <w:marBottom w:val="0"/>
              <w:divBdr>
                <w:top w:val="none" w:sz="0" w:space="0" w:color="auto"/>
                <w:left w:val="none" w:sz="0" w:space="0" w:color="auto"/>
                <w:bottom w:val="none" w:sz="0" w:space="0" w:color="auto"/>
                <w:right w:val="none" w:sz="0" w:space="0" w:color="auto"/>
              </w:divBdr>
            </w:div>
            <w:div w:id="829446922">
              <w:marLeft w:val="0"/>
              <w:marRight w:val="0"/>
              <w:marTop w:val="0"/>
              <w:marBottom w:val="0"/>
              <w:divBdr>
                <w:top w:val="none" w:sz="0" w:space="0" w:color="auto"/>
                <w:left w:val="none" w:sz="0" w:space="0" w:color="auto"/>
                <w:bottom w:val="none" w:sz="0" w:space="0" w:color="auto"/>
                <w:right w:val="none" w:sz="0" w:space="0" w:color="auto"/>
              </w:divBdr>
            </w:div>
            <w:div w:id="800539227">
              <w:marLeft w:val="0"/>
              <w:marRight w:val="0"/>
              <w:marTop w:val="0"/>
              <w:marBottom w:val="0"/>
              <w:divBdr>
                <w:top w:val="none" w:sz="0" w:space="0" w:color="auto"/>
                <w:left w:val="none" w:sz="0" w:space="0" w:color="auto"/>
                <w:bottom w:val="none" w:sz="0" w:space="0" w:color="auto"/>
                <w:right w:val="none" w:sz="0" w:space="0" w:color="auto"/>
              </w:divBdr>
            </w:div>
            <w:div w:id="947354391">
              <w:marLeft w:val="0"/>
              <w:marRight w:val="0"/>
              <w:marTop w:val="0"/>
              <w:marBottom w:val="0"/>
              <w:divBdr>
                <w:top w:val="none" w:sz="0" w:space="0" w:color="auto"/>
                <w:left w:val="none" w:sz="0" w:space="0" w:color="auto"/>
                <w:bottom w:val="none" w:sz="0" w:space="0" w:color="auto"/>
                <w:right w:val="none" w:sz="0" w:space="0" w:color="auto"/>
              </w:divBdr>
            </w:div>
            <w:div w:id="1101148913">
              <w:marLeft w:val="0"/>
              <w:marRight w:val="0"/>
              <w:marTop w:val="0"/>
              <w:marBottom w:val="0"/>
              <w:divBdr>
                <w:top w:val="none" w:sz="0" w:space="0" w:color="auto"/>
                <w:left w:val="none" w:sz="0" w:space="0" w:color="auto"/>
                <w:bottom w:val="none" w:sz="0" w:space="0" w:color="auto"/>
                <w:right w:val="none" w:sz="0" w:space="0" w:color="auto"/>
              </w:divBdr>
            </w:div>
            <w:div w:id="1342393777">
              <w:marLeft w:val="0"/>
              <w:marRight w:val="0"/>
              <w:marTop w:val="0"/>
              <w:marBottom w:val="0"/>
              <w:divBdr>
                <w:top w:val="none" w:sz="0" w:space="0" w:color="auto"/>
                <w:left w:val="none" w:sz="0" w:space="0" w:color="auto"/>
                <w:bottom w:val="none" w:sz="0" w:space="0" w:color="auto"/>
                <w:right w:val="none" w:sz="0" w:space="0" w:color="auto"/>
              </w:divBdr>
            </w:div>
            <w:div w:id="191236418">
              <w:marLeft w:val="0"/>
              <w:marRight w:val="0"/>
              <w:marTop w:val="0"/>
              <w:marBottom w:val="0"/>
              <w:divBdr>
                <w:top w:val="none" w:sz="0" w:space="0" w:color="auto"/>
                <w:left w:val="none" w:sz="0" w:space="0" w:color="auto"/>
                <w:bottom w:val="none" w:sz="0" w:space="0" w:color="auto"/>
                <w:right w:val="none" w:sz="0" w:space="0" w:color="auto"/>
              </w:divBdr>
            </w:div>
            <w:div w:id="1064988044">
              <w:marLeft w:val="0"/>
              <w:marRight w:val="0"/>
              <w:marTop w:val="0"/>
              <w:marBottom w:val="0"/>
              <w:divBdr>
                <w:top w:val="none" w:sz="0" w:space="0" w:color="auto"/>
                <w:left w:val="none" w:sz="0" w:space="0" w:color="auto"/>
                <w:bottom w:val="none" w:sz="0" w:space="0" w:color="auto"/>
                <w:right w:val="none" w:sz="0" w:space="0" w:color="auto"/>
              </w:divBdr>
            </w:div>
            <w:div w:id="954214205">
              <w:marLeft w:val="0"/>
              <w:marRight w:val="0"/>
              <w:marTop w:val="0"/>
              <w:marBottom w:val="0"/>
              <w:divBdr>
                <w:top w:val="none" w:sz="0" w:space="0" w:color="auto"/>
                <w:left w:val="none" w:sz="0" w:space="0" w:color="auto"/>
                <w:bottom w:val="none" w:sz="0" w:space="0" w:color="auto"/>
                <w:right w:val="none" w:sz="0" w:space="0" w:color="auto"/>
              </w:divBdr>
            </w:div>
            <w:div w:id="1400668147">
              <w:marLeft w:val="0"/>
              <w:marRight w:val="0"/>
              <w:marTop w:val="0"/>
              <w:marBottom w:val="0"/>
              <w:divBdr>
                <w:top w:val="none" w:sz="0" w:space="0" w:color="auto"/>
                <w:left w:val="none" w:sz="0" w:space="0" w:color="auto"/>
                <w:bottom w:val="none" w:sz="0" w:space="0" w:color="auto"/>
                <w:right w:val="none" w:sz="0" w:space="0" w:color="auto"/>
              </w:divBdr>
            </w:div>
            <w:div w:id="1153181320">
              <w:marLeft w:val="0"/>
              <w:marRight w:val="0"/>
              <w:marTop w:val="0"/>
              <w:marBottom w:val="0"/>
              <w:divBdr>
                <w:top w:val="none" w:sz="0" w:space="0" w:color="auto"/>
                <w:left w:val="none" w:sz="0" w:space="0" w:color="auto"/>
                <w:bottom w:val="none" w:sz="0" w:space="0" w:color="auto"/>
                <w:right w:val="none" w:sz="0" w:space="0" w:color="auto"/>
              </w:divBdr>
            </w:div>
            <w:div w:id="1318001270">
              <w:marLeft w:val="0"/>
              <w:marRight w:val="0"/>
              <w:marTop w:val="0"/>
              <w:marBottom w:val="0"/>
              <w:divBdr>
                <w:top w:val="none" w:sz="0" w:space="0" w:color="auto"/>
                <w:left w:val="none" w:sz="0" w:space="0" w:color="auto"/>
                <w:bottom w:val="none" w:sz="0" w:space="0" w:color="auto"/>
                <w:right w:val="none" w:sz="0" w:space="0" w:color="auto"/>
              </w:divBdr>
            </w:div>
            <w:div w:id="533926115">
              <w:marLeft w:val="0"/>
              <w:marRight w:val="0"/>
              <w:marTop w:val="0"/>
              <w:marBottom w:val="0"/>
              <w:divBdr>
                <w:top w:val="none" w:sz="0" w:space="0" w:color="auto"/>
                <w:left w:val="none" w:sz="0" w:space="0" w:color="auto"/>
                <w:bottom w:val="none" w:sz="0" w:space="0" w:color="auto"/>
                <w:right w:val="none" w:sz="0" w:space="0" w:color="auto"/>
              </w:divBdr>
            </w:div>
            <w:div w:id="1509322391">
              <w:marLeft w:val="0"/>
              <w:marRight w:val="0"/>
              <w:marTop w:val="0"/>
              <w:marBottom w:val="0"/>
              <w:divBdr>
                <w:top w:val="none" w:sz="0" w:space="0" w:color="auto"/>
                <w:left w:val="none" w:sz="0" w:space="0" w:color="auto"/>
                <w:bottom w:val="none" w:sz="0" w:space="0" w:color="auto"/>
                <w:right w:val="none" w:sz="0" w:space="0" w:color="auto"/>
              </w:divBdr>
            </w:div>
            <w:div w:id="1022322294">
              <w:marLeft w:val="0"/>
              <w:marRight w:val="0"/>
              <w:marTop w:val="0"/>
              <w:marBottom w:val="0"/>
              <w:divBdr>
                <w:top w:val="none" w:sz="0" w:space="0" w:color="auto"/>
                <w:left w:val="none" w:sz="0" w:space="0" w:color="auto"/>
                <w:bottom w:val="none" w:sz="0" w:space="0" w:color="auto"/>
                <w:right w:val="none" w:sz="0" w:space="0" w:color="auto"/>
              </w:divBdr>
            </w:div>
            <w:div w:id="1415206738">
              <w:marLeft w:val="0"/>
              <w:marRight w:val="0"/>
              <w:marTop w:val="0"/>
              <w:marBottom w:val="0"/>
              <w:divBdr>
                <w:top w:val="none" w:sz="0" w:space="0" w:color="auto"/>
                <w:left w:val="none" w:sz="0" w:space="0" w:color="auto"/>
                <w:bottom w:val="none" w:sz="0" w:space="0" w:color="auto"/>
                <w:right w:val="none" w:sz="0" w:space="0" w:color="auto"/>
              </w:divBdr>
            </w:div>
            <w:div w:id="249121365">
              <w:marLeft w:val="0"/>
              <w:marRight w:val="0"/>
              <w:marTop w:val="0"/>
              <w:marBottom w:val="0"/>
              <w:divBdr>
                <w:top w:val="none" w:sz="0" w:space="0" w:color="auto"/>
                <w:left w:val="none" w:sz="0" w:space="0" w:color="auto"/>
                <w:bottom w:val="none" w:sz="0" w:space="0" w:color="auto"/>
                <w:right w:val="none" w:sz="0" w:space="0" w:color="auto"/>
              </w:divBdr>
            </w:div>
            <w:div w:id="839198400">
              <w:marLeft w:val="0"/>
              <w:marRight w:val="0"/>
              <w:marTop w:val="0"/>
              <w:marBottom w:val="0"/>
              <w:divBdr>
                <w:top w:val="none" w:sz="0" w:space="0" w:color="auto"/>
                <w:left w:val="none" w:sz="0" w:space="0" w:color="auto"/>
                <w:bottom w:val="none" w:sz="0" w:space="0" w:color="auto"/>
                <w:right w:val="none" w:sz="0" w:space="0" w:color="auto"/>
              </w:divBdr>
            </w:div>
            <w:div w:id="369456001">
              <w:marLeft w:val="0"/>
              <w:marRight w:val="0"/>
              <w:marTop w:val="0"/>
              <w:marBottom w:val="0"/>
              <w:divBdr>
                <w:top w:val="none" w:sz="0" w:space="0" w:color="auto"/>
                <w:left w:val="none" w:sz="0" w:space="0" w:color="auto"/>
                <w:bottom w:val="none" w:sz="0" w:space="0" w:color="auto"/>
                <w:right w:val="none" w:sz="0" w:space="0" w:color="auto"/>
              </w:divBdr>
            </w:div>
            <w:div w:id="923686707">
              <w:marLeft w:val="0"/>
              <w:marRight w:val="0"/>
              <w:marTop w:val="0"/>
              <w:marBottom w:val="0"/>
              <w:divBdr>
                <w:top w:val="none" w:sz="0" w:space="0" w:color="auto"/>
                <w:left w:val="none" w:sz="0" w:space="0" w:color="auto"/>
                <w:bottom w:val="none" w:sz="0" w:space="0" w:color="auto"/>
                <w:right w:val="none" w:sz="0" w:space="0" w:color="auto"/>
              </w:divBdr>
            </w:div>
            <w:div w:id="1712732568">
              <w:marLeft w:val="0"/>
              <w:marRight w:val="0"/>
              <w:marTop w:val="0"/>
              <w:marBottom w:val="0"/>
              <w:divBdr>
                <w:top w:val="none" w:sz="0" w:space="0" w:color="auto"/>
                <w:left w:val="none" w:sz="0" w:space="0" w:color="auto"/>
                <w:bottom w:val="none" w:sz="0" w:space="0" w:color="auto"/>
                <w:right w:val="none" w:sz="0" w:space="0" w:color="auto"/>
              </w:divBdr>
            </w:div>
            <w:div w:id="307709286">
              <w:marLeft w:val="0"/>
              <w:marRight w:val="0"/>
              <w:marTop w:val="0"/>
              <w:marBottom w:val="0"/>
              <w:divBdr>
                <w:top w:val="none" w:sz="0" w:space="0" w:color="auto"/>
                <w:left w:val="none" w:sz="0" w:space="0" w:color="auto"/>
                <w:bottom w:val="none" w:sz="0" w:space="0" w:color="auto"/>
                <w:right w:val="none" w:sz="0" w:space="0" w:color="auto"/>
              </w:divBdr>
            </w:div>
            <w:div w:id="1752775708">
              <w:marLeft w:val="0"/>
              <w:marRight w:val="0"/>
              <w:marTop w:val="0"/>
              <w:marBottom w:val="0"/>
              <w:divBdr>
                <w:top w:val="none" w:sz="0" w:space="0" w:color="auto"/>
                <w:left w:val="none" w:sz="0" w:space="0" w:color="auto"/>
                <w:bottom w:val="none" w:sz="0" w:space="0" w:color="auto"/>
                <w:right w:val="none" w:sz="0" w:space="0" w:color="auto"/>
              </w:divBdr>
            </w:div>
            <w:div w:id="183590664">
              <w:marLeft w:val="0"/>
              <w:marRight w:val="0"/>
              <w:marTop w:val="0"/>
              <w:marBottom w:val="0"/>
              <w:divBdr>
                <w:top w:val="none" w:sz="0" w:space="0" w:color="auto"/>
                <w:left w:val="none" w:sz="0" w:space="0" w:color="auto"/>
                <w:bottom w:val="none" w:sz="0" w:space="0" w:color="auto"/>
                <w:right w:val="none" w:sz="0" w:space="0" w:color="auto"/>
              </w:divBdr>
            </w:div>
            <w:div w:id="1375883254">
              <w:marLeft w:val="0"/>
              <w:marRight w:val="0"/>
              <w:marTop w:val="0"/>
              <w:marBottom w:val="0"/>
              <w:divBdr>
                <w:top w:val="none" w:sz="0" w:space="0" w:color="auto"/>
                <w:left w:val="none" w:sz="0" w:space="0" w:color="auto"/>
                <w:bottom w:val="none" w:sz="0" w:space="0" w:color="auto"/>
                <w:right w:val="none" w:sz="0" w:space="0" w:color="auto"/>
              </w:divBdr>
            </w:div>
            <w:div w:id="784467929">
              <w:marLeft w:val="0"/>
              <w:marRight w:val="0"/>
              <w:marTop w:val="0"/>
              <w:marBottom w:val="0"/>
              <w:divBdr>
                <w:top w:val="none" w:sz="0" w:space="0" w:color="auto"/>
                <w:left w:val="none" w:sz="0" w:space="0" w:color="auto"/>
                <w:bottom w:val="none" w:sz="0" w:space="0" w:color="auto"/>
                <w:right w:val="none" w:sz="0" w:space="0" w:color="auto"/>
              </w:divBdr>
            </w:div>
            <w:div w:id="158160092">
              <w:marLeft w:val="0"/>
              <w:marRight w:val="0"/>
              <w:marTop w:val="0"/>
              <w:marBottom w:val="0"/>
              <w:divBdr>
                <w:top w:val="none" w:sz="0" w:space="0" w:color="auto"/>
                <w:left w:val="none" w:sz="0" w:space="0" w:color="auto"/>
                <w:bottom w:val="none" w:sz="0" w:space="0" w:color="auto"/>
                <w:right w:val="none" w:sz="0" w:space="0" w:color="auto"/>
              </w:divBdr>
            </w:div>
            <w:div w:id="374816019">
              <w:marLeft w:val="0"/>
              <w:marRight w:val="0"/>
              <w:marTop w:val="0"/>
              <w:marBottom w:val="0"/>
              <w:divBdr>
                <w:top w:val="none" w:sz="0" w:space="0" w:color="auto"/>
                <w:left w:val="none" w:sz="0" w:space="0" w:color="auto"/>
                <w:bottom w:val="none" w:sz="0" w:space="0" w:color="auto"/>
                <w:right w:val="none" w:sz="0" w:space="0" w:color="auto"/>
              </w:divBdr>
            </w:div>
            <w:div w:id="749960495">
              <w:marLeft w:val="0"/>
              <w:marRight w:val="0"/>
              <w:marTop w:val="0"/>
              <w:marBottom w:val="0"/>
              <w:divBdr>
                <w:top w:val="none" w:sz="0" w:space="0" w:color="auto"/>
                <w:left w:val="none" w:sz="0" w:space="0" w:color="auto"/>
                <w:bottom w:val="none" w:sz="0" w:space="0" w:color="auto"/>
                <w:right w:val="none" w:sz="0" w:space="0" w:color="auto"/>
              </w:divBdr>
            </w:div>
            <w:div w:id="505479236">
              <w:marLeft w:val="0"/>
              <w:marRight w:val="0"/>
              <w:marTop w:val="0"/>
              <w:marBottom w:val="0"/>
              <w:divBdr>
                <w:top w:val="none" w:sz="0" w:space="0" w:color="auto"/>
                <w:left w:val="none" w:sz="0" w:space="0" w:color="auto"/>
                <w:bottom w:val="none" w:sz="0" w:space="0" w:color="auto"/>
                <w:right w:val="none" w:sz="0" w:space="0" w:color="auto"/>
              </w:divBdr>
            </w:div>
            <w:div w:id="849292517">
              <w:marLeft w:val="0"/>
              <w:marRight w:val="0"/>
              <w:marTop w:val="0"/>
              <w:marBottom w:val="0"/>
              <w:divBdr>
                <w:top w:val="none" w:sz="0" w:space="0" w:color="auto"/>
                <w:left w:val="none" w:sz="0" w:space="0" w:color="auto"/>
                <w:bottom w:val="none" w:sz="0" w:space="0" w:color="auto"/>
                <w:right w:val="none" w:sz="0" w:space="0" w:color="auto"/>
              </w:divBdr>
            </w:div>
            <w:div w:id="1355154033">
              <w:marLeft w:val="0"/>
              <w:marRight w:val="0"/>
              <w:marTop w:val="0"/>
              <w:marBottom w:val="0"/>
              <w:divBdr>
                <w:top w:val="none" w:sz="0" w:space="0" w:color="auto"/>
                <w:left w:val="none" w:sz="0" w:space="0" w:color="auto"/>
                <w:bottom w:val="none" w:sz="0" w:space="0" w:color="auto"/>
                <w:right w:val="none" w:sz="0" w:space="0" w:color="auto"/>
              </w:divBdr>
            </w:div>
            <w:div w:id="1021782994">
              <w:marLeft w:val="0"/>
              <w:marRight w:val="0"/>
              <w:marTop w:val="0"/>
              <w:marBottom w:val="0"/>
              <w:divBdr>
                <w:top w:val="none" w:sz="0" w:space="0" w:color="auto"/>
                <w:left w:val="none" w:sz="0" w:space="0" w:color="auto"/>
                <w:bottom w:val="none" w:sz="0" w:space="0" w:color="auto"/>
                <w:right w:val="none" w:sz="0" w:space="0" w:color="auto"/>
              </w:divBdr>
            </w:div>
            <w:div w:id="844057078">
              <w:marLeft w:val="0"/>
              <w:marRight w:val="0"/>
              <w:marTop w:val="0"/>
              <w:marBottom w:val="0"/>
              <w:divBdr>
                <w:top w:val="none" w:sz="0" w:space="0" w:color="auto"/>
                <w:left w:val="none" w:sz="0" w:space="0" w:color="auto"/>
                <w:bottom w:val="none" w:sz="0" w:space="0" w:color="auto"/>
                <w:right w:val="none" w:sz="0" w:space="0" w:color="auto"/>
              </w:divBdr>
            </w:div>
            <w:div w:id="2002272010">
              <w:marLeft w:val="0"/>
              <w:marRight w:val="0"/>
              <w:marTop w:val="0"/>
              <w:marBottom w:val="0"/>
              <w:divBdr>
                <w:top w:val="none" w:sz="0" w:space="0" w:color="auto"/>
                <w:left w:val="none" w:sz="0" w:space="0" w:color="auto"/>
                <w:bottom w:val="none" w:sz="0" w:space="0" w:color="auto"/>
                <w:right w:val="none" w:sz="0" w:space="0" w:color="auto"/>
              </w:divBdr>
            </w:div>
            <w:div w:id="102848505">
              <w:marLeft w:val="0"/>
              <w:marRight w:val="0"/>
              <w:marTop w:val="0"/>
              <w:marBottom w:val="0"/>
              <w:divBdr>
                <w:top w:val="none" w:sz="0" w:space="0" w:color="auto"/>
                <w:left w:val="none" w:sz="0" w:space="0" w:color="auto"/>
                <w:bottom w:val="none" w:sz="0" w:space="0" w:color="auto"/>
                <w:right w:val="none" w:sz="0" w:space="0" w:color="auto"/>
              </w:divBdr>
            </w:div>
            <w:div w:id="2069526610">
              <w:marLeft w:val="0"/>
              <w:marRight w:val="0"/>
              <w:marTop w:val="0"/>
              <w:marBottom w:val="0"/>
              <w:divBdr>
                <w:top w:val="none" w:sz="0" w:space="0" w:color="auto"/>
                <w:left w:val="none" w:sz="0" w:space="0" w:color="auto"/>
                <w:bottom w:val="none" w:sz="0" w:space="0" w:color="auto"/>
                <w:right w:val="none" w:sz="0" w:space="0" w:color="auto"/>
              </w:divBdr>
            </w:div>
            <w:div w:id="317074310">
              <w:marLeft w:val="0"/>
              <w:marRight w:val="0"/>
              <w:marTop w:val="0"/>
              <w:marBottom w:val="0"/>
              <w:divBdr>
                <w:top w:val="none" w:sz="0" w:space="0" w:color="auto"/>
                <w:left w:val="none" w:sz="0" w:space="0" w:color="auto"/>
                <w:bottom w:val="none" w:sz="0" w:space="0" w:color="auto"/>
                <w:right w:val="none" w:sz="0" w:space="0" w:color="auto"/>
              </w:divBdr>
            </w:div>
            <w:div w:id="1157653660">
              <w:marLeft w:val="0"/>
              <w:marRight w:val="0"/>
              <w:marTop w:val="0"/>
              <w:marBottom w:val="0"/>
              <w:divBdr>
                <w:top w:val="none" w:sz="0" w:space="0" w:color="auto"/>
                <w:left w:val="none" w:sz="0" w:space="0" w:color="auto"/>
                <w:bottom w:val="none" w:sz="0" w:space="0" w:color="auto"/>
                <w:right w:val="none" w:sz="0" w:space="0" w:color="auto"/>
              </w:divBdr>
            </w:div>
            <w:div w:id="1432435671">
              <w:marLeft w:val="0"/>
              <w:marRight w:val="0"/>
              <w:marTop w:val="0"/>
              <w:marBottom w:val="0"/>
              <w:divBdr>
                <w:top w:val="none" w:sz="0" w:space="0" w:color="auto"/>
                <w:left w:val="none" w:sz="0" w:space="0" w:color="auto"/>
                <w:bottom w:val="none" w:sz="0" w:space="0" w:color="auto"/>
                <w:right w:val="none" w:sz="0" w:space="0" w:color="auto"/>
              </w:divBdr>
            </w:div>
            <w:div w:id="1298027462">
              <w:marLeft w:val="0"/>
              <w:marRight w:val="0"/>
              <w:marTop w:val="0"/>
              <w:marBottom w:val="0"/>
              <w:divBdr>
                <w:top w:val="none" w:sz="0" w:space="0" w:color="auto"/>
                <w:left w:val="none" w:sz="0" w:space="0" w:color="auto"/>
                <w:bottom w:val="none" w:sz="0" w:space="0" w:color="auto"/>
                <w:right w:val="none" w:sz="0" w:space="0" w:color="auto"/>
              </w:divBdr>
            </w:div>
            <w:div w:id="2012951123">
              <w:marLeft w:val="0"/>
              <w:marRight w:val="0"/>
              <w:marTop w:val="0"/>
              <w:marBottom w:val="0"/>
              <w:divBdr>
                <w:top w:val="none" w:sz="0" w:space="0" w:color="auto"/>
                <w:left w:val="none" w:sz="0" w:space="0" w:color="auto"/>
                <w:bottom w:val="none" w:sz="0" w:space="0" w:color="auto"/>
                <w:right w:val="none" w:sz="0" w:space="0" w:color="auto"/>
              </w:divBdr>
            </w:div>
            <w:div w:id="957834359">
              <w:marLeft w:val="0"/>
              <w:marRight w:val="0"/>
              <w:marTop w:val="0"/>
              <w:marBottom w:val="0"/>
              <w:divBdr>
                <w:top w:val="none" w:sz="0" w:space="0" w:color="auto"/>
                <w:left w:val="none" w:sz="0" w:space="0" w:color="auto"/>
                <w:bottom w:val="none" w:sz="0" w:space="0" w:color="auto"/>
                <w:right w:val="none" w:sz="0" w:space="0" w:color="auto"/>
              </w:divBdr>
            </w:div>
            <w:div w:id="1284001453">
              <w:marLeft w:val="0"/>
              <w:marRight w:val="0"/>
              <w:marTop w:val="0"/>
              <w:marBottom w:val="0"/>
              <w:divBdr>
                <w:top w:val="none" w:sz="0" w:space="0" w:color="auto"/>
                <w:left w:val="none" w:sz="0" w:space="0" w:color="auto"/>
                <w:bottom w:val="none" w:sz="0" w:space="0" w:color="auto"/>
                <w:right w:val="none" w:sz="0" w:space="0" w:color="auto"/>
              </w:divBdr>
            </w:div>
            <w:div w:id="1653411434">
              <w:marLeft w:val="0"/>
              <w:marRight w:val="0"/>
              <w:marTop w:val="0"/>
              <w:marBottom w:val="0"/>
              <w:divBdr>
                <w:top w:val="none" w:sz="0" w:space="0" w:color="auto"/>
                <w:left w:val="none" w:sz="0" w:space="0" w:color="auto"/>
                <w:bottom w:val="none" w:sz="0" w:space="0" w:color="auto"/>
                <w:right w:val="none" w:sz="0" w:space="0" w:color="auto"/>
              </w:divBdr>
            </w:div>
            <w:div w:id="2106607428">
              <w:marLeft w:val="0"/>
              <w:marRight w:val="0"/>
              <w:marTop w:val="0"/>
              <w:marBottom w:val="0"/>
              <w:divBdr>
                <w:top w:val="none" w:sz="0" w:space="0" w:color="auto"/>
                <w:left w:val="none" w:sz="0" w:space="0" w:color="auto"/>
                <w:bottom w:val="none" w:sz="0" w:space="0" w:color="auto"/>
                <w:right w:val="none" w:sz="0" w:space="0" w:color="auto"/>
              </w:divBdr>
            </w:div>
            <w:div w:id="595595126">
              <w:marLeft w:val="0"/>
              <w:marRight w:val="0"/>
              <w:marTop w:val="0"/>
              <w:marBottom w:val="0"/>
              <w:divBdr>
                <w:top w:val="none" w:sz="0" w:space="0" w:color="auto"/>
                <w:left w:val="none" w:sz="0" w:space="0" w:color="auto"/>
                <w:bottom w:val="none" w:sz="0" w:space="0" w:color="auto"/>
                <w:right w:val="none" w:sz="0" w:space="0" w:color="auto"/>
              </w:divBdr>
            </w:div>
            <w:div w:id="712727741">
              <w:marLeft w:val="0"/>
              <w:marRight w:val="0"/>
              <w:marTop w:val="0"/>
              <w:marBottom w:val="0"/>
              <w:divBdr>
                <w:top w:val="none" w:sz="0" w:space="0" w:color="auto"/>
                <w:left w:val="none" w:sz="0" w:space="0" w:color="auto"/>
                <w:bottom w:val="none" w:sz="0" w:space="0" w:color="auto"/>
                <w:right w:val="none" w:sz="0" w:space="0" w:color="auto"/>
              </w:divBdr>
            </w:div>
            <w:div w:id="1373581256">
              <w:marLeft w:val="0"/>
              <w:marRight w:val="0"/>
              <w:marTop w:val="0"/>
              <w:marBottom w:val="0"/>
              <w:divBdr>
                <w:top w:val="none" w:sz="0" w:space="0" w:color="auto"/>
                <w:left w:val="none" w:sz="0" w:space="0" w:color="auto"/>
                <w:bottom w:val="none" w:sz="0" w:space="0" w:color="auto"/>
                <w:right w:val="none" w:sz="0" w:space="0" w:color="auto"/>
              </w:divBdr>
            </w:div>
            <w:div w:id="619604645">
              <w:marLeft w:val="0"/>
              <w:marRight w:val="0"/>
              <w:marTop w:val="0"/>
              <w:marBottom w:val="0"/>
              <w:divBdr>
                <w:top w:val="none" w:sz="0" w:space="0" w:color="auto"/>
                <w:left w:val="none" w:sz="0" w:space="0" w:color="auto"/>
                <w:bottom w:val="none" w:sz="0" w:space="0" w:color="auto"/>
                <w:right w:val="none" w:sz="0" w:space="0" w:color="auto"/>
              </w:divBdr>
            </w:div>
            <w:div w:id="1407917147">
              <w:marLeft w:val="0"/>
              <w:marRight w:val="0"/>
              <w:marTop w:val="0"/>
              <w:marBottom w:val="0"/>
              <w:divBdr>
                <w:top w:val="none" w:sz="0" w:space="0" w:color="auto"/>
                <w:left w:val="none" w:sz="0" w:space="0" w:color="auto"/>
                <w:bottom w:val="none" w:sz="0" w:space="0" w:color="auto"/>
                <w:right w:val="none" w:sz="0" w:space="0" w:color="auto"/>
              </w:divBdr>
            </w:div>
            <w:div w:id="1715499909">
              <w:marLeft w:val="0"/>
              <w:marRight w:val="0"/>
              <w:marTop w:val="0"/>
              <w:marBottom w:val="0"/>
              <w:divBdr>
                <w:top w:val="none" w:sz="0" w:space="0" w:color="auto"/>
                <w:left w:val="none" w:sz="0" w:space="0" w:color="auto"/>
                <w:bottom w:val="none" w:sz="0" w:space="0" w:color="auto"/>
                <w:right w:val="none" w:sz="0" w:space="0" w:color="auto"/>
              </w:divBdr>
            </w:div>
            <w:div w:id="1889998382">
              <w:marLeft w:val="0"/>
              <w:marRight w:val="0"/>
              <w:marTop w:val="0"/>
              <w:marBottom w:val="0"/>
              <w:divBdr>
                <w:top w:val="none" w:sz="0" w:space="0" w:color="auto"/>
                <w:left w:val="none" w:sz="0" w:space="0" w:color="auto"/>
                <w:bottom w:val="none" w:sz="0" w:space="0" w:color="auto"/>
                <w:right w:val="none" w:sz="0" w:space="0" w:color="auto"/>
              </w:divBdr>
            </w:div>
            <w:div w:id="1583300603">
              <w:marLeft w:val="0"/>
              <w:marRight w:val="0"/>
              <w:marTop w:val="0"/>
              <w:marBottom w:val="0"/>
              <w:divBdr>
                <w:top w:val="none" w:sz="0" w:space="0" w:color="auto"/>
                <w:left w:val="none" w:sz="0" w:space="0" w:color="auto"/>
                <w:bottom w:val="none" w:sz="0" w:space="0" w:color="auto"/>
                <w:right w:val="none" w:sz="0" w:space="0" w:color="auto"/>
              </w:divBdr>
            </w:div>
            <w:div w:id="278684521">
              <w:marLeft w:val="0"/>
              <w:marRight w:val="0"/>
              <w:marTop w:val="0"/>
              <w:marBottom w:val="0"/>
              <w:divBdr>
                <w:top w:val="none" w:sz="0" w:space="0" w:color="auto"/>
                <w:left w:val="none" w:sz="0" w:space="0" w:color="auto"/>
                <w:bottom w:val="none" w:sz="0" w:space="0" w:color="auto"/>
                <w:right w:val="none" w:sz="0" w:space="0" w:color="auto"/>
              </w:divBdr>
            </w:div>
            <w:div w:id="1314682299">
              <w:marLeft w:val="0"/>
              <w:marRight w:val="0"/>
              <w:marTop w:val="0"/>
              <w:marBottom w:val="0"/>
              <w:divBdr>
                <w:top w:val="none" w:sz="0" w:space="0" w:color="auto"/>
                <w:left w:val="none" w:sz="0" w:space="0" w:color="auto"/>
                <w:bottom w:val="none" w:sz="0" w:space="0" w:color="auto"/>
                <w:right w:val="none" w:sz="0" w:space="0" w:color="auto"/>
              </w:divBdr>
            </w:div>
            <w:div w:id="541208813">
              <w:marLeft w:val="0"/>
              <w:marRight w:val="0"/>
              <w:marTop w:val="0"/>
              <w:marBottom w:val="0"/>
              <w:divBdr>
                <w:top w:val="none" w:sz="0" w:space="0" w:color="auto"/>
                <w:left w:val="none" w:sz="0" w:space="0" w:color="auto"/>
                <w:bottom w:val="none" w:sz="0" w:space="0" w:color="auto"/>
                <w:right w:val="none" w:sz="0" w:space="0" w:color="auto"/>
              </w:divBdr>
            </w:div>
            <w:div w:id="220529573">
              <w:marLeft w:val="0"/>
              <w:marRight w:val="0"/>
              <w:marTop w:val="0"/>
              <w:marBottom w:val="0"/>
              <w:divBdr>
                <w:top w:val="none" w:sz="0" w:space="0" w:color="auto"/>
                <w:left w:val="none" w:sz="0" w:space="0" w:color="auto"/>
                <w:bottom w:val="none" w:sz="0" w:space="0" w:color="auto"/>
                <w:right w:val="none" w:sz="0" w:space="0" w:color="auto"/>
              </w:divBdr>
            </w:div>
            <w:div w:id="1681082468">
              <w:marLeft w:val="0"/>
              <w:marRight w:val="0"/>
              <w:marTop w:val="0"/>
              <w:marBottom w:val="0"/>
              <w:divBdr>
                <w:top w:val="none" w:sz="0" w:space="0" w:color="auto"/>
                <w:left w:val="none" w:sz="0" w:space="0" w:color="auto"/>
                <w:bottom w:val="none" w:sz="0" w:space="0" w:color="auto"/>
                <w:right w:val="none" w:sz="0" w:space="0" w:color="auto"/>
              </w:divBdr>
            </w:div>
            <w:div w:id="884680433">
              <w:marLeft w:val="0"/>
              <w:marRight w:val="0"/>
              <w:marTop w:val="0"/>
              <w:marBottom w:val="0"/>
              <w:divBdr>
                <w:top w:val="none" w:sz="0" w:space="0" w:color="auto"/>
                <w:left w:val="none" w:sz="0" w:space="0" w:color="auto"/>
                <w:bottom w:val="none" w:sz="0" w:space="0" w:color="auto"/>
                <w:right w:val="none" w:sz="0" w:space="0" w:color="auto"/>
              </w:divBdr>
            </w:div>
            <w:div w:id="125780272">
              <w:marLeft w:val="0"/>
              <w:marRight w:val="0"/>
              <w:marTop w:val="0"/>
              <w:marBottom w:val="0"/>
              <w:divBdr>
                <w:top w:val="none" w:sz="0" w:space="0" w:color="auto"/>
                <w:left w:val="none" w:sz="0" w:space="0" w:color="auto"/>
                <w:bottom w:val="none" w:sz="0" w:space="0" w:color="auto"/>
                <w:right w:val="none" w:sz="0" w:space="0" w:color="auto"/>
              </w:divBdr>
            </w:div>
            <w:div w:id="1853520841">
              <w:marLeft w:val="0"/>
              <w:marRight w:val="0"/>
              <w:marTop w:val="0"/>
              <w:marBottom w:val="0"/>
              <w:divBdr>
                <w:top w:val="none" w:sz="0" w:space="0" w:color="auto"/>
                <w:left w:val="none" w:sz="0" w:space="0" w:color="auto"/>
                <w:bottom w:val="none" w:sz="0" w:space="0" w:color="auto"/>
                <w:right w:val="none" w:sz="0" w:space="0" w:color="auto"/>
              </w:divBdr>
            </w:div>
            <w:div w:id="1983806765">
              <w:marLeft w:val="0"/>
              <w:marRight w:val="0"/>
              <w:marTop w:val="0"/>
              <w:marBottom w:val="0"/>
              <w:divBdr>
                <w:top w:val="none" w:sz="0" w:space="0" w:color="auto"/>
                <w:left w:val="none" w:sz="0" w:space="0" w:color="auto"/>
                <w:bottom w:val="none" w:sz="0" w:space="0" w:color="auto"/>
                <w:right w:val="none" w:sz="0" w:space="0" w:color="auto"/>
              </w:divBdr>
            </w:div>
            <w:div w:id="1735229171">
              <w:marLeft w:val="0"/>
              <w:marRight w:val="0"/>
              <w:marTop w:val="0"/>
              <w:marBottom w:val="0"/>
              <w:divBdr>
                <w:top w:val="none" w:sz="0" w:space="0" w:color="auto"/>
                <w:left w:val="none" w:sz="0" w:space="0" w:color="auto"/>
                <w:bottom w:val="none" w:sz="0" w:space="0" w:color="auto"/>
                <w:right w:val="none" w:sz="0" w:space="0" w:color="auto"/>
              </w:divBdr>
            </w:div>
            <w:div w:id="1466696197">
              <w:marLeft w:val="0"/>
              <w:marRight w:val="0"/>
              <w:marTop w:val="0"/>
              <w:marBottom w:val="0"/>
              <w:divBdr>
                <w:top w:val="none" w:sz="0" w:space="0" w:color="auto"/>
                <w:left w:val="none" w:sz="0" w:space="0" w:color="auto"/>
                <w:bottom w:val="none" w:sz="0" w:space="0" w:color="auto"/>
                <w:right w:val="none" w:sz="0" w:space="0" w:color="auto"/>
              </w:divBdr>
            </w:div>
            <w:div w:id="1983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4916">
      <w:bodyDiv w:val="1"/>
      <w:marLeft w:val="0"/>
      <w:marRight w:val="0"/>
      <w:marTop w:val="0"/>
      <w:marBottom w:val="0"/>
      <w:divBdr>
        <w:top w:val="none" w:sz="0" w:space="0" w:color="auto"/>
        <w:left w:val="none" w:sz="0" w:space="0" w:color="auto"/>
        <w:bottom w:val="none" w:sz="0" w:space="0" w:color="auto"/>
        <w:right w:val="none" w:sz="0" w:space="0" w:color="auto"/>
      </w:divBdr>
      <w:divsChild>
        <w:div w:id="1162357717">
          <w:marLeft w:val="0"/>
          <w:marRight w:val="0"/>
          <w:marTop w:val="0"/>
          <w:marBottom w:val="0"/>
          <w:divBdr>
            <w:top w:val="none" w:sz="0" w:space="0" w:color="auto"/>
            <w:left w:val="none" w:sz="0" w:space="0" w:color="auto"/>
            <w:bottom w:val="none" w:sz="0" w:space="0" w:color="auto"/>
            <w:right w:val="none" w:sz="0" w:space="0" w:color="auto"/>
          </w:divBdr>
          <w:divsChild>
            <w:div w:id="1409884634">
              <w:marLeft w:val="0"/>
              <w:marRight w:val="0"/>
              <w:marTop w:val="0"/>
              <w:marBottom w:val="0"/>
              <w:divBdr>
                <w:top w:val="none" w:sz="0" w:space="0" w:color="auto"/>
                <w:left w:val="none" w:sz="0" w:space="0" w:color="auto"/>
                <w:bottom w:val="none" w:sz="0" w:space="0" w:color="auto"/>
                <w:right w:val="none" w:sz="0" w:space="0" w:color="auto"/>
              </w:divBdr>
            </w:div>
            <w:div w:id="1189300392">
              <w:marLeft w:val="0"/>
              <w:marRight w:val="0"/>
              <w:marTop w:val="0"/>
              <w:marBottom w:val="0"/>
              <w:divBdr>
                <w:top w:val="none" w:sz="0" w:space="0" w:color="auto"/>
                <w:left w:val="none" w:sz="0" w:space="0" w:color="auto"/>
                <w:bottom w:val="none" w:sz="0" w:space="0" w:color="auto"/>
                <w:right w:val="none" w:sz="0" w:space="0" w:color="auto"/>
              </w:divBdr>
            </w:div>
            <w:div w:id="2089182789">
              <w:marLeft w:val="0"/>
              <w:marRight w:val="0"/>
              <w:marTop w:val="0"/>
              <w:marBottom w:val="0"/>
              <w:divBdr>
                <w:top w:val="none" w:sz="0" w:space="0" w:color="auto"/>
                <w:left w:val="none" w:sz="0" w:space="0" w:color="auto"/>
                <w:bottom w:val="none" w:sz="0" w:space="0" w:color="auto"/>
                <w:right w:val="none" w:sz="0" w:space="0" w:color="auto"/>
              </w:divBdr>
            </w:div>
            <w:div w:id="100999465">
              <w:marLeft w:val="0"/>
              <w:marRight w:val="0"/>
              <w:marTop w:val="0"/>
              <w:marBottom w:val="0"/>
              <w:divBdr>
                <w:top w:val="none" w:sz="0" w:space="0" w:color="auto"/>
                <w:left w:val="none" w:sz="0" w:space="0" w:color="auto"/>
                <w:bottom w:val="none" w:sz="0" w:space="0" w:color="auto"/>
                <w:right w:val="none" w:sz="0" w:space="0" w:color="auto"/>
              </w:divBdr>
            </w:div>
            <w:div w:id="1048839154">
              <w:marLeft w:val="0"/>
              <w:marRight w:val="0"/>
              <w:marTop w:val="0"/>
              <w:marBottom w:val="0"/>
              <w:divBdr>
                <w:top w:val="none" w:sz="0" w:space="0" w:color="auto"/>
                <w:left w:val="none" w:sz="0" w:space="0" w:color="auto"/>
                <w:bottom w:val="none" w:sz="0" w:space="0" w:color="auto"/>
                <w:right w:val="none" w:sz="0" w:space="0" w:color="auto"/>
              </w:divBdr>
            </w:div>
            <w:div w:id="1850756381">
              <w:marLeft w:val="0"/>
              <w:marRight w:val="0"/>
              <w:marTop w:val="0"/>
              <w:marBottom w:val="0"/>
              <w:divBdr>
                <w:top w:val="none" w:sz="0" w:space="0" w:color="auto"/>
                <w:left w:val="none" w:sz="0" w:space="0" w:color="auto"/>
                <w:bottom w:val="none" w:sz="0" w:space="0" w:color="auto"/>
                <w:right w:val="none" w:sz="0" w:space="0" w:color="auto"/>
              </w:divBdr>
            </w:div>
            <w:div w:id="1823812546">
              <w:marLeft w:val="0"/>
              <w:marRight w:val="0"/>
              <w:marTop w:val="0"/>
              <w:marBottom w:val="0"/>
              <w:divBdr>
                <w:top w:val="none" w:sz="0" w:space="0" w:color="auto"/>
                <w:left w:val="none" w:sz="0" w:space="0" w:color="auto"/>
                <w:bottom w:val="none" w:sz="0" w:space="0" w:color="auto"/>
                <w:right w:val="none" w:sz="0" w:space="0" w:color="auto"/>
              </w:divBdr>
            </w:div>
            <w:div w:id="1428454968">
              <w:marLeft w:val="0"/>
              <w:marRight w:val="0"/>
              <w:marTop w:val="0"/>
              <w:marBottom w:val="0"/>
              <w:divBdr>
                <w:top w:val="none" w:sz="0" w:space="0" w:color="auto"/>
                <w:left w:val="none" w:sz="0" w:space="0" w:color="auto"/>
                <w:bottom w:val="none" w:sz="0" w:space="0" w:color="auto"/>
                <w:right w:val="none" w:sz="0" w:space="0" w:color="auto"/>
              </w:divBdr>
            </w:div>
            <w:div w:id="1475946906">
              <w:marLeft w:val="0"/>
              <w:marRight w:val="0"/>
              <w:marTop w:val="0"/>
              <w:marBottom w:val="0"/>
              <w:divBdr>
                <w:top w:val="none" w:sz="0" w:space="0" w:color="auto"/>
                <w:left w:val="none" w:sz="0" w:space="0" w:color="auto"/>
                <w:bottom w:val="none" w:sz="0" w:space="0" w:color="auto"/>
                <w:right w:val="none" w:sz="0" w:space="0" w:color="auto"/>
              </w:divBdr>
            </w:div>
            <w:div w:id="303659876">
              <w:marLeft w:val="0"/>
              <w:marRight w:val="0"/>
              <w:marTop w:val="0"/>
              <w:marBottom w:val="0"/>
              <w:divBdr>
                <w:top w:val="none" w:sz="0" w:space="0" w:color="auto"/>
                <w:left w:val="none" w:sz="0" w:space="0" w:color="auto"/>
                <w:bottom w:val="none" w:sz="0" w:space="0" w:color="auto"/>
                <w:right w:val="none" w:sz="0" w:space="0" w:color="auto"/>
              </w:divBdr>
            </w:div>
            <w:div w:id="1357779310">
              <w:marLeft w:val="0"/>
              <w:marRight w:val="0"/>
              <w:marTop w:val="0"/>
              <w:marBottom w:val="0"/>
              <w:divBdr>
                <w:top w:val="none" w:sz="0" w:space="0" w:color="auto"/>
                <w:left w:val="none" w:sz="0" w:space="0" w:color="auto"/>
                <w:bottom w:val="none" w:sz="0" w:space="0" w:color="auto"/>
                <w:right w:val="none" w:sz="0" w:space="0" w:color="auto"/>
              </w:divBdr>
            </w:div>
            <w:div w:id="902521612">
              <w:marLeft w:val="0"/>
              <w:marRight w:val="0"/>
              <w:marTop w:val="0"/>
              <w:marBottom w:val="0"/>
              <w:divBdr>
                <w:top w:val="none" w:sz="0" w:space="0" w:color="auto"/>
                <w:left w:val="none" w:sz="0" w:space="0" w:color="auto"/>
                <w:bottom w:val="none" w:sz="0" w:space="0" w:color="auto"/>
                <w:right w:val="none" w:sz="0" w:space="0" w:color="auto"/>
              </w:divBdr>
            </w:div>
            <w:div w:id="1670670723">
              <w:marLeft w:val="0"/>
              <w:marRight w:val="0"/>
              <w:marTop w:val="0"/>
              <w:marBottom w:val="0"/>
              <w:divBdr>
                <w:top w:val="none" w:sz="0" w:space="0" w:color="auto"/>
                <w:left w:val="none" w:sz="0" w:space="0" w:color="auto"/>
                <w:bottom w:val="none" w:sz="0" w:space="0" w:color="auto"/>
                <w:right w:val="none" w:sz="0" w:space="0" w:color="auto"/>
              </w:divBdr>
            </w:div>
            <w:div w:id="1715422552">
              <w:marLeft w:val="0"/>
              <w:marRight w:val="0"/>
              <w:marTop w:val="0"/>
              <w:marBottom w:val="0"/>
              <w:divBdr>
                <w:top w:val="none" w:sz="0" w:space="0" w:color="auto"/>
                <w:left w:val="none" w:sz="0" w:space="0" w:color="auto"/>
                <w:bottom w:val="none" w:sz="0" w:space="0" w:color="auto"/>
                <w:right w:val="none" w:sz="0" w:space="0" w:color="auto"/>
              </w:divBdr>
            </w:div>
            <w:div w:id="1760328494">
              <w:marLeft w:val="0"/>
              <w:marRight w:val="0"/>
              <w:marTop w:val="0"/>
              <w:marBottom w:val="0"/>
              <w:divBdr>
                <w:top w:val="none" w:sz="0" w:space="0" w:color="auto"/>
                <w:left w:val="none" w:sz="0" w:space="0" w:color="auto"/>
                <w:bottom w:val="none" w:sz="0" w:space="0" w:color="auto"/>
                <w:right w:val="none" w:sz="0" w:space="0" w:color="auto"/>
              </w:divBdr>
            </w:div>
            <w:div w:id="1040738298">
              <w:marLeft w:val="0"/>
              <w:marRight w:val="0"/>
              <w:marTop w:val="0"/>
              <w:marBottom w:val="0"/>
              <w:divBdr>
                <w:top w:val="none" w:sz="0" w:space="0" w:color="auto"/>
                <w:left w:val="none" w:sz="0" w:space="0" w:color="auto"/>
                <w:bottom w:val="none" w:sz="0" w:space="0" w:color="auto"/>
                <w:right w:val="none" w:sz="0" w:space="0" w:color="auto"/>
              </w:divBdr>
            </w:div>
            <w:div w:id="2044817144">
              <w:marLeft w:val="0"/>
              <w:marRight w:val="0"/>
              <w:marTop w:val="0"/>
              <w:marBottom w:val="0"/>
              <w:divBdr>
                <w:top w:val="none" w:sz="0" w:space="0" w:color="auto"/>
                <w:left w:val="none" w:sz="0" w:space="0" w:color="auto"/>
                <w:bottom w:val="none" w:sz="0" w:space="0" w:color="auto"/>
                <w:right w:val="none" w:sz="0" w:space="0" w:color="auto"/>
              </w:divBdr>
            </w:div>
            <w:div w:id="1370305255">
              <w:marLeft w:val="0"/>
              <w:marRight w:val="0"/>
              <w:marTop w:val="0"/>
              <w:marBottom w:val="0"/>
              <w:divBdr>
                <w:top w:val="none" w:sz="0" w:space="0" w:color="auto"/>
                <w:left w:val="none" w:sz="0" w:space="0" w:color="auto"/>
                <w:bottom w:val="none" w:sz="0" w:space="0" w:color="auto"/>
                <w:right w:val="none" w:sz="0" w:space="0" w:color="auto"/>
              </w:divBdr>
            </w:div>
            <w:div w:id="1359550666">
              <w:marLeft w:val="0"/>
              <w:marRight w:val="0"/>
              <w:marTop w:val="0"/>
              <w:marBottom w:val="0"/>
              <w:divBdr>
                <w:top w:val="none" w:sz="0" w:space="0" w:color="auto"/>
                <w:left w:val="none" w:sz="0" w:space="0" w:color="auto"/>
                <w:bottom w:val="none" w:sz="0" w:space="0" w:color="auto"/>
                <w:right w:val="none" w:sz="0" w:space="0" w:color="auto"/>
              </w:divBdr>
            </w:div>
            <w:div w:id="111829167">
              <w:marLeft w:val="0"/>
              <w:marRight w:val="0"/>
              <w:marTop w:val="0"/>
              <w:marBottom w:val="0"/>
              <w:divBdr>
                <w:top w:val="none" w:sz="0" w:space="0" w:color="auto"/>
                <w:left w:val="none" w:sz="0" w:space="0" w:color="auto"/>
                <w:bottom w:val="none" w:sz="0" w:space="0" w:color="auto"/>
                <w:right w:val="none" w:sz="0" w:space="0" w:color="auto"/>
              </w:divBdr>
            </w:div>
            <w:div w:id="848444140">
              <w:marLeft w:val="0"/>
              <w:marRight w:val="0"/>
              <w:marTop w:val="0"/>
              <w:marBottom w:val="0"/>
              <w:divBdr>
                <w:top w:val="none" w:sz="0" w:space="0" w:color="auto"/>
                <w:left w:val="none" w:sz="0" w:space="0" w:color="auto"/>
                <w:bottom w:val="none" w:sz="0" w:space="0" w:color="auto"/>
                <w:right w:val="none" w:sz="0" w:space="0" w:color="auto"/>
              </w:divBdr>
            </w:div>
            <w:div w:id="453839056">
              <w:marLeft w:val="0"/>
              <w:marRight w:val="0"/>
              <w:marTop w:val="0"/>
              <w:marBottom w:val="0"/>
              <w:divBdr>
                <w:top w:val="none" w:sz="0" w:space="0" w:color="auto"/>
                <w:left w:val="none" w:sz="0" w:space="0" w:color="auto"/>
                <w:bottom w:val="none" w:sz="0" w:space="0" w:color="auto"/>
                <w:right w:val="none" w:sz="0" w:space="0" w:color="auto"/>
              </w:divBdr>
            </w:div>
            <w:div w:id="274948526">
              <w:marLeft w:val="0"/>
              <w:marRight w:val="0"/>
              <w:marTop w:val="0"/>
              <w:marBottom w:val="0"/>
              <w:divBdr>
                <w:top w:val="none" w:sz="0" w:space="0" w:color="auto"/>
                <w:left w:val="none" w:sz="0" w:space="0" w:color="auto"/>
                <w:bottom w:val="none" w:sz="0" w:space="0" w:color="auto"/>
                <w:right w:val="none" w:sz="0" w:space="0" w:color="auto"/>
              </w:divBdr>
            </w:div>
            <w:div w:id="1973250810">
              <w:marLeft w:val="0"/>
              <w:marRight w:val="0"/>
              <w:marTop w:val="0"/>
              <w:marBottom w:val="0"/>
              <w:divBdr>
                <w:top w:val="none" w:sz="0" w:space="0" w:color="auto"/>
                <w:left w:val="none" w:sz="0" w:space="0" w:color="auto"/>
                <w:bottom w:val="none" w:sz="0" w:space="0" w:color="auto"/>
                <w:right w:val="none" w:sz="0" w:space="0" w:color="auto"/>
              </w:divBdr>
            </w:div>
            <w:div w:id="729690668">
              <w:marLeft w:val="0"/>
              <w:marRight w:val="0"/>
              <w:marTop w:val="0"/>
              <w:marBottom w:val="0"/>
              <w:divBdr>
                <w:top w:val="none" w:sz="0" w:space="0" w:color="auto"/>
                <w:left w:val="none" w:sz="0" w:space="0" w:color="auto"/>
                <w:bottom w:val="none" w:sz="0" w:space="0" w:color="auto"/>
                <w:right w:val="none" w:sz="0" w:space="0" w:color="auto"/>
              </w:divBdr>
            </w:div>
            <w:div w:id="1730760921">
              <w:marLeft w:val="0"/>
              <w:marRight w:val="0"/>
              <w:marTop w:val="0"/>
              <w:marBottom w:val="0"/>
              <w:divBdr>
                <w:top w:val="none" w:sz="0" w:space="0" w:color="auto"/>
                <w:left w:val="none" w:sz="0" w:space="0" w:color="auto"/>
                <w:bottom w:val="none" w:sz="0" w:space="0" w:color="auto"/>
                <w:right w:val="none" w:sz="0" w:space="0" w:color="auto"/>
              </w:divBdr>
            </w:div>
            <w:div w:id="805053064">
              <w:marLeft w:val="0"/>
              <w:marRight w:val="0"/>
              <w:marTop w:val="0"/>
              <w:marBottom w:val="0"/>
              <w:divBdr>
                <w:top w:val="none" w:sz="0" w:space="0" w:color="auto"/>
                <w:left w:val="none" w:sz="0" w:space="0" w:color="auto"/>
                <w:bottom w:val="none" w:sz="0" w:space="0" w:color="auto"/>
                <w:right w:val="none" w:sz="0" w:space="0" w:color="auto"/>
              </w:divBdr>
            </w:div>
            <w:div w:id="1553693834">
              <w:marLeft w:val="0"/>
              <w:marRight w:val="0"/>
              <w:marTop w:val="0"/>
              <w:marBottom w:val="0"/>
              <w:divBdr>
                <w:top w:val="none" w:sz="0" w:space="0" w:color="auto"/>
                <w:left w:val="none" w:sz="0" w:space="0" w:color="auto"/>
                <w:bottom w:val="none" w:sz="0" w:space="0" w:color="auto"/>
                <w:right w:val="none" w:sz="0" w:space="0" w:color="auto"/>
              </w:divBdr>
            </w:div>
            <w:div w:id="1820803433">
              <w:marLeft w:val="0"/>
              <w:marRight w:val="0"/>
              <w:marTop w:val="0"/>
              <w:marBottom w:val="0"/>
              <w:divBdr>
                <w:top w:val="none" w:sz="0" w:space="0" w:color="auto"/>
                <w:left w:val="none" w:sz="0" w:space="0" w:color="auto"/>
                <w:bottom w:val="none" w:sz="0" w:space="0" w:color="auto"/>
                <w:right w:val="none" w:sz="0" w:space="0" w:color="auto"/>
              </w:divBdr>
            </w:div>
            <w:div w:id="1989049129">
              <w:marLeft w:val="0"/>
              <w:marRight w:val="0"/>
              <w:marTop w:val="0"/>
              <w:marBottom w:val="0"/>
              <w:divBdr>
                <w:top w:val="none" w:sz="0" w:space="0" w:color="auto"/>
                <w:left w:val="none" w:sz="0" w:space="0" w:color="auto"/>
                <w:bottom w:val="none" w:sz="0" w:space="0" w:color="auto"/>
                <w:right w:val="none" w:sz="0" w:space="0" w:color="auto"/>
              </w:divBdr>
            </w:div>
            <w:div w:id="1847623607">
              <w:marLeft w:val="0"/>
              <w:marRight w:val="0"/>
              <w:marTop w:val="0"/>
              <w:marBottom w:val="0"/>
              <w:divBdr>
                <w:top w:val="none" w:sz="0" w:space="0" w:color="auto"/>
                <w:left w:val="none" w:sz="0" w:space="0" w:color="auto"/>
                <w:bottom w:val="none" w:sz="0" w:space="0" w:color="auto"/>
                <w:right w:val="none" w:sz="0" w:space="0" w:color="auto"/>
              </w:divBdr>
            </w:div>
            <w:div w:id="1032536567">
              <w:marLeft w:val="0"/>
              <w:marRight w:val="0"/>
              <w:marTop w:val="0"/>
              <w:marBottom w:val="0"/>
              <w:divBdr>
                <w:top w:val="none" w:sz="0" w:space="0" w:color="auto"/>
                <w:left w:val="none" w:sz="0" w:space="0" w:color="auto"/>
                <w:bottom w:val="none" w:sz="0" w:space="0" w:color="auto"/>
                <w:right w:val="none" w:sz="0" w:space="0" w:color="auto"/>
              </w:divBdr>
            </w:div>
            <w:div w:id="1215654601">
              <w:marLeft w:val="0"/>
              <w:marRight w:val="0"/>
              <w:marTop w:val="0"/>
              <w:marBottom w:val="0"/>
              <w:divBdr>
                <w:top w:val="none" w:sz="0" w:space="0" w:color="auto"/>
                <w:left w:val="none" w:sz="0" w:space="0" w:color="auto"/>
                <w:bottom w:val="none" w:sz="0" w:space="0" w:color="auto"/>
                <w:right w:val="none" w:sz="0" w:space="0" w:color="auto"/>
              </w:divBdr>
            </w:div>
            <w:div w:id="1315404680">
              <w:marLeft w:val="0"/>
              <w:marRight w:val="0"/>
              <w:marTop w:val="0"/>
              <w:marBottom w:val="0"/>
              <w:divBdr>
                <w:top w:val="none" w:sz="0" w:space="0" w:color="auto"/>
                <w:left w:val="none" w:sz="0" w:space="0" w:color="auto"/>
                <w:bottom w:val="none" w:sz="0" w:space="0" w:color="auto"/>
                <w:right w:val="none" w:sz="0" w:space="0" w:color="auto"/>
              </w:divBdr>
            </w:div>
            <w:div w:id="841236936">
              <w:marLeft w:val="0"/>
              <w:marRight w:val="0"/>
              <w:marTop w:val="0"/>
              <w:marBottom w:val="0"/>
              <w:divBdr>
                <w:top w:val="none" w:sz="0" w:space="0" w:color="auto"/>
                <w:left w:val="none" w:sz="0" w:space="0" w:color="auto"/>
                <w:bottom w:val="none" w:sz="0" w:space="0" w:color="auto"/>
                <w:right w:val="none" w:sz="0" w:space="0" w:color="auto"/>
              </w:divBdr>
            </w:div>
            <w:div w:id="814763538">
              <w:marLeft w:val="0"/>
              <w:marRight w:val="0"/>
              <w:marTop w:val="0"/>
              <w:marBottom w:val="0"/>
              <w:divBdr>
                <w:top w:val="none" w:sz="0" w:space="0" w:color="auto"/>
                <w:left w:val="none" w:sz="0" w:space="0" w:color="auto"/>
                <w:bottom w:val="none" w:sz="0" w:space="0" w:color="auto"/>
                <w:right w:val="none" w:sz="0" w:space="0" w:color="auto"/>
              </w:divBdr>
            </w:div>
            <w:div w:id="91771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7614">
      <w:bodyDiv w:val="1"/>
      <w:marLeft w:val="0"/>
      <w:marRight w:val="0"/>
      <w:marTop w:val="0"/>
      <w:marBottom w:val="0"/>
      <w:divBdr>
        <w:top w:val="none" w:sz="0" w:space="0" w:color="auto"/>
        <w:left w:val="none" w:sz="0" w:space="0" w:color="auto"/>
        <w:bottom w:val="none" w:sz="0" w:space="0" w:color="auto"/>
        <w:right w:val="none" w:sz="0" w:space="0" w:color="auto"/>
      </w:divBdr>
      <w:divsChild>
        <w:div w:id="210265763">
          <w:marLeft w:val="0"/>
          <w:marRight w:val="0"/>
          <w:marTop w:val="0"/>
          <w:marBottom w:val="0"/>
          <w:divBdr>
            <w:top w:val="none" w:sz="0" w:space="0" w:color="auto"/>
            <w:left w:val="none" w:sz="0" w:space="0" w:color="auto"/>
            <w:bottom w:val="none" w:sz="0" w:space="0" w:color="auto"/>
            <w:right w:val="none" w:sz="0" w:space="0" w:color="auto"/>
          </w:divBdr>
          <w:divsChild>
            <w:div w:id="26612838">
              <w:marLeft w:val="0"/>
              <w:marRight w:val="0"/>
              <w:marTop w:val="0"/>
              <w:marBottom w:val="0"/>
              <w:divBdr>
                <w:top w:val="none" w:sz="0" w:space="0" w:color="auto"/>
                <w:left w:val="none" w:sz="0" w:space="0" w:color="auto"/>
                <w:bottom w:val="none" w:sz="0" w:space="0" w:color="auto"/>
                <w:right w:val="none" w:sz="0" w:space="0" w:color="auto"/>
              </w:divBdr>
            </w:div>
            <w:div w:id="459494034">
              <w:marLeft w:val="0"/>
              <w:marRight w:val="0"/>
              <w:marTop w:val="0"/>
              <w:marBottom w:val="0"/>
              <w:divBdr>
                <w:top w:val="none" w:sz="0" w:space="0" w:color="auto"/>
                <w:left w:val="none" w:sz="0" w:space="0" w:color="auto"/>
                <w:bottom w:val="none" w:sz="0" w:space="0" w:color="auto"/>
                <w:right w:val="none" w:sz="0" w:space="0" w:color="auto"/>
              </w:divBdr>
            </w:div>
            <w:div w:id="1039937624">
              <w:marLeft w:val="0"/>
              <w:marRight w:val="0"/>
              <w:marTop w:val="0"/>
              <w:marBottom w:val="0"/>
              <w:divBdr>
                <w:top w:val="none" w:sz="0" w:space="0" w:color="auto"/>
                <w:left w:val="none" w:sz="0" w:space="0" w:color="auto"/>
                <w:bottom w:val="none" w:sz="0" w:space="0" w:color="auto"/>
                <w:right w:val="none" w:sz="0" w:space="0" w:color="auto"/>
              </w:divBdr>
            </w:div>
            <w:div w:id="1091390397">
              <w:marLeft w:val="0"/>
              <w:marRight w:val="0"/>
              <w:marTop w:val="0"/>
              <w:marBottom w:val="0"/>
              <w:divBdr>
                <w:top w:val="none" w:sz="0" w:space="0" w:color="auto"/>
                <w:left w:val="none" w:sz="0" w:space="0" w:color="auto"/>
                <w:bottom w:val="none" w:sz="0" w:space="0" w:color="auto"/>
                <w:right w:val="none" w:sz="0" w:space="0" w:color="auto"/>
              </w:divBdr>
            </w:div>
            <w:div w:id="552542882">
              <w:marLeft w:val="0"/>
              <w:marRight w:val="0"/>
              <w:marTop w:val="0"/>
              <w:marBottom w:val="0"/>
              <w:divBdr>
                <w:top w:val="none" w:sz="0" w:space="0" w:color="auto"/>
                <w:left w:val="none" w:sz="0" w:space="0" w:color="auto"/>
                <w:bottom w:val="none" w:sz="0" w:space="0" w:color="auto"/>
                <w:right w:val="none" w:sz="0" w:space="0" w:color="auto"/>
              </w:divBdr>
            </w:div>
            <w:div w:id="821435261">
              <w:marLeft w:val="0"/>
              <w:marRight w:val="0"/>
              <w:marTop w:val="0"/>
              <w:marBottom w:val="0"/>
              <w:divBdr>
                <w:top w:val="none" w:sz="0" w:space="0" w:color="auto"/>
                <w:left w:val="none" w:sz="0" w:space="0" w:color="auto"/>
                <w:bottom w:val="none" w:sz="0" w:space="0" w:color="auto"/>
                <w:right w:val="none" w:sz="0" w:space="0" w:color="auto"/>
              </w:divBdr>
            </w:div>
            <w:div w:id="517816520">
              <w:marLeft w:val="0"/>
              <w:marRight w:val="0"/>
              <w:marTop w:val="0"/>
              <w:marBottom w:val="0"/>
              <w:divBdr>
                <w:top w:val="none" w:sz="0" w:space="0" w:color="auto"/>
                <w:left w:val="none" w:sz="0" w:space="0" w:color="auto"/>
                <w:bottom w:val="none" w:sz="0" w:space="0" w:color="auto"/>
                <w:right w:val="none" w:sz="0" w:space="0" w:color="auto"/>
              </w:divBdr>
            </w:div>
            <w:div w:id="1445686629">
              <w:marLeft w:val="0"/>
              <w:marRight w:val="0"/>
              <w:marTop w:val="0"/>
              <w:marBottom w:val="0"/>
              <w:divBdr>
                <w:top w:val="none" w:sz="0" w:space="0" w:color="auto"/>
                <w:left w:val="none" w:sz="0" w:space="0" w:color="auto"/>
                <w:bottom w:val="none" w:sz="0" w:space="0" w:color="auto"/>
                <w:right w:val="none" w:sz="0" w:space="0" w:color="auto"/>
              </w:divBdr>
            </w:div>
            <w:div w:id="1566987775">
              <w:marLeft w:val="0"/>
              <w:marRight w:val="0"/>
              <w:marTop w:val="0"/>
              <w:marBottom w:val="0"/>
              <w:divBdr>
                <w:top w:val="none" w:sz="0" w:space="0" w:color="auto"/>
                <w:left w:val="none" w:sz="0" w:space="0" w:color="auto"/>
                <w:bottom w:val="none" w:sz="0" w:space="0" w:color="auto"/>
                <w:right w:val="none" w:sz="0" w:space="0" w:color="auto"/>
              </w:divBdr>
            </w:div>
            <w:div w:id="803694969">
              <w:marLeft w:val="0"/>
              <w:marRight w:val="0"/>
              <w:marTop w:val="0"/>
              <w:marBottom w:val="0"/>
              <w:divBdr>
                <w:top w:val="none" w:sz="0" w:space="0" w:color="auto"/>
                <w:left w:val="none" w:sz="0" w:space="0" w:color="auto"/>
                <w:bottom w:val="none" w:sz="0" w:space="0" w:color="auto"/>
                <w:right w:val="none" w:sz="0" w:space="0" w:color="auto"/>
              </w:divBdr>
            </w:div>
            <w:div w:id="1834176701">
              <w:marLeft w:val="0"/>
              <w:marRight w:val="0"/>
              <w:marTop w:val="0"/>
              <w:marBottom w:val="0"/>
              <w:divBdr>
                <w:top w:val="none" w:sz="0" w:space="0" w:color="auto"/>
                <w:left w:val="none" w:sz="0" w:space="0" w:color="auto"/>
                <w:bottom w:val="none" w:sz="0" w:space="0" w:color="auto"/>
                <w:right w:val="none" w:sz="0" w:space="0" w:color="auto"/>
              </w:divBdr>
            </w:div>
            <w:div w:id="299924303">
              <w:marLeft w:val="0"/>
              <w:marRight w:val="0"/>
              <w:marTop w:val="0"/>
              <w:marBottom w:val="0"/>
              <w:divBdr>
                <w:top w:val="none" w:sz="0" w:space="0" w:color="auto"/>
                <w:left w:val="none" w:sz="0" w:space="0" w:color="auto"/>
                <w:bottom w:val="none" w:sz="0" w:space="0" w:color="auto"/>
                <w:right w:val="none" w:sz="0" w:space="0" w:color="auto"/>
              </w:divBdr>
            </w:div>
            <w:div w:id="710694725">
              <w:marLeft w:val="0"/>
              <w:marRight w:val="0"/>
              <w:marTop w:val="0"/>
              <w:marBottom w:val="0"/>
              <w:divBdr>
                <w:top w:val="none" w:sz="0" w:space="0" w:color="auto"/>
                <w:left w:val="none" w:sz="0" w:space="0" w:color="auto"/>
                <w:bottom w:val="none" w:sz="0" w:space="0" w:color="auto"/>
                <w:right w:val="none" w:sz="0" w:space="0" w:color="auto"/>
              </w:divBdr>
            </w:div>
            <w:div w:id="200287658">
              <w:marLeft w:val="0"/>
              <w:marRight w:val="0"/>
              <w:marTop w:val="0"/>
              <w:marBottom w:val="0"/>
              <w:divBdr>
                <w:top w:val="none" w:sz="0" w:space="0" w:color="auto"/>
                <w:left w:val="none" w:sz="0" w:space="0" w:color="auto"/>
                <w:bottom w:val="none" w:sz="0" w:space="0" w:color="auto"/>
                <w:right w:val="none" w:sz="0" w:space="0" w:color="auto"/>
              </w:divBdr>
            </w:div>
            <w:div w:id="1967815402">
              <w:marLeft w:val="0"/>
              <w:marRight w:val="0"/>
              <w:marTop w:val="0"/>
              <w:marBottom w:val="0"/>
              <w:divBdr>
                <w:top w:val="none" w:sz="0" w:space="0" w:color="auto"/>
                <w:left w:val="none" w:sz="0" w:space="0" w:color="auto"/>
                <w:bottom w:val="none" w:sz="0" w:space="0" w:color="auto"/>
                <w:right w:val="none" w:sz="0" w:space="0" w:color="auto"/>
              </w:divBdr>
            </w:div>
            <w:div w:id="2104297645">
              <w:marLeft w:val="0"/>
              <w:marRight w:val="0"/>
              <w:marTop w:val="0"/>
              <w:marBottom w:val="0"/>
              <w:divBdr>
                <w:top w:val="none" w:sz="0" w:space="0" w:color="auto"/>
                <w:left w:val="none" w:sz="0" w:space="0" w:color="auto"/>
                <w:bottom w:val="none" w:sz="0" w:space="0" w:color="auto"/>
                <w:right w:val="none" w:sz="0" w:space="0" w:color="auto"/>
              </w:divBdr>
            </w:div>
            <w:div w:id="1303659242">
              <w:marLeft w:val="0"/>
              <w:marRight w:val="0"/>
              <w:marTop w:val="0"/>
              <w:marBottom w:val="0"/>
              <w:divBdr>
                <w:top w:val="none" w:sz="0" w:space="0" w:color="auto"/>
                <w:left w:val="none" w:sz="0" w:space="0" w:color="auto"/>
                <w:bottom w:val="none" w:sz="0" w:space="0" w:color="auto"/>
                <w:right w:val="none" w:sz="0" w:space="0" w:color="auto"/>
              </w:divBdr>
            </w:div>
            <w:div w:id="361830032">
              <w:marLeft w:val="0"/>
              <w:marRight w:val="0"/>
              <w:marTop w:val="0"/>
              <w:marBottom w:val="0"/>
              <w:divBdr>
                <w:top w:val="none" w:sz="0" w:space="0" w:color="auto"/>
                <w:left w:val="none" w:sz="0" w:space="0" w:color="auto"/>
                <w:bottom w:val="none" w:sz="0" w:space="0" w:color="auto"/>
                <w:right w:val="none" w:sz="0" w:space="0" w:color="auto"/>
              </w:divBdr>
            </w:div>
            <w:div w:id="814299274">
              <w:marLeft w:val="0"/>
              <w:marRight w:val="0"/>
              <w:marTop w:val="0"/>
              <w:marBottom w:val="0"/>
              <w:divBdr>
                <w:top w:val="none" w:sz="0" w:space="0" w:color="auto"/>
                <w:left w:val="none" w:sz="0" w:space="0" w:color="auto"/>
                <w:bottom w:val="none" w:sz="0" w:space="0" w:color="auto"/>
                <w:right w:val="none" w:sz="0" w:space="0" w:color="auto"/>
              </w:divBdr>
            </w:div>
            <w:div w:id="497308150">
              <w:marLeft w:val="0"/>
              <w:marRight w:val="0"/>
              <w:marTop w:val="0"/>
              <w:marBottom w:val="0"/>
              <w:divBdr>
                <w:top w:val="none" w:sz="0" w:space="0" w:color="auto"/>
                <w:left w:val="none" w:sz="0" w:space="0" w:color="auto"/>
                <w:bottom w:val="none" w:sz="0" w:space="0" w:color="auto"/>
                <w:right w:val="none" w:sz="0" w:space="0" w:color="auto"/>
              </w:divBdr>
            </w:div>
            <w:div w:id="1801801220">
              <w:marLeft w:val="0"/>
              <w:marRight w:val="0"/>
              <w:marTop w:val="0"/>
              <w:marBottom w:val="0"/>
              <w:divBdr>
                <w:top w:val="none" w:sz="0" w:space="0" w:color="auto"/>
                <w:left w:val="none" w:sz="0" w:space="0" w:color="auto"/>
                <w:bottom w:val="none" w:sz="0" w:space="0" w:color="auto"/>
                <w:right w:val="none" w:sz="0" w:space="0" w:color="auto"/>
              </w:divBdr>
            </w:div>
            <w:div w:id="2081169619">
              <w:marLeft w:val="0"/>
              <w:marRight w:val="0"/>
              <w:marTop w:val="0"/>
              <w:marBottom w:val="0"/>
              <w:divBdr>
                <w:top w:val="none" w:sz="0" w:space="0" w:color="auto"/>
                <w:left w:val="none" w:sz="0" w:space="0" w:color="auto"/>
                <w:bottom w:val="none" w:sz="0" w:space="0" w:color="auto"/>
                <w:right w:val="none" w:sz="0" w:space="0" w:color="auto"/>
              </w:divBdr>
            </w:div>
            <w:div w:id="1490946984">
              <w:marLeft w:val="0"/>
              <w:marRight w:val="0"/>
              <w:marTop w:val="0"/>
              <w:marBottom w:val="0"/>
              <w:divBdr>
                <w:top w:val="none" w:sz="0" w:space="0" w:color="auto"/>
                <w:left w:val="none" w:sz="0" w:space="0" w:color="auto"/>
                <w:bottom w:val="none" w:sz="0" w:space="0" w:color="auto"/>
                <w:right w:val="none" w:sz="0" w:space="0" w:color="auto"/>
              </w:divBdr>
            </w:div>
            <w:div w:id="959729814">
              <w:marLeft w:val="0"/>
              <w:marRight w:val="0"/>
              <w:marTop w:val="0"/>
              <w:marBottom w:val="0"/>
              <w:divBdr>
                <w:top w:val="none" w:sz="0" w:space="0" w:color="auto"/>
                <w:left w:val="none" w:sz="0" w:space="0" w:color="auto"/>
                <w:bottom w:val="none" w:sz="0" w:space="0" w:color="auto"/>
                <w:right w:val="none" w:sz="0" w:space="0" w:color="auto"/>
              </w:divBdr>
            </w:div>
            <w:div w:id="894125766">
              <w:marLeft w:val="0"/>
              <w:marRight w:val="0"/>
              <w:marTop w:val="0"/>
              <w:marBottom w:val="0"/>
              <w:divBdr>
                <w:top w:val="none" w:sz="0" w:space="0" w:color="auto"/>
                <w:left w:val="none" w:sz="0" w:space="0" w:color="auto"/>
                <w:bottom w:val="none" w:sz="0" w:space="0" w:color="auto"/>
                <w:right w:val="none" w:sz="0" w:space="0" w:color="auto"/>
              </w:divBdr>
            </w:div>
            <w:div w:id="794716352">
              <w:marLeft w:val="0"/>
              <w:marRight w:val="0"/>
              <w:marTop w:val="0"/>
              <w:marBottom w:val="0"/>
              <w:divBdr>
                <w:top w:val="none" w:sz="0" w:space="0" w:color="auto"/>
                <w:left w:val="none" w:sz="0" w:space="0" w:color="auto"/>
                <w:bottom w:val="none" w:sz="0" w:space="0" w:color="auto"/>
                <w:right w:val="none" w:sz="0" w:space="0" w:color="auto"/>
              </w:divBdr>
            </w:div>
            <w:div w:id="989358992">
              <w:marLeft w:val="0"/>
              <w:marRight w:val="0"/>
              <w:marTop w:val="0"/>
              <w:marBottom w:val="0"/>
              <w:divBdr>
                <w:top w:val="none" w:sz="0" w:space="0" w:color="auto"/>
                <w:left w:val="none" w:sz="0" w:space="0" w:color="auto"/>
                <w:bottom w:val="none" w:sz="0" w:space="0" w:color="auto"/>
                <w:right w:val="none" w:sz="0" w:space="0" w:color="auto"/>
              </w:divBdr>
            </w:div>
            <w:div w:id="298919341">
              <w:marLeft w:val="0"/>
              <w:marRight w:val="0"/>
              <w:marTop w:val="0"/>
              <w:marBottom w:val="0"/>
              <w:divBdr>
                <w:top w:val="none" w:sz="0" w:space="0" w:color="auto"/>
                <w:left w:val="none" w:sz="0" w:space="0" w:color="auto"/>
                <w:bottom w:val="none" w:sz="0" w:space="0" w:color="auto"/>
                <w:right w:val="none" w:sz="0" w:space="0" w:color="auto"/>
              </w:divBdr>
            </w:div>
            <w:div w:id="2064940890">
              <w:marLeft w:val="0"/>
              <w:marRight w:val="0"/>
              <w:marTop w:val="0"/>
              <w:marBottom w:val="0"/>
              <w:divBdr>
                <w:top w:val="none" w:sz="0" w:space="0" w:color="auto"/>
                <w:left w:val="none" w:sz="0" w:space="0" w:color="auto"/>
                <w:bottom w:val="none" w:sz="0" w:space="0" w:color="auto"/>
                <w:right w:val="none" w:sz="0" w:space="0" w:color="auto"/>
              </w:divBdr>
            </w:div>
            <w:div w:id="1597787361">
              <w:marLeft w:val="0"/>
              <w:marRight w:val="0"/>
              <w:marTop w:val="0"/>
              <w:marBottom w:val="0"/>
              <w:divBdr>
                <w:top w:val="none" w:sz="0" w:space="0" w:color="auto"/>
                <w:left w:val="none" w:sz="0" w:space="0" w:color="auto"/>
                <w:bottom w:val="none" w:sz="0" w:space="0" w:color="auto"/>
                <w:right w:val="none" w:sz="0" w:space="0" w:color="auto"/>
              </w:divBdr>
            </w:div>
            <w:div w:id="21064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7746">
      <w:bodyDiv w:val="1"/>
      <w:marLeft w:val="0"/>
      <w:marRight w:val="0"/>
      <w:marTop w:val="0"/>
      <w:marBottom w:val="0"/>
      <w:divBdr>
        <w:top w:val="none" w:sz="0" w:space="0" w:color="auto"/>
        <w:left w:val="none" w:sz="0" w:space="0" w:color="auto"/>
        <w:bottom w:val="none" w:sz="0" w:space="0" w:color="auto"/>
        <w:right w:val="none" w:sz="0" w:space="0" w:color="auto"/>
      </w:divBdr>
      <w:divsChild>
        <w:div w:id="2006206327">
          <w:marLeft w:val="0"/>
          <w:marRight w:val="0"/>
          <w:marTop w:val="0"/>
          <w:marBottom w:val="0"/>
          <w:divBdr>
            <w:top w:val="none" w:sz="0" w:space="0" w:color="auto"/>
            <w:left w:val="none" w:sz="0" w:space="0" w:color="auto"/>
            <w:bottom w:val="none" w:sz="0" w:space="0" w:color="auto"/>
            <w:right w:val="none" w:sz="0" w:space="0" w:color="auto"/>
          </w:divBdr>
          <w:divsChild>
            <w:div w:id="1391611630">
              <w:marLeft w:val="0"/>
              <w:marRight w:val="0"/>
              <w:marTop w:val="0"/>
              <w:marBottom w:val="0"/>
              <w:divBdr>
                <w:top w:val="none" w:sz="0" w:space="0" w:color="auto"/>
                <w:left w:val="none" w:sz="0" w:space="0" w:color="auto"/>
                <w:bottom w:val="none" w:sz="0" w:space="0" w:color="auto"/>
                <w:right w:val="none" w:sz="0" w:space="0" w:color="auto"/>
              </w:divBdr>
            </w:div>
            <w:div w:id="370569634">
              <w:marLeft w:val="0"/>
              <w:marRight w:val="0"/>
              <w:marTop w:val="0"/>
              <w:marBottom w:val="0"/>
              <w:divBdr>
                <w:top w:val="none" w:sz="0" w:space="0" w:color="auto"/>
                <w:left w:val="none" w:sz="0" w:space="0" w:color="auto"/>
                <w:bottom w:val="none" w:sz="0" w:space="0" w:color="auto"/>
                <w:right w:val="none" w:sz="0" w:space="0" w:color="auto"/>
              </w:divBdr>
            </w:div>
            <w:div w:id="246578274">
              <w:marLeft w:val="0"/>
              <w:marRight w:val="0"/>
              <w:marTop w:val="0"/>
              <w:marBottom w:val="0"/>
              <w:divBdr>
                <w:top w:val="none" w:sz="0" w:space="0" w:color="auto"/>
                <w:left w:val="none" w:sz="0" w:space="0" w:color="auto"/>
                <w:bottom w:val="none" w:sz="0" w:space="0" w:color="auto"/>
                <w:right w:val="none" w:sz="0" w:space="0" w:color="auto"/>
              </w:divBdr>
            </w:div>
            <w:div w:id="1764448171">
              <w:marLeft w:val="0"/>
              <w:marRight w:val="0"/>
              <w:marTop w:val="0"/>
              <w:marBottom w:val="0"/>
              <w:divBdr>
                <w:top w:val="none" w:sz="0" w:space="0" w:color="auto"/>
                <w:left w:val="none" w:sz="0" w:space="0" w:color="auto"/>
                <w:bottom w:val="none" w:sz="0" w:space="0" w:color="auto"/>
                <w:right w:val="none" w:sz="0" w:space="0" w:color="auto"/>
              </w:divBdr>
            </w:div>
            <w:div w:id="1645961291">
              <w:marLeft w:val="0"/>
              <w:marRight w:val="0"/>
              <w:marTop w:val="0"/>
              <w:marBottom w:val="0"/>
              <w:divBdr>
                <w:top w:val="none" w:sz="0" w:space="0" w:color="auto"/>
                <w:left w:val="none" w:sz="0" w:space="0" w:color="auto"/>
                <w:bottom w:val="none" w:sz="0" w:space="0" w:color="auto"/>
                <w:right w:val="none" w:sz="0" w:space="0" w:color="auto"/>
              </w:divBdr>
            </w:div>
            <w:div w:id="1206987987">
              <w:marLeft w:val="0"/>
              <w:marRight w:val="0"/>
              <w:marTop w:val="0"/>
              <w:marBottom w:val="0"/>
              <w:divBdr>
                <w:top w:val="none" w:sz="0" w:space="0" w:color="auto"/>
                <w:left w:val="none" w:sz="0" w:space="0" w:color="auto"/>
                <w:bottom w:val="none" w:sz="0" w:space="0" w:color="auto"/>
                <w:right w:val="none" w:sz="0" w:space="0" w:color="auto"/>
              </w:divBdr>
            </w:div>
            <w:div w:id="915093894">
              <w:marLeft w:val="0"/>
              <w:marRight w:val="0"/>
              <w:marTop w:val="0"/>
              <w:marBottom w:val="0"/>
              <w:divBdr>
                <w:top w:val="none" w:sz="0" w:space="0" w:color="auto"/>
                <w:left w:val="none" w:sz="0" w:space="0" w:color="auto"/>
                <w:bottom w:val="none" w:sz="0" w:space="0" w:color="auto"/>
                <w:right w:val="none" w:sz="0" w:space="0" w:color="auto"/>
              </w:divBdr>
            </w:div>
            <w:div w:id="1799496603">
              <w:marLeft w:val="0"/>
              <w:marRight w:val="0"/>
              <w:marTop w:val="0"/>
              <w:marBottom w:val="0"/>
              <w:divBdr>
                <w:top w:val="none" w:sz="0" w:space="0" w:color="auto"/>
                <w:left w:val="none" w:sz="0" w:space="0" w:color="auto"/>
                <w:bottom w:val="none" w:sz="0" w:space="0" w:color="auto"/>
                <w:right w:val="none" w:sz="0" w:space="0" w:color="auto"/>
              </w:divBdr>
            </w:div>
            <w:div w:id="26756544">
              <w:marLeft w:val="0"/>
              <w:marRight w:val="0"/>
              <w:marTop w:val="0"/>
              <w:marBottom w:val="0"/>
              <w:divBdr>
                <w:top w:val="none" w:sz="0" w:space="0" w:color="auto"/>
                <w:left w:val="none" w:sz="0" w:space="0" w:color="auto"/>
                <w:bottom w:val="none" w:sz="0" w:space="0" w:color="auto"/>
                <w:right w:val="none" w:sz="0" w:space="0" w:color="auto"/>
              </w:divBdr>
            </w:div>
            <w:div w:id="2014991133">
              <w:marLeft w:val="0"/>
              <w:marRight w:val="0"/>
              <w:marTop w:val="0"/>
              <w:marBottom w:val="0"/>
              <w:divBdr>
                <w:top w:val="none" w:sz="0" w:space="0" w:color="auto"/>
                <w:left w:val="none" w:sz="0" w:space="0" w:color="auto"/>
                <w:bottom w:val="none" w:sz="0" w:space="0" w:color="auto"/>
                <w:right w:val="none" w:sz="0" w:space="0" w:color="auto"/>
              </w:divBdr>
            </w:div>
            <w:div w:id="278688534">
              <w:marLeft w:val="0"/>
              <w:marRight w:val="0"/>
              <w:marTop w:val="0"/>
              <w:marBottom w:val="0"/>
              <w:divBdr>
                <w:top w:val="none" w:sz="0" w:space="0" w:color="auto"/>
                <w:left w:val="none" w:sz="0" w:space="0" w:color="auto"/>
                <w:bottom w:val="none" w:sz="0" w:space="0" w:color="auto"/>
                <w:right w:val="none" w:sz="0" w:space="0" w:color="auto"/>
              </w:divBdr>
            </w:div>
            <w:div w:id="1276905256">
              <w:marLeft w:val="0"/>
              <w:marRight w:val="0"/>
              <w:marTop w:val="0"/>
              <w:marBottom w:val="0"/>
              <w:divBdr>
                <w:top w:val="none" w:sz="0" w:space="0" w:color="auto"/>
                <w:left w:val="none" w:sz="0" w:space="0" w:color="auto"/>
                <w:bottom w:val="none" w:sz="0" w:space="0" w:color="auto"/>
                <w:right w:val="none" w:sz="0" w:space="0" w:color="auto"/>
              </w:divBdr>
            </w:div>
            <w:div w:id="472450663">
              <w:marLeft w:val="0"/>
              <w:marRight w:val="0"/>
              <w:marTop w:val="0"/>
              <w:marBottom w:val="0"/>
              <w:divBdr>
                <w:top w:val="none" w:sz="0" w:space="0" w:color="auto"/>
                <w:left w:val="none" w:sz="0" w:space="0" w:color="auto"/>
                <w:bottom w:val="none" w:sz="0" w:space="0" w:color="auto"/>
                <w:right w:val="none" w:sz="0" w:space="0" w:color="auto"/>
              </w:divBdr>
            </w:div>
            <w:div w:id="492718631">
              <w:marLeft w:val="0"/>
              <w:marRight w:val="0"/>
              <w:marTop w:val="0"/>
              <w:marBottom w:val="0"/>
              <w:divBdr>
                <w:top w:val="none" w:sz="0" w:space="0" w:color="auto"/>
                <w:left w:val="none" w:sz="0" w:space="0" w:color="auto"/>
                <w:bottom w:val="none" w:sz="0" w:space="0" w:color="auto"/>
                <w:right w:val="none" w:sz="0" w:space="0" w:color="auto"/>
              </w:divBdr>
            </w:div>
            <w:div w:id="1574923306">
              <w:marLeft w:val="0"/>
              <w:marRight w:val="0"/>
              <w:marTop w:val="0"/>
              <w:marBottom w:val="0"/>
              <w:divBdr>
                <w:top w:val="none" w:sz="0" w:space="0" w:color="auto"/>
                <w:left w:val="none" w:sz="0" w:space="0" w:color="auto"/>
                <w:bottom w:val="none" w:sz="0" w:space="0" w:color="auto"/>
                <w:right w:val="none" w:sz="0" w:space="0" w:color="auto"/>
              </w:divBdr>
            </w:div>
            <w:div w:id="800148275">
              <w:marLeft w:val="0"/>
              <w:marRight w:val="0"/>
              <w:marTop w:val="0"/>
              <w:marBottom w:val="0"/>
              <w:divBdr>
                <w:top w:val="none" w:sz="0" w:space="0" w:color="auto"/>
                <w:left w:val="none" w:sz="0" w:space="0" w:color="auto"/>
                <w:bottom w:val="none" w:sz="0" w:space="0" w:color="auto"/>
                <w:right w:val="none" w:sz="0" w:space="0" w:color="auto"/>
              </w:divBdr>
            </w:div>
            <w:div w:id="104815942">
              <w:marLeft w:val="0"/>
              <w:marRight w:val="0"/>
              <w:marTop w:val="0"/>
              <w:marBottom w:val="0"/>
              <w:divBdr>
                <w:top w:val="none" w:sz="0" w:space="0" w:color="auto"/>
                <w:left w:val="none" w:sz="0" w:space="0" w:color="auto"/>
                <w:bottom w:val="none" w:sz="0" w:space="0" w:color="auto"/>
                <w:right w:val="none" w:sz="0" w:space="0" w:color="auto"/>
              </w:divBdr>
            </w:div>
            <w:div w:id="1969580402">
              <w:marLeft w:val="0"/>
              <w:marRight w:val="0"/>
              <w:marTop w:val="0"/>
              <w:marBottom w:val="0"/>
              <w:divBdr>
                <w:top w:val="none" w:sz="0" w:space="0" w:color="auto"/>
                <w:left w:val="none" w:sz="0" w:space="0" w:color="auto"/>
                <w:bottom w:val="none" w:sz="0" w:space="0" w:color="auto"/>
                <w:right w:val="none" w:sz="0" w:space="0" w:color="auto"/>
              </w:divBdr>
            </w:div>
            <w:div w:id="1396784706">
              <w:marLeft w:val="0"/>
              <w:marRight w:val="0"/>
              <w:marTop w:val="0"/>
              <w:marBottom w:val="0"/>
              <w:divBdr>
                <w:top w:val="none" w:sz="0" w:space="0" w:color="auto"/>
                <w:left w:val="none" w:sz="0" w:space="0" w:color="auto"/>
                <w:bottom w:val="none" w:sz="0" w:space="0" w:color="auto"/>
                <w:right w:val="none" w:sz="0" w:space="0" w:color="auto"/>
              </w:divBdr>
            </w:div>
            <w:div w:id="2045207363">
              <w:marLeft w:val="0"/>
              <w:marRight w:val="0"/>
              <w:marTop w:val="0"/>
              <w:marBottom w:val="0"/>
              <w:divBdr>
                <w:top w:val="none" w:sz="0" w:space="0" w:color="auto"/>
                <w:left w:val="none" w:sz="0" w:space="0" w:color="auto"/>
                <w:bottom w:val="none" w:sz="0" w:space="0" w:color="auto"/>
                <w:right w:val="none" w:sz="0" w:space="0" w:color="auto"/>
              </w:divBdr>
            </w:div>
            <w:div w:id="862286521">
              <w:marLeft w:val="0"/>
              <w:marRight w:val="0"/>
              <w:marTop w:val="0"/>
              <w:marBottom w:val="0"/>
              <w:divBdr>
                <w:top w:val="none" w:sz="0" w:space="0" w:color="auto"/>
                <w:left w:val="none" w:sz="0" w:space="0" w:color="auto"/>
                <w:bottom w:val="none" w:sz="0" w:space="0" w:color="auto"/>
                <w:right w:val="none" w:sz="0" w:space="0" w:color="auto"/>
              </w:divBdr>
            </w:div>
            <w:div w:id="1467772436">
              <w:marLeft w:val="0"/>
              <w:marRight w:val="0"/>
              <w:marTop w:val="0"/>
              <w:marBottom w:val="0"/>
              <w:divBdr>
                <w:top w:val="none" w:sz="0" w:space="0" w:color="auto"/>
                <w:left w:val="none" w:sz="0" w:space="0" w:color="auto"/>
                <w:bottom w:val="none" w:sz="0" w:space="0" w:color="auto"/>
                <w:right w:val="none" w:sz="0" w:space="0" w:color="auto"/>
              </w:divBdr>
            </w:div>
            <w:div w:id="796024148">
              <w:marLeft w:val="0"/>
              <w:marRight w:val="0"/>
              <w:marTop w:val="0"/>
              <w:marBottom w:val="0"/>
              <w:divBdr>
                <w:top w:val="none" w:sz="0" w:space="0" w:color="auto"/>
                <w:left w:val="none" w:sz="0" w:space="0" w:color="auto"/>
                <w:bottom w:val="none" w:sz="0" w:space="0" w:color="auto"/>
                <w:right w:val="none" w:sz="0" w:space="0" w:color="auto"/>
              </w:divBdr>
            </w:div>
            <w:div w:id="145364548">
              <w:marLeft w:val="0"/>
              <w:marRight w:val="0"/>
              <w:marTop w:val="0"/>
              <w:marBottom w:val="0"/>
              <w:divBdr>
                <w:top w:val="none" w:sz="0" w:space="0" w:color="auto"/>
                <w:left w:val="none" w:sz="0" w:space="0" w:color="auto"/>
                <w:bottom w:val="none" w:sz="0" w:space="0" w:color="auto"/>
                <w:right w:val="none" w:sz="0" w:space="0" w:color="auto"/>
              </w:divBdr>
            </w:div>
            <w:div w:id="899822699">
              <w:marLeft w:val="0"/>
              <w:marRight w:val="0"/>
              <w:marTop w:val="0"/>
              <w:marBottom w:val="0"/>
              <w:divBdr>
                <w:top w:val="none" w:sz="0" w:space="0" w:color="auto"/>
                <w:left w:val="none" w:sz="0" w:space="0" w:color="auto"/>
                <w:bottom w:val="none" w:sz="0" w:space="0" w:color="auto"/>
                <w:right w:val="none" w:sz="0" w:space="0" w:color="auto"/>
              </w:divBdr>
            </w:div>
            <w:div w:id="327057356">
              <w:marLeft w:val="0"/>
              <w:marRight w:val="0"/>
              <w:marTop w:val="0"/>
              <w:marBottom w:val="0"/>
              <w:divBdr>
                <w:top w:val="none" w:sz="0" w:space="0" w:color="auto"/>
                <w:left w:val="none" w:sz="0" w:space="0" w:color="auto"/>
                <w:bottom w:val="none" w:sz="0" w:space="0" w:color="auto"/>
                <w:right w:val="none" w:sz="0" w:space="0" w:color="auto"/>
              </w:divBdr>
            </w:div>
            <w:div w:id="1718820520">
              <w:marLeft w:val="0"/>
              <w:marRight w:val="0"/>
              <w:marTop w:val="0"/>
              <w:marBottom w:val="0"/>
              <w:divBdr>
                <w:top w:val="none" w:sz="0" w:space="0" w:color="auto"/>
                <w:left w:val="none" w:sz="0" w:space="0" w:color="auto"/>
                <w:bottom w:val="none" w:sz="0" w:space="0" w:color="auto"/>
                <w:right w:val="none" w:sz="0" w:space="0" w:color="auto"/>
              </w:divBdr>
            </w:div>
            <w:div w:id="681009082">
              <w:marLeft w:val="0"/>
              <w:marRight w:val="0"/>
              <w:marTop w:val="0"/>
              <w:marBottom w:val="0"/>
              <w:divBdr>
                <w:top w:val="none" w:sz="0" w:space="0" w:color="auto"/>
                <w:left w:val="none" w:sz="0" w:space="0" w:color="auto"/>
                <w:bottom w:val="none" w:sz="0" w:space="0" w:color="auto"/>
                <w:right w:val="none" w:sz="0" w:space="0" w:color="auto"/>
              </w:divBdr>
            </w:div>
            <w:div w:id="111679817">
              <w:marLeft w:val="0"/>
              <w:marRight w:val="0"/>
              <w:marTop w:val="0"/>
              <w:marBottom w:val="0"/>
              <w:divBdr>
                <w:top w:val="none" w:sz="0" w:space="0" w:color="auto"/>
                <w:left w:val="none" w:sz="0" w:space="0" w:color="auto"/>
                <w:bottom w:val="none" w:sz="0" w:space="0" w:color="auto"/>
                <w:right w:val="none" w:sz="0" w:space="0" w:color="auto"/>
              </w:divBdr>
            </w:div>
            <w:div w:id="338505883">
              <w:marLeft w:val="0"/>
              <w:marRight w:val="0"/>
              <w:marTop w:val="0"/>
              <w:marBottom w:val="0"/>
              <w:divBdr>
                <w:top w:val="none" w:sz="0" w:space="0" w:color="auto"/>
                <w:left w:val="none" w:sz="0" w:space="0" w:color="auto"/>
                <w:bottom w:val="none" w:sz="0" w:space="0" w:color="auto"/>
                <w:right w:val="none" w:sz="0" w:space="0" w:color="auto"/>
              </w:divBdr>
            </w:div>
            <w:div w:id="1135871744">
              <w:marLeft w:val="0"/>
              <w:marRight w:val="0"/>
              <w:marTop w:val="0"/>
              <w:marBottom w:val="0"/>
              <w:divBdr>
                <w:top w:val="none" w:sz="0" w:space="0" w:color="auto"/>
                <w:left w:val="none" w:sz="0" w:space="0" w:color="auto"/>
                <w:bottom w:val="none" w:sz="0" w:space="0" w:color="auto"/>
                <w:right w:val="none" w:sz="0" w:space="0" w:color="auto"/>
              </w:divBdr>
            </w:div>
            <w:div w:id="36163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3354">
      <w:bodyDiv w:val="1"/>
      <w:marLeft w:val="0"/>
      <w:marRight w:val="0"/>
      <w:marTop w:val="0"/>
      <w:marBottom w:val="0"/>
      <w:divBdr>
        <w:top w:val="none" w:sz="0" w:space="0" w:color="auto"/>
        <w:left w:val="none" w:sz="0" w:space="0" w:color="auto"/>
        <w:bottom w:val="none" w:sz="0" w:space="0" w:color="auto"/>
        <w:right w:val="none" w:sz="0" w:space="0" w:color="auto"/>
      </w:divBdr>
      <w:divsChild>
        <w:div w:id="1126654627">
          <w:marLeft w:val="0"/>
          <w:marRight w:val="0"/>
          <w:marTop w:val="0"/>
          <w:marBottom w:val="0"/>
          <w:divBdr>
            <w:top w:val="none" w:sz="0" w:space="0" w:color="auto"/>
            <w:left w:val="none" w:sz="0" w:space="0" w:color="auto"/>
            <w:bottom w:val="none" w:sz="0" w:space="0" w:color="auto"/>
            <w:right w:val="none" w:sz="0" w:space="0" w:color="auto"/>
          </w:divBdr>
          <w:divsChild>
            <w:div w:id="2082023354">
              <w:marLeft w:val="0"/>
              <w:marRight w:val="0"/>
              <w:marTop w:val="0"/>
              <w:marBottom w:val="0"/>
              <w:divBdr>
                <w:top w:val="none" w:sz="0" w:space="0" w:color="auto"/>
                <w:left w:val="none" w:sz="0" w:space="0" w:color="auto"/>
                <w:bottom w:val="none" w:sz="0" w:space="0" w:color="auto"/>
                <w:right w:val="none" w:sz="0" w:space="0" w:color="auto"/>
              </w:divBdr>
            </w:div>
            <w:div w:id="774248595">
              <w:marLeft w:val="0"/>
              <w:marRight w:val="0"/>
              <w:marTop w:val="0"/>
              <w:marBottom w:val="0"/>
              <w:divBdr>
                <w:top w:val="none" w:sz="0" w:space="0" w:color="auto"/>
                <w:left w:val="none" w:sz="0" w:space="0" w:color="auto"/>
                <w:bottom w:val="none" w:sz="0" w:space="0" w:color="auto"/>
                <w:right w:val="none" w:sz="0" w:space="0" w:color="auto"/>
              </w:divBdr>
            </w:div>
            <w:div w:id="1220170399">
              <w:marLeft w:val="0"/>
              <w:marRight w:val="0"/>
              <w:marTop w:val="0"/>
              <w:marBottom w:val="0"/>
              <w:divBdr>
                <w:top w:val="none" w:sz="0" w:space="0" w:color="auto"/>
                <w:left w:val="none" w:sz="0" w:space="0" w:color="auto"/>
                <w:bottom w:val="none" w:sz="0" w:space="0" w:color="auto"/>
                <w:right w:val="none" w:sz="0" w:space="0" w:color="auto"/>
              </w:divBdr>
            </w:div>
            <w:div w:id="1287809177">
              <w:marLeft w:val="0"/>
              <w:marRight w:val="0"/>
              <w:marTop w:val="0"/>
              <w:marBottom w:val="0"/>
              <w:divBdr>
                <w:top w:val="none" w:sz="0" w:space="0" w:color="auto"/>
                <w:left w:val="none" w:sz="0" w:space="0" w:color="auto"/>
                <w:bottom w:val="none" w:sz="0" w:space="0" w:color="auto"/>
                <w:right w:val="none" w:sz="0" w:space="0" w:color="auto"/>
              </w:divBdr>
            </w:div>
            <w:div w:id="1695687939">
              <w:marLeft w:val="0"/>
              <w:marRight w:val="0"/>
              <w:marTop w:val="0"/>
              <w:marBottom w:val="0"/>
              <w:divBdr>
                <w:top w:val="none" w:sz="0" w:space="0" w:color="auto"/>
                <w:left w:val="none" w:sz="0" w:space="0" w:color="auto"/>
                <w:bottom w:val="none" w:sz="0" w:space="0" w:color="auto"/>
                <w:right w:val="none" w:sz="0" w:space="0" w:color="auto"/>
              </w:divBdr>
            </w:div>
            <w:div w:id="1796290103">
              <w:marLeft w:val="0"/>
              <w:marRight w:val="0"/>
              <w:marTop w:val="0"/>
              <w:marBottom w:val="0"/>
              <w:divBdr>
                <w:top w:val="none" w:sz="0" w:space="0" w:color="auto"/>
                <w:left w:val="none" w:sz="0" w:space="0" w:color="auto"/>
                <w:bottom w:val="none" w:sz="0" w:space="0" w:color="auto"/>
                <w:right w:val="none" w:sz="0" w:space="0" w:color="auto"/>
              </w:divBdr>
            </w:div>
            <w:div w:id="2057309319">
              <w:marLeft w:val="0"/>
              <w:marRight w:val="0"/>
              <w:marTop w:val="0"/>
              <w:marBottom w:val="0"/>
              <w:divBdr>
                <w:top w:val="none" w:sz="0" w:space="0" w:color="auto"/>
                <w:left w:val="none" w:sz="0" w:space="0" w:color="auto"/>
                <w:bottom w:val="none" w:sz="0" w:space="0" w:color="auto"/>
                <w:right w:val="none" w:sz="0" w:space="0" w:color="auto"/>
              </w:divBdr>
            </w:div>
            <w:div w:id="529415387">
              <w:marLeft w:val="0"/>
              <w:marRight w:val="0"/>
              <w:marTop w:val="0"/>
              <w:marBottom w:val="0"/>
              <w:divBdr>
                <w:top w:val="none" w:sz="0" w:space="0" w:color="auto"/>
                <w:left w:val="none" w:sz="0" w:space="0" w:color="auto"/>
                <w:bottom w:val="none" w:sz="0" w:space="0" w:color="auto"/>
                <w:right w:val="none" w:sz="0" w:space="0" w:color="auto"/>
              </w:divBdr>
            </w:div>
            <w:div w:id="1041126424">
              <w:marLeft w:val="0"/>
              <w:marRight w:val="0"/>
              <w:marTop w:val="0"/>
              <w:marBottom w:val="0"/>
              <w:divBdr>
                <w:top w:val="none" w:sz="0" w:space="0" w:color="auto"/>
                <w:left w:val="none" w:sz="0" w:space="0" w:color="auto"/>
                <w:bottom w:val="none" w:sz="0" w:space="0" w:color="auto"/>
                <w:right w:val="none" w:sz="0" w:space="0" w:color="auto"/>
              </w:divBdr>
            </w:div>
            <w:div w:id="1036976619">
              <w:marLeft w:val="0"/>
              <w:marRight w:val="0"/>
              <w:marTop w:val="0"/>
              <w:marBottom w:val="0"/>
              <w:divBdr>
                <w:top w:val="none" w:sz="0" w:space="0" w:color="auto"/>
                <w:left w:val="none" w:sz="0" w:space="0" w:color="auto"/>
                <w:bottom w:val="none" w:sz="0" w:space="0" w:color="auto"/>
                <w:right w:val="none" w:sz="0" w:space="0" w:color="auto"/>
              </w:divBdr>
            </w:div>
            <w:div w:id="264457364">
              <w:marLeft w:val="0"/>
              <w:marRight w:val="0"/>
              <w:marTop w:val="0"/>
              <w:marBottom w:val="0"/>
              <w:divBdr>
                <w:top w:val="none" w:sz="0" w:space="0" w:color="auto"/>
                <w:left w:val="none" w:sz="0" w:space="0" w:color="auto"/>
                <w:bottom w:val="none" w:sz="0" w:space="0" w:color="auto"/>
                <w:right w:val="none" w:sz="0" w:space="0" w:color="auto"/>
              </w:divBdr>
            </w:div>
            <w:div w:id="1562055025">
              <w:marLeft w:val="0"/>
              <w:marRight w:val="0"/>
              <w:marTop w:val="0"/>
              <w:marBottom w:val="0"/>
              <w:divBdr>
                <w:top w:val="none" w:sz="0" w:space="0" w:color="auto"/>
                <w:left w:val="none" w:sz="0" w:space="0" w:color="auto"/>
                <w:bottom w:val="none" w:sz="0" w:space="0" w:color="auto"/>
                <w:right w:val="none" w:sz="0" w:space="0" w:color="auto"/>
              </w:divBdr>
            </w:div>
            <w:div w:id="822551734">
              <w:marLeft w:val="0"/>
              <w:marRight w:val="0"/>
              <w:marTop w:val="0"/>
              <w:marBottom w:val="0"/>
              <w:divBdr>
                <w:top w:val="none" w:sz="0" w:space="0" w:color="auto"/>
                <w:left w:val="none" w:sz="0" w:space="0" w:color="auto"/>
                <w:bottom w:val="none" w:sz="0" w:space="0" w:color="auto"/>
                <w:right w:val="none" w:sz="0" w:space="0" w:color="auto"/>
              </w:divBdr>
            </w:div>
            <w:div w:id="1802074367">
              <w:marLeft w:val="0"/>
              <w:marRight w:val="0"/>
              <w:marTop w:val="0"/>
              <w:marBottom w:val="0"/>
              <w:divBdr>
                <w:top w:val="none" w:sz="0" w:space="0" w:color="auto"/>
                <w:left w:val="none" w:sz="0" w:space="0" w:color="auto"/>
                <w:bottom w:val="none" w:sz="0" w:space="0" w:color="auto"/>
                <w:right w:val="none" w:sz="0" w:space="0" w:color="auto"/>
              </w:divBdr>
            </w:div>
            <w:div w:id="1946033811">
              <w:marLeft w:val="0"/>
              <w:marRight w:val="0"/>
              <w:marTop w:val="0"/>
              <w:marBottom w:val="0"/>
              <w:divBdr>
                <w:top w:val="none" w:sz="0" w:space="0" w:color="auto"/>
                <w:left w:val="none" w:sz="0" w:space="0" w:color="auto"/>
                <w:bottom w:val="none" w:sz="0" w:space="0" w:color="auto"/>
                <w:right w:val="none" w:sz="0" w:space="0" w:color="auto"/>
              </w:divBdr>
            </w:div>
            <w:div w:id="268391912">
              <w:marLeft w:val="0"/>
              <w:marRight w:val="0"/>
              <w:marTop w:val="0"/>
              <w:marBottom w:val="0"/>
              <w:divBdr>
                <w:top w:val="none" w:sz="0" w:space="0" w:color="auto"/>
                <w:left w:val="none" w:sz="0" w:space="0" w:color="auto"/>
                <w:bottom w:val="none" w:sz="0" w:space="0" w:color="auto"/>
                <w:right w:val="none" w:sz="0" w:space="0" w:color="auto"/>
              </w:divBdr>
            </w:div>
            <w:div w:id="880559936">
              <w:marLeft w:val="0"/>
              <w:marRight w:val="0"/>
              <w:marTop w:val="0"/>
              <w:marBottom w:val="0"/>
              <w:divBdr>
                <w:top w:val="none" w:sz="0" w:space="0" w:color="auto"/>
                <w:left w:val="none" w:sz="0" w:space="0" w:color="auto"/>
                <w:bottom w:val="none" w:sz="0" w:space="0" w:color="auto"/>
                <w:right w:val="none" w:sz="0" w:space="0" w:color="auto"/>
              </w:divBdr>
            </w:div>
            <w:div w:id="1944681653">
              <w:marLeft w:val="0"/>
              <w:marRight w:val="0"/>
              <w:marTop w:val="0"/>
              <w:marBottom w:val="0"/>
              <w:divBdr>
                <w:top w:val="none" w:sz="0" w:space="0" w:color="auto"/>
                <w:left w:val="none" w:sz="0" w:space="0" w:color="auto"/>
                <w:bottom w:val="none" w:sz="0" w:space="0" w:color="auto"/>
                <w:right w:val="none" w:sz="0" w:space="0" w:color="auto"/>
              </w:divBdr>
            </w:div>
            <w:div w:id="1184979691">
              <w:marLeft w:val="0"/>
              <w:marRight w:val="0"/>
              <w:marTop w:val="0"/>
              <w:marBottom w:val="0"/>
              <w:divBdr>
                <w:top w:val="none" w:sz="0" w:space="0" w:color="auto"/>
                <w:left w:val="none" w:sz="0" w:space="0" w:color="auto"/>
                <w:bottom w:val="none" w:sz="0" w:space="0" w:color="auto"/>
                <w:right w:val="none" w:sz="0" w:space="0" w:color="auto"/>
              </w:divBdr>
            </w:div>
            <w:div w:id="113643480">
              <w:marLeft w:val="0"/>
              <w:marRight w:val="0"/>
              <w:marTop w:val="0"/>
              <w:marBottom w:val="0"/>
              <w:divBdr>
                <w:top w:val="none" w:sz="0" w:space="0" w:color="auto"/>
                <w:left w:val="none" w:sz="0" w:space="0" w:color="auto"/>
                <w:bottom w:val="none" w:sz="0" w:space="0" w:color="auto"/>
                <w:right w:val="none" w:sz="0" w:space="0" w:color="auto"/>
              </w:divBdr>
            </w:div>
            <w:div w:id="1486046280">
              <w:marLeft w:val="0"/>
              <w:marRight w:val="0"/>
              <w:marTop w:val="0"/>
              <w:marBottom w:val="0"/>
              <w:divBdr>
                <w:top w:val="none" w:sz="0" w:space="0" w:color="auto"/>
                <w:left w:val="none" w:sz="0" w:space="0" w:color="auto"/>
                <w:bottom w:val="none" w:sz="0" w:space="0" w:color="auto"/>
                <w:right w:val="none" w:sz="0" w:space="0" w:color="auto"/>
              </w:divBdr>
            </w:div>
            <w:div w:id="125661902">
              <w:marLeft w:val="0"/>
              <w:marRight w:val="0"/>
              <w:marTop w:val="0"/>
              <w:marBottom w:val="0"/>
              <w:divBdr>
                <w:top w:val="none" w:sz="0" w:space="0" w:color="auto"/>
                <w:left w:val="none" w:sz="0" w:space="0" w:color="auto"/>
                <w:bottom w:val="none" w:sz="0" w:space="0" w:color="auto"/>
                <w:right w:val="none" w:sz="0" w:space="0" w:color="auto"/>
              </w:divBdr>
            </w:div>
            <w:div w:id="2044085880">
              <w:marLeft w:val="0"/>
              <w:marRight w:val="0"/>
              <w:marTop w:val="0"/>
              <w:marBottom w:val="0"/>
              <w:divBdr>
                <w:top w:val="none" w:sz="0" w:space="0" w:color="auto"/>
                <w:left w:val="none" w:sz="0" w:space="0" w:color="auto"/>
                <w:bottom w:val="none" w:sz="0" w:space="0" w:color="auto"/>
                <w:right w:val="none" w:sz="0" w:space="0" w:color="auto"/>
              </w:divBdr>
            </w:div>
            <w:div w:id="58677420">
              <w:marLeft w:val="0"/>
              <w:marRight w:val="0"/>
              <w:marTop w:val="0"/>
              <w:marBottom w:val="0"/>
              <w:divBdr>
                <w:top w:val="none" w:sz="0" w:space="0" w:color="auto"/>
                <w:left w:val="none" w:sz="0" w:space="0" w:color="auto"/>
                <w:bottom w:val="none" w:sz="0" w:space="0" w:color="auto"/>
                <w:right w:val="none" w:sz="0" w:space="0" w:color="auto"/>
              </w:divBdr>
            </w:div>
            <w:div w:id="1942255252">
              <w:marLeft w:val="0"/>
              <w:marRight w:val="0"/>
              <w:marTop w:val="0"/>
              <w:marBottom w:val="0"/>
              <w:divBdr>
                <w:top w:val="none" w:sz="0" w:space="0" w:color="auto"/>
                <w:left w:val="none" w:sz="0" w:space="0" w:color="auto"/>
                <w:bottom w:val="none" w:sz="0" w:space="0" w:color="auto"/>
                <w:right w:val="none" w:sz="0" w:space="0" w:color="auto"/>
              </w:divBdr>
            </w:div>
            <w:div w:id="1233733876">
              <w:marLeft w:val="0"/>
              <w:marRight w:val="0"/>
              <w:marTop w:val="0"/>
              <w:marBottom w:val="0"/>
              <w:divBdr>
                <w:top w:val="none" w:sz="0" w:space="0" w:color="auto"/>
                <w:left w:val="none" w:sz="0" w:space="0" w:color="auto"/>
                <w:bottom w:val="none" w:sz="0" w:space="0" w:color="auto"/>
                <w:right w:val="none" w:sz="0" w:space="0" w:color="auto"/>
              </w:divBdr>
            </w:div>
            <w:div w:id="1388719669">
              <w:marLeft w:val="0"/>
              <w:marRight w:val="0"/>
              <w:marTop w:val="0"/>
              <w:marBottom w:val="0"/>
              <w:divBdr>
                <w:top w:val="none" w:sz="0" w:space="0" w:color="auto"/>
                <w:left w:val="none" w:sz="0" w:space="0" w:color="auto"/>
                <w:bottom w:val="none" w:sz="0" w:space="0" w:color="auto"/>
                <w:right w:val="none" w:sz="0" w:space="0" w:color="auto"/>
              </w:divBdr>
            </w:div>
            <w:div w:id="811101155">
              <w:marLeft w:val="0"/>
              <w:marRight w:val="0"/>
              <w:marTop w:val="0"/>
              <w:marBottom w:val="0"/>
              <w:divBdr>
                <w:top w:val="none" w:sz="0" w:space="0" w:color="auto"/>
                <w:left w:val="none" w:sz="0" w:space="0" w:color="auto"/>
                <w:bottom w:val="none" w:sz="0" w:space="0" w:color="auto"/>
                <w:right w:val="none" w:sz="0" w:space="0" w:color="auto"/>
              </w:divBdr>
            </w:div>
            <w:div w:id="2068331712">
              <w:marLeft w:val="0"/>
              <w:marRight w:val="0"/>
              <w:marTop w:val="0"/>
              <w:marBottom w:val="0"/>
              <w:divBdr>
                <w:top w:val="none" w:sz="0" w:space="0" w:color="auto"/>
                <w:left w:val="none" w:sz="0" w:space="0" w:color="auto"/>
                <w:bottom w:val="none" w:sz="0" w:space="0" w:color="auto"/>
                <w:right w:val="none" w:sz="0" w:space="0" w:color="auto"/>
              </w:divBdr>
            </w:div>
            <w:div w:id="776406470">
              <w:marLeft w:val="0"/>
              <w:marRight w:val="0"/>
              <w:marTop w:val="0"/>
              <w:marBottom w:val="0"/>
              <w:divBdr>
                <w:top w:val="none" w:sz="0" w:space="0" w:color="auto"/>
                <w:left w:val="none" w:sz="0" w:space="0" w:color="auto"/>
                <w:bottom w:val="none" w:sz="0" w:space="0" w:color="auto"/>
                <w:right w:val="none" w:sz="0" w:space="0" w:color="auto"/>
              </w:divBdr>
            </w:div>
            <w:div w:id="354038011">
              <w:marLeft w:val="0"/>
              <w:marRight w:val="0"/>
              <w:marTop w:val="0"/>
              <w:marBottom w:val="0"/>
              <w:divBdr>
                <w:top w:val="none" w:sz="0" w:space="0" w:color="auto"/>
                <w:left w:val="none" w:sz="0" w:space="0" w:color="auto"/>
                <w:bottom w:val="none" w:sz="0" w:space="0" w:color="auto"/>
                <w:right w:val="none" w:sz="0" w:space="0" w:color="auto"/>
              </w:divBdr>
            </w:div>
            <w:div w:id="819619424">
              <w:marLeft w:val="0"/>
              <w:marRight w:val="0"/>
              <w:marTop w:val="0"/>
              <w:marBottom w:val="0"/>
              <w:divBdr>
                <w:top w:val="none" w:sz="0" w:space="0" w:color="auto"/>
                <w:left w:val="none" w:sz="0" w:space="0" w:color="auto"/>
                <w:bottom w:val="none" w:sz="0" w:space="0" w:color="auto"/>
                <w:right w:val="none" w:sz="0" w:space="0" w:color="auto"/>
              </w:divBdr>
            </w:div>
            <w:div w:id="136919045">
              <w:marLeft w:val="0"/>
              <w:marRight w:val="0"/>
              <w:marTop w:val="0"/>
              <w:marBottom w:val="0"/>
              <w:divBdr>
                <w:top w:val="none" w:sz="0" w:space="0" w:color="auto"/>
                <w:left w:val="none" w:sz="0" w:space="0" w:color="auto"/>
                <w:bottom w:val="none" w:sz="0" w:space="0" w:color="auto"/>
                <w:right w:val="none" w:sz="0" w:space="0" w:color="auto"/>
              </w:divBdr>
            </w:div>
            <w:div w:id="531110327">
              <w:marLeft w:val="0"/>
              <w:marRight w:val="0"/>
              <w:marTop w:val="0"/>
              <w:marBottom w:val="0"/>
              <w:divBdr>
                <w:top w:val="none" w:sz="0" w:space="0" w:color="auto"/>
                <w:left w:val="none" w:sz="0" w:space="0" w:color="auto"/>
                <w:bottom w:val="none" w:sz="0" w:space="0" w:color="auto"/>
                <w:right w:val="none" w:sz="0" w:space="0" w:color="auto"/>
              </w:divBdr>
            </w:div>
            <w:div w:id="414010539">
              <w:marLeft w:val="0"/>
              <w:marRight w:val="0"/>
              <w:marTop w:val="0"/>
              <w:marBottom w:val="0"/>
              <w:divBdr>
                <w:top w:val="none" w:sz="0" w:space="0" w:color="auto"/>
                <w:left w:val="none" w:sz="0" w:space="0" w:color="auto"/>
                <w:bottom w:val="none" w:sz="0" w:space="0" w:color="auto"/>
                <w:right w:val="none" w:sz="0" w:space="0" w:color="auto"/>
              </w:divBdr>
            </w:div>
            <w:div w:id="1363171302">
              <w:marLeft w:val="0"/>
              <w:marRight w:val="0"/>
              <w:marTop w:val="0"/>
              <w:marBottom w:val="0"/>
              <w:divBdr>
                <w:top w:val="none" w:sz="0" w:space="0" w:color="auto"/>
                <w:left w:val="none" w:sz="0" w:space="0" w:color="auto"/>
                <w:bottom w:val="none" w:sz="0" w:space="0" w:color="auto"/>
                <w:right w:val="none" w:sz="0" w:space="0" w:color="auto"/>
              </w:divBdr>
            </w:div>
            <w:div w:id="1199705212">
              <w:marLeft w:val="0"/>
              <w:marRight w:val="0"/>
              <w:marTop w:val="0"/>
              <w:marBottom w:val="0"/>
              <w:divBdr>
                <w:top w:val="none" w:sz="0" w:space="0" w:color="auto"/>
                <w:left w:val="none" w:sz="0" w:space="0" w:color="auto"/>
                <w:bottom w:val="none" w:sz="0" w:space="0" w:color="auto"/>
                <w:right w:val="none" w:sz="0" w:space="0" w:color="auto"/>
              </w:divBdr>
            </w:div>
            <w:div w:id="1928230874">
              <w:marLeft w:val="0"/>
              <w:marRight w:val="0"/>
              <w:marTop w:val="0"/>
              <w:marBottom w:val="0"/>
              <w:divBdr>
                <w:top w:val="none" w:sz="0" w:space="0" w:color="auto"/>
                <w:left w:val="none" w:sz="0" w:space="0" w:color="auto"/>
                <w:bottom w:val="none" w:sz="0" w:space="0" w:color="auto"/>
                <w:right w:val="none" w:sz="0" w:space="0" w:color="auto"/>
              </w:divBdr>
            </w:div>
            <w:div w:id="307974691">
              <w:marLeft w:val="0"/>
              <w:marRight w:val="0"/>
              <w:marTop w:val="0"/>
              <w:marBottom w:val="0"/>
              <w:divBdr>
                <w:top w:val="none" w:sz="0" w:space="0" w:color="auto"/>
                <w:left w:val="none" w:sz="0" w:space="0" w:color="auto"/>
                <w:bottom w:val="none" w:sz="0" w:space="0" w:color="auto"/>
                <w:right w:val="none" w:sz="0" w:space="0" w:color="auto"/>
              </w:divBdr>
            </w:div>
            <w:div w:id="794716431">
              <w:marLeft w:val="0"/>
              <w:marRight w:val="0"/>
              <w:marTop w:val="0"/>
              <w:marBottom w:val="0"/>
              <w:divBdr>
                <w:top w:val="none" w:sz="0" w:space="0" w:color="auto"/>
                <w:left w:val="none" w:sz="0" w:space="0" w:color="auto"/>
                <w:bottom w:val="none" w:sz="0" w:space="0" w:color="auto"/>
                <w:right w:val="none" w:sz="0" w:space="0" w:color="auto"/>
              </w:divBdr>
            </w:div>
            <w:div w:id="2057584027">
              <w:marLeft w:val="0"/>
              <w:marRight w:val="0"/>
              <w:marTop w:val="0"/>
              <w:marBottom w:val="0"/>
              <w:divBdr>
                <w:top w:val="none" w:sz="0" w:space="0" w:color="auto"/>
                <w:left w:val="none" w:sz="0" w:space="0" w:color="auto"/>
                <w:bottom w:val="none" w:sz="0" w:space="0" w:color="auto"/>
                <w:right w:val="none" w:sz="0" w:space="0" w:color="auto"/>
              </w:divBdr>
            </w:div>
            <w:div w:id="2044397844">
              <w:marLeft w:val="0"/>
              <w:marRight w:val="0"/>
              <w:marTop w:val="0"/>
              <w:marBottom w:val="0"/>
              <w:divBdr>
                <w:top w:val="none" w:sz="0" w:space="0" w:color="auto"/>
                <w:left w:val="none" w:sz="0" w:space="0" w:color="auto"/>
                <w:bottom w:val="none" w:sz="0" w:space="0" w:color="auto"/>
                <w:right w:val="none" w:sz="0" w:space="0" w:color="auto"/>
              </w:divBdr>
            </w:div>
            <w:div w:id="1219246956">
              <w:marLeft w:val="0"/>
              <w:marRight w:val="0"/>
              <w:marTop w:val="0"/>
              <w:marBottom w:val="0"/>
              <w:divBdr>
                <w:top w:val="none" w:sz="0" w:space="0" w:color="auto"/>
                <w:left w:val="none" w:sz="0" w:space="0" w:color="auto"/>
                <w:bottom w:val="none" w:sz="0" w:space="0" w:color="auto"/>
                <w:right w:val="none" w:sz="0" w:space="0" w:color="auto"/>
              </w:divBdr>
            </w:div>
            <w:div w:id="937443077">
              <w:marLeft w:val="0"/>
              <w:marRight w:val="0"/>
              <w:marTop w:val="0"/>
              <w:marBottom w:val="0"/>
              <w:divBdr>
                <w:top w:val="none" w:sz="0" w:space="0" w:color="auto"/>
                <w:left w:val="none" w:sz="0" w:space="0" w:color="auto"/>
                <w:bottom w:val="none" w:sz="0" w:space="0" w:color="auto"/>
                <w:right w:val="none" w:sz="0" w:space="0" w:color="auto"/>
              </w:divBdr>
            </w:div>
            <w:div w:id="1286084189">
              <w:marLeft w:val="0"/>
              <w:marRight w:val="0"/>
              <w:marTop w:val="0"/>
              <w:marBottom w:val="0"/>
              <w:divBdr>
                <w:top w:val="none" w:sz="0" w:space="0" w:color="auto"/>
                <w:left w:val="none" w:sz="0" w:space="0" w:color="auto"/>
                <w:bottom w:val="none" w:sz="0" w:space="0" w:color="auto"/>
                <w:right w:val="none" w:sz="0" w:space="0" w:color="auto"/>
              </w:divBdr>
            </w:div>
            <w:div w:id="1801723569">
              <w:marLeft w:val="0"/>
              <w:marRight w:val="0"/>
              <w:marTop w:val="0"/>
              <w:marBottom w:val="0"/>
              <w:divBdr>
                <w:top w:val="none" w:sz="0" w:space="0" w:color="auto"/>
                <w:left w:val="none" w:sz="0" w:space="0" w:color="auto"/>
                <w:bottom w:val="none" w:sz="0" w:space="0" w:color="auto"/>
                <w:right w:val="none" w:sz="0" w:space="0" w:color="auto"/>
              </w:divBdr>
            </w:div>
            <w:div w:id="2014532856">
              <w:marLeft w:val="0"/>
              <w:marRight w:val="0"/>
              <w:marTop w:val="0"/>
              <w:marBottom w:val="0"/>
              <w:divBdr>
                <w:top w:val="none" w:sz="0" w:space="0" w:color="auto"/>
                <w:left w:val="none" w:sz="0" w:space="0" w:color="auto"/>
                <w:bottom w:val="none" w:sz="0" w:space="0" w:color="auto"/>
                <w:right w:val="none" w:sz="0" w:space="0" w:color="auto"/>
              </w:divBdr>
            </w:div>
            <w:div w:id="1031154408">
              <w:marLeft w:val="0"/>
              <w:marRight w:val="0"/>
              <w:marTop w:val="0"/>
              <w:marBottom w:val="0"/>
              <w:divBdr>
                <w:top w:val="none" w:sz="0" w:space="0" w:color="auto"/>
                <w:left w:val="none" w:sz="0" w:space="0" w:color="auto"/>
                <w:bottom w:val="none" w:sz="0" w:space="0" w:color="auto"/>
                <w:right w:val="none" w:sz="0" w:space="0" w:color="auto"/>
              </w:divBdr>
            </w:div>
            <w:div w:id="588736904">
              <w:marLeft w:val="0"/>
              <w:marRight w:val="0"/>
              <w:marTop w:val="0"/>
              <w:marBottom w:val="0"/>
              <w:divBdr>
                <w:top w:val="none" w:sz="0" w:space="0" w:color="auto"/>
                <w:left w:val="none" w:sz="0" w:space="0" w:color="auto"/>
                <w:bottom w:val="none" w:sz="0" w:space="0" w:color="auto"/>
                <w:right w:val="none" w:sz="0" w:space="0" w:color="auto"/>
              </w:divBdr>
            </w:div>
            <w:div w:id="879630523">
              <w:marLeft w:val="0"/>
              <w:marRight w:val="0"/>
              <w:marTop w:val="0"/>
              <w:marBottom w:val="0"/>
              <w:divBdr>
                <w:top w:val="none" w:sz="0" w:space="0" w:color="auto"/>
                <w:left w:val="none" w:sz="0" w:space="0" w:color="auto"/>
                <w:bottom w:val="none" w:sz="0" w:space="0" w:color="auto"/>
                <w:right w:val="none" w:sz="0" w:space="0" w:color="auto"/>
              </w:divBdr>
            </w:div>
            <w:div w:id="1567842221">
              <w:marLeft w:val="0"/>
              <w:marRight w:val="0"/>
              <w:marTop w:val="0"/>
              <w:marBottom w:val="0"/>
              <w:divBdr>
                <w:top w:val="none" w:sz="0" w:space="0" w:color="auto"/>
                <w:left w:val="none" w:sz="0" w:space="0" w:color="auto"/>
                <w:bottom w:val="none" w:sz="0" w:space="0" w:color="auto"/>
                <w:right w:val="none" w:sz="0" w:space="0" w:color="auto"/>
              </w:divBdr>
            </w:div>
            <w:div w:id="618949166">
              <w:marLeft w:val="0"/>
              <w:marRight w:val="0"/>
              <w:marTop w:val="0"/>
              <w:marBottom w:val="0"/>
              <w:divBdr>
                <w:top w:val="none" w:sz="0" w:space="0" w:color="auto"/>
                <w:left w:val="none" w:sz="0" w:space="0" w:color="auto"/>
                <w:bottom w:val="none" w:sz="0" w:space="0" w:color="auto"/>
                <w:right w:val="none" w:sz="0" w:space="0" w:color="auto"/>
              </w:divBdr>
            </w:div>
            <w:div w:id="419915590">
              <w:marLeft w:val="0"/>
              <w:marRight w:val="0"/>
              <w:marTop w:val="0"/>
              <w:marBottom w:val="0"/>
              <w:divBdr>
                <w:top w:val="none" w:sz="0" w:space="0" w:color="auto"/>
                <w:left w:val="none" w:sz="0" w:space="0" w:color="auto"/>
                <w:bottom w:val="none" w:sz="0" w:space="0" w:color="auto"/>
                <w:right w:val="none" w:sz="0" w:space="0" w:color="auto"/>
              </w:divBdr>
            </w:div>
            <w:div w:id="3438000">
              <w:marLeft w:val="0"/>
              <w:marRight w:val="0"/>
              <w:marTop w:val="0"/>
              <w:marBottom w:val="0"/>
              <w:divBdr>
                <w:top w:val="none" w:sz="0" w:space="0" w:color="auto"/>
                <w:left w:val="none" w:sz="0" w:space="0" w:color="auto"/>
                <w:bottom w:val="none" w:sz="0" w:space="0" w:color="auto"/>
                <w:right w:val="none" w:sz="0" w:space="0" w:color="auto"/>
              </w:divBdr>
            </w:div>
            <w:div w:id="2089424739">
              <w:marLeft w:val="0"/>
              <w:marRight w:val="0"/>
              <w:marTop w:val="0"/>
              <w:marBottom w:val="0"/>
              <w:divBdr>
                <w:top w:val="none" w:sz="0" w:space="0" w:color="auto"/>
                <w:left w:val="none" w:sz="0" w:space="0" w:color="auto"/>
                <w:bottom w:val="none" w:sz="0" w:space="0" w:color="auto"/>
                <w:right w:val="none" w:sz="0" w:space="0" w:color="auto"/>
              </w:divBdr>
            </w:div>
            <w:div w:id="1323856215">
              <w:marLeft w:val="0"/>
              <w:marRight w:val="0"/>
              <w:marTop w:val="0"/>
              <w:marBottom w:val="0"/>
              <w:divBdr>
                <w:top w:val="none" w:sz="0" w:space="0" w:color="auto"/>
                <w:left w:val="none" w:sz="0" w:space="0" w:color="auto"/>
                <w:bottom w:val="none" w:sz="0" w:space="0" w:color="auto"/>
                <w:right w:val="none" w:sz="0" w:space="0" w:color="auto"/>
              </w:divBdr>
            </w:div>
            <w:div w:id="1107509795">
              <w:marLeft w:val="0"/>
              <w:marRight w:val="0"/>
              <w:marTop w:val="0"/>
              <w:marBottom w:val="0"/>
              <w:divBdr>
                <w:top w:val="none" w:sz="0" w:space="0" w:color="auto"/>
                <w:left w:val="none" w:sz="0" w:space="0" w:color="auto"/>
                <w:bottom w:val="none" w:sz="0" w:space="0" w:color="auto"/>
                <w:right w:val="none" w:sz="0" w:space="0" w:color="auto"/>
              </w:divBdr>
            </w:div>
            <w:div w:id="1251815692">
              <w:marLeft w:val="0"/>
              <w:marRight w:val="0"/>
              <w:marTop w:val="0"/>
              <w:marBottom w:val="0"/>
              <w:divBdr>
                <w:top w:val="none" w:sz="0" w:space="0" w:color="auto"/>
                <w:left w:val="none" w:sz="0" w:space="0" w:color="auto"/>
                <w:bottom w:val="none" w:sz="0" w:space="0" w:color="auto"/>
                <w:right w:val="none" w:sz="0" w:space="0" w:color="auto"/>
              </w:divBdr>
            </w:div>
            <w:div w:id="1022167251">
              <w:marLeft w:val="0"/>
              <w:marRight w:val="0"/>
              <w:marTop w:val="0"/>
              <w:marBottom w:val="0"/>
              <w:divBdr>
                <w:top w:val="none" w:sz="0" w:space="0" w:color="auto"/>
                <w:left w:val="none" w:sz="0" w:space="0" w:color="auto"/>
                <w:bottom w:val="none" w:sz="0" w:space="0" w:color="auto"/>
                <w:right w:val="none" w:sz="0" w:space="0" w:color="auto"/>
              </w:divBdr>
            </w:div>
            <w:div w:id="554434921">
              <w:marLeft w:val="0"/>
              <w:marRight w:val="0"/>
              <w:marTop w:val="0"/>
              <w:marBottom w:val="0"/>
              <w:divBdr>
                <w:top w:val="none" w:sz="0" w:space="0" w:color="auto"/>
                <w:left w:val="none" w:sz="0" w:space="0" w:color="auto"/>
                <w:bottom w:val="none" w:sz="0" w:space="0" w:color="auto"/>
                <w:right w:val="none" w:sz="0" w:space="0" w:color="auto"/>
              </w:divBdr>
            </w:div>
            <w:div w:id="489760352">
              <w:marLeft w:val="0"/>
              <w:marRight w:val="0"/>
              <w:marTop w:val="0"/>
              <w:marBottom w:val="0"/>
              <w:divBdr>
                <w:top w:val="none" w:sz="0" w:space="0" w:color="auto"/>
                <w:left w:val="none" w:sz="0" w:space="0" w:color="auto"/>
                <w:bottom w:val="none" w:sz="0" w:space="0" w:color="auto"/>
                <w:right w:val="none" w:sz="0" w:space="0" w:color="auto"/>
              </w:divBdr>
            </w:div>
            <w:div w:id="1248736278">
              <w:marLeft w:val="0"/>
              <w:marRight w:val="0"/>
              <w:marTop w:val="0"/>
              <w:marBottom w:val="0"/>
              <w:divBdr>
                <w:top w:val="none" w:sz="0" w:space="0" w:color="auto"/>
                <w:left w:val="none" w:sz="0" w:space="0" w:color="auto"/>
                <w:bottom w:val="none" w:sz="0" w:space="0" w:color="auto"/>
                <w:right w:val="none" w:sz="0" w:space="0" w:color="auto"/>
              </w:divBdr>
            </w:div>
            <w:div w:id="1225992785">
              <w:marLeft w:val="0"/>
              <w:marRight w:val="0"/>
              <w:marTop w:val="0"/>
              <w:marBottom w:val="0"/>
              <w:divBdr>
                <w:top w:val="none" w:sz="0" w:space="0" w:color="auto"/>
                <w:left w:val="none" w:sz="0" w:space="0" w:color="auto"/>
                <w:bottom w:val="none" w:sz="0" w:space="0" w:color="auto"/>
                <w:right w:val="none" w:sz="0" w:space="0" w:color="auto"/>
              </w:divBdr>
            </w:div>
            <w:div w:id="2103061239">
              <w:marLeft w:val="0"/>
              <w:marRight w:val="0"/>
              <w:marTop w:val="0"/>
              <w:marBottom w:val="0"/>
              <w:divBdr>
                <w:top w:val="none" w:sz="0" w:space="0" w:color="auto"/>
                <w:left w:val="none" w:sz="0" w:space="0" w:color="auto"/>
                <w:bottom w:val="none" w:sz="0" w:space="0" w:color="auto"/>
                <w:right w:val="none" w:sz="0" w:space="0" w:color="auto"/>
              </w:divBdr>
            </w:div>
            <w:div w:id="1549485841">
              <w:marLeft w:val="0"/>
              <w:marRight w:val="0"/>
              <w:marTop w:val="0"/>
              <w:marBottom w:val="0"/>
              <w:divBdr>
                <w:top w:val="none" w:sz="0" w:space="0" w:color="auto"/>
                <w:left w:val="none" w:sz="0" w:space="0" w:color="auto"/>
                <w:bottom w:val="none" w:sz="0" w:space="0" w:color="auto"/>
                <w:right w:val="none" w:sz="0" w:space="0" w:color="auto"/>
              </w:divBdr>
            </w:div>
            <w:div w:id="1828015661">
              <w:marLeft w:val="0"/>
              <w:marRight w:val="0"/>
              <w:marTop w:val="0"/>
              <w:marBottom w:val="0"/>
              <w:divBdr>
                <w:top w:val="none" w:sz="0" w:space="0" w:color="auto"/>
                <w:left w:val="none" w:sz="0" w:space="0" w:color="auto"/>
                <w:bottom w:val="none" w:sz="0" w:space="0" w:color="auto"/>
                <w:right w:val="none" w:sz="0" w:space="0" w:color="auto"/>
              </w:divBdr>
            </w:div>
            <w:div w:id="695889999">
              <w:marLeft w:val="0"/>
              <w:marRight w:val="0"/>
              <w:marTop w:val="0"/>
              <w:marBottom w:val="0"/>
              <w:divBdr>
                <w:top w:val="none" w:sz="0" w:space="0" w:color="auto"/>
                <w:left w:val="none" w:sz="0" w:space="0" w:color="auto"/>
                <w:bottom w:val="none" w:sz="0" w:space="0" w:color="auto"/>
                <w:right w:val="none" w:sz="0" w:space="0" w:color="auto"/>
              </w:divBdr>
            </w:div>
            <w:div w:id="517961532">
              <w:marLeft w:val="0"/>
              <w:marRight w:val="0"/>
              <w:marTop w:val="0"/>
              <w:marBottom w:val="0"/>
              <w:divBdr>
                <w:top w:val="none" w:sz="0" w:space="0" w:color="auto"/>
                <w:left w:val="none" w:sz="0" w:space="0" w:color="auto"/>
                <w:bottom w:val="none" w:sz="0" w:space="0" w:color="auto"/>
                <w:right w:val="none" w:sz="0" w:space="0" w:color="auto"/>
              </w:divBdr>
            </w:div>
            <w:div w:id="1676376839">
              <w:marLeft w:val="0"/>
              <w:marRight w:val="0"/>
              <w:marTop w:val="0"/>
              <w:marBottom w:val="0"/>
              <w:divBdr>
                <w:top w:val="none" w:sz="0" w:space="0" w:color="auto"/>
                <w:left w:val="none" w:sz="0" w:space="0" w:color="auto"/>
                <w:bottom w:val="none" w:sz="0" w:space="0" w:color="auto"/>
                <w:right w:val="none" w:sz="0" w:space="0" w:color="auto"/>
              </w:divBdr>
            </w:div>
            <w:div w:id="1460034722">
              <w:marLeft w:val="0"/>
              <w:marRight w:val="0"/>
              <w:marTop w:val="0"/>
              <w:marBottom w:val="0"/>
              <w:divBdr>
                <w:top w:val="none" w:sz="0" w:space="0" w:color="auto"/>
                <w:left w:val="none" w:sz="0" w:space="0" w:color="auto"/>
                <w:bottom w:val="none" w:sz="0" w:space="0" w:color="auto"/>
                <w:right w:val="none" w:sz="0" w:space="0" w:color="auto"/>
              </w:divBdr>
            </w:div>
            <w:div w:id="1295020542">
              <w:marLeft w:val="0"/>
              <w:marRight w:val="0"/>
              <w:marTop w:val="0"/>
              <w:marBottom w:val="0"/>
              <w:divBdr>
                <w:top w:val="none" w:sz="0" w:space="0" w:color="auto"/>
                <w:left w:val="none" w:sz="0" w:space="0" w:color="auto"/>
                <w:bottom w:val="none" w:sz="0" w:space="0" w:color="auto"/>
                <w:right w:val="none" w:sz="0" w:space="0" w:color="auto"/>
              </w:divBdr>
            </w:div>
            <w:div w:id="1004627399">
              <w:marLeft w:val="0"/>
              <w:marRight w:val="0"/>
              <w:marTop w:val="0"/>
              <w:marBottom w:val="0"/>
              <w:divBdr>
                <w:top w:val="none" w:sz="0" w:space="0" w:color="auto"/>
                <w:left w:val="none" w:sz="0" w:space="0" w:color="auto"/>
                <w:bottom w:val="none" w:sz="0" w:space="0" w:color="auto"/>
                <w:right w:val="none" w:sz="0" w:space="0" w:color="auto"/>
              </w:divBdr>
            </w:div>
            <w:div w:id="967860578">
              <w:marLeft w:val="0"/>
              <w:marRight w:val="0"/>
              <w:marTop w:val="0"/>
              <w:marBottom w:val="0"/>
              <w:divBdr>
                <w:top w:val="none" w:sz="0" w:space="0" w:color="auto"/>
                <w:left w:val="none" w:sz="0" w:space="0" w:color="auto"/>
                <w:bottom w:val="none" w:sz="0" w:space="0" w:color="auto"/>
                <w:right w:val="none" w:sz="0" w:space="0" w:color="auto"/>
              </w:divBdr>
            </w:div>
            <w:div w:id="481237940">
              <w:marLeft w:val="0"/>
              <w:marRight w:val="0"/>
              <w:marTop w:val="0"/>
              <w:marBottom w:val="0"/>
              <w:divBdr>
                <w:top w:val="none" w:sz="0" w:space="0" w:color="auto"/>
                <w:left w:val="none" w:sz="0" w:space="0" w:color="auto"/>
                <w:bottom w:val="none" w:sz="0" w:space="0" w:color="auto"/>
                <w:right w:val="none" w:sz="0" w:space="0" w:color="auto"/>
              </w:divBdr>
            </w:div>
            <w:div w:id="1353529547">
              <w:marLeft w:val="0"/>
              <w:marRight w:val="0"/>
              <w:marTop w:val="0"/>
              <w:marBottom w:val="0"/>
              <w:divBdr>
                <w:top w:val="none" w:sz="0" w:space="0" w:color="auto"/>
                <w:left w:val="none" w:sz="0" w:space="0" w:color="auto"/>
                <w:bottom w:val="none" w:sz="0" w:space="0" w:color="auto"/>
                <w:right w:val="none" w:sz="0" w:space="0" w:color="auto"/>
              </w:divBdr>
            </w:div>
            <w:div w:id="1873179812">
              <w:marLeft w:val="0"/>
              <w:marRight w:val="0"/>
              <w:marTop w:val="0"/>
              <w:marBottom w:val="0"/>
              <w:divBdr>
                <w:top w:val="none" w:sz="0" w:space="0" w:color="auto"/>
                <w:left w:val="none" w:sz="0" w:space="0" w:color="auto"/>
                <w:bottom w:val="none" w:sz="0" w:space="0" w:color="auto"/>
                <w:right w:val="none" w:sz="0" w:space="0" w:color="auto"/>
              </w:divBdr>
            </w:div>
            <w:div w:id="1593198535">
              <w:marLeft w:val="0"/>
              <w:marRight w:val="0"/>
              <w:marTop w:val="0"/>
              <w:marBottom w:val="0"/>
              <w:divBdr>
                <w:top w:val="none" w:sz="0" w:space="0" w:color="auto"/>
                <w:left w:val="none" w:sz="0" w:space="0" w:color="auto"/>
                <w:bottom w:val="none" w:sz="0" w:space="0" w:color="auto"/>
                <w:right w:val="none" w:sz="0" w:space="0" w:color="auto"/>
              </w:divBdr>
            </w:div>
            <w:div w:id="807012672">
              <w:marLeft w:val="0"/>
              <w:marRight w:val="0"/>
              <w:marTop w:val="0"/>
              <w:marBottom w:val="0"/>
              <w:divBdr>
                <w:top w:val="none" w:sz="0" w:space="0" w:color="auto"/>
                <w:left w:val="none" w:sz="0" w:space="0" w:color="auto"/>
                <w:bottom w:val="none" w:sz="0" w:space="0" w:color="auto"/>
                <w:right w:val="none" w:sz="0" w:space="0" w:color="auto"/>
              </w:divBdr>
            </w:div>
            <w:div w:id="1663194637">
              <w:marLeft w:val="0"/>
              <w:marRight w:val="0"/>
              <w:marTop w:val="0"/>
              <w:marBottom w:val="0"/>
              <w:divBdr>
                <w:top w:val="none" w:sz="0" w:space="0" w:color="auto"/>
                <w:left w:val="none" w:sz="0" w:space="0" w:color="auto"/>
                <w:bottom w:val="none" w:sz="0" w:space="0" w:color="auto"/>
                <w:right w:val="none" w:sz="0" w:space="0" w:color="auto"/>
              </w:divBdr>
            </w:div>
            <w:div w:id="1166936949">
              <w:marLeft w:val="0"/>
              <w:marRight w:val="0"/>
              <w:marTop w:val="0"/>
              <w:marBottom w:val="0"/>
              <w:divBdr>
                <w:top w:val="none" w:sz="0" w:space="0" w:color="auto"/>
                <w:left w:val="none" w:sz="0" w:space="0" w:color="auto"/>
                <w:bottom w:val="none" w:sz="0" w:space="0" w:color="auto"/>
                <w:right w:val="none" w:sz="0" w:space="0" w:color="auto"/>
              </w:divBdr>
            </w:div>
            <w:div w:id="548028777">
              <w:marLeft w:val="0"/>
              <w:marRight w:val="0"/>
              <w:marTop w:val="0"/>
              <w:marBottom w:val="0"/>
              <w:divBdr>
                <w:top w:val="none" w:sz="0" w:space="0" w:color="auto"/>
                <w:left w:val="none" w:sz="0" w:space="0" w:color="auto"/>
                <w:bottom w:val="none" w:sz="0" w:space="0" w:color="auto"/>
                <w:right w:val="none" w:sz="0" w:space="0" w:color="auto"/>
              </w:divBdr>
            </w:div>
            <w:div w:id="1822384188">
              <w:marLeft w:val="0"/>
              <w:marRight w:val="0"/>
              <w:marTop w:val="0"/>
              <w:marBottom w:val="0"/>
              <w:divBdr>
                <w:top w:val="none" w:sz="0" w:space="0" w:color="auto"/>
                <w:left w:val="none" w:sz="0" w:space="0" w:color="auto"/>
                <w:bottom w:val="none" w:sz="0" w:space="0" w:color="auto"/>
                <w:right w:val="none" w:sz="0" w:space="0" w:color="auto"/>
              </w:divBdr>
            </w:div>
            <w:div w:id="2052723535">
              <w:marLeft w:val="0"/>
              <w:marRight w:val="0"/>
              <w:marTop w:val="0"/>
              <w:marBottom w:val="0"/>
              <w:divBdr>
                <w:top w:val="none" w:sz="0" w:space="0" w:color="auto"/>
                <w:left w:val="none" w:sz="0" w:space="0" w:color="auto"/>
                <w:bottom w:val="none" w:sz="0" w:space="0" w:color="auto"/>
                <w:right w:val="none" w:sz="0" w:space="0" w:color="auto"/>
              </w:divBdr>
            </w:div>
            <w:div w:id="1479110291">
              <w:marLeft w:val="0"/>
              <w:marRight w:val="0"/>
              <w:marTop w:val="0"/>
              <w:marBottom w:val="0"/>
              <w:divBdr>
                <w:top w:val="none" w:sz="0" w:space="0" w:color="auto"/>
                <w:left w:val="none" w:sz="0" w:space="0" w:color="auto"/>
                <w:bottom w:val="none" w:sz="0" w:space="0" w:color="auto"/>
                <w:right w:val="none" w:sz="0" w:space="0" w:color="auto"/>
              </w:divBdr>
            </w:div>
            <w:div w:id="590629720">
              <w:marLeft w:val="0"/>
              <w:marRight w:val="0"/>
              <w:marTop w:val="0"/>
              <w:marBottom w:val="0"/>
              <w:divBdr>
                <w:top w:val="none" w:sz="0" w:space="0" w:color="auto"/>
                <w:left w:val="none" w:sz="0" w:space="0" w:color="auto"/>
                <w:bottom w:val="none" w:sz="0" w:space="0" w:color="auto"/>
                <w:right w:val="none" w:sz="0" w:space="0" w:color="auto"/>
              </w:divBdr>
            </w:div>
            <w:div w:id="62799886">
              <w:marLeft w:val="0"/>
              <w:marRight w:val="0"/>
              <w:marTop w:val="0"/>
              <w:marBottom w:val="0"/>
              <w:divBdr>
                <w:top w:val="none" w:sz="0" w:space="0" w:color="auto"/>
                <w:left w:val="none" w:sz="0" w:space="0" w:color="auto"/>
                <w:bottom w:val="none" w:sz="0" w:space="0" w:color="auto"/>
                <w:right w:val="none" w:sz="0" w:space="0" w:color="auto"/>
              </w:divBdr>
            </w:div>
            <w:div w:id="1767190005">
              <w:marLeft w:val="0"/>
              <w:marRight w:val="0"/>
              <w:marTop w:val="0"/>
              <w:marBottom w:val="0"/>
              <w:divBdr>
                <w:top w:val="none" w:sz="0" w:space="0" w:color="auto"/>
                <w:left w:val="none" w:sz="0" w:space="0" w:color="auto"/>
                <w:bottom w:val="none" w:sz="0" w:space="0" w:color="auto"/>
                <w:right w:val="none" w:sz="0" w:space="0" w:color="auto"/>
              </w:divBdr>
            </w:div>
            <w:div w:id="487552934">
              <w:marLeft w:val="0"/>
              <w:marRight w:val="0"/>
              <w:marTop w:val="0"/>
              <w:marBottom w:val="0"/>
              <w:divBdr>
                <w:top w:val="none" w:sz="0" w:space="0" w:color="auto"/>
                <w:left w:val="none" w:sz="0" w:space="0" w:color="auto"/>
                <w:bottom w:val="none" w:sz="0" w:space="0" w:color="auto"/>
                <w:right w:val="none" w:sz="0" w:space="0" w:color="auto"/>
              </w:divBdr>
            </w:div>
            <w:div w:id="1441223648">
              <w:marLeft w:val="0"/>
              <w:marRight w:val="0"/>
              <w:marTop w:val="0"/>
              <w:marBottom w:val="0"/>
              <w:divBdr>
                <w:top w:val="none" w:sz="0" w:space="0" w:color="auto"/>
                <w:left w:val="none" w:sz="0" w:space="0" w:color="auto"/>
                <w:bottom w:val="none" w:sz="0" w:space="0" w:color="auto"/>
                <w:right w:val="none" w:sz="0" w:space="0" w:color="auto"/>
              </w:divBdr>
            </w:div>
            <w:div w:id="1718161293">
              <w:marLeft w:val="0"/>
              <w:marRight w:val="0"/>
              <w:marTop w:val="0"/>
              <w:marBottom w:val="0"/>
              <w:divBdr>
                <w:top w:val="none" w:sz="0" w:space="0" w:color="auto"/>
                <w:left w:val="none" w:sz="0" w:space="0" w:color="auto"/>
                <w:bottom w:val="none" w:sz="0" w:space="0" w:color="auto"/>
                <w:right w:val="none" w:sz="0" w:space="0" w:color="auto"/>
              </w:divBdr>
            </w:div>
            <w:div w:id="468133222">
              <w:marLeft w:val="0"/>
              <w:marRight w:val="0"/>
              <w:marTop w:val="0"/>
              <w:marBottom w:val="0"/>
              <w:divBdr>
                <w:top w:val="none" w:sz="0" w:space="0" w:color="auto"/>
                <w:left w:val="none" w:sz="0" w:space="0" w:color="auto"/>
                <w:bottom w:val="none" w:sz="0" w:space="0" w:color="auto"/>
                <w:right w:val="none" w:sz="0" w:space="0" w:color="auto"/>
              </w:divBdr>
            </w:div>
            <w:div w:id="1025328285">
              <w:marLeft w:val="0"/>
              <w:marRight w:val="0"/>
              <w:marTop w:val="0"/>
              <w:marBottom w:val="0"/>
              <w:divBdr>
                <w:top w:val="none" w:sz="0" w:space="0" w:color="auto"/>
                <w:left w:val="none" w:sz="0" w:space="0" w:color="auto"/>
                <w:bottom w:val="none" w:sz="0" w:space="0" w:color="auto"/>
                <w:right w:val="none" w:sz="0" w:space="0" w:color="auto"/>
              </w:divBdr>
            </w:div>
            <w:div w:id="1766147618">
              <w:marLeft w:val="0"/>
              <w:marRight w:val="0"/>
              <w:marTop w:val="0"/>
              <w:marBottom w:val="0"/>
              <w:divBdr>
                <w:top w:val="none" w:sz="0" w:space="0" w:color="auto"/>
                <w:left w:val="none" w:sz="0" w:space="0" w:color="auto"/>
                <w:bottom w:val="none" w:sz="0" w:space="0" w:color="auto"/>
                <w:right w:val="none" w:sz="0" w:space="0" w:color="auto"/>
              </w:divBdr>
            </w:div>
            <w:div w:id="888303418">
              <w:marLeft w:val="0"/>
              <w:marRight w:val="0"/>
              <w:marTop w:val="0"/>
              <w:marBottom w:val="0"/>
              <w:divBdr>
                <w:top w:val="none" w:sz="0" w:space="0" w:color="auto"/>
                <w:left w:val="none" w:sz="0" w:space="0" w:color="auto"/>
                <w:bottom w:val="none" w:sz="0" w:space="0" w:color="auto"/>
                <w:right w:val="none" w:sz="0" w:space="0" w:color="auto"/>
              </w:divBdr>
            </w:div>
            <w:div w:id="903024967">
              <w:marLeft w:val="0"/>
              <w:marRight w:val="0"/>
              <w:marTop w:val="0"/>
              <w:marBottom w:val="0"/>
              <w:divBdr>
                <w:top w:val="none" w:sz="0" w:space="0" w:color="auto"/>
                <w:left w:val="none" w:sz="0" w:space="0" w:color="auto"/>
                <w:bottom w:val="none" w:sz="0" w:space="0" w:color="auto"/>
                <w:right w:val="none" w:sz="0" w:space="0" w:color="auto"/>
              </w:divBdr>
            </w:div>
            <w:div w:id="1801219574">
              <w:marLeft w:val="0"/>
              <w:marRight w:val="0"/>
              <w:marTop w:val="0"/>
              <w:marBottom w:val="0"/>
              <w:divBdr>
                <w:top w:val="none" w:sz="0" w:space="0" w:color="auto"/>
                <w:left w:val="none" w:sz="0" w:space="0" w:color="auto"/>
                <w:bottom w:val="none" w:sz="0" w:space="0" w:color="auto"/>
                <w:right w:val="none" w:sz="0" w:space="0" w:color="auto"/>
              </w:divBdr>
            </w:div>
            <w:div w:id="517238936">
              <w:marLeft w:val="0"/>
              <w:marRight w:val="0"/>
              <w:marTop w:val="0"/>
              <w:marBottom w:val="0"/>
              <w:divBdr>
                <w:top w:val="none" w:sz="0" w:space="0" w:color="auto"/>
                <w:left w:val="none" w:sz="0" w:space="0" w:color="auto"/>
                <w:bottom w:val="none" w:sz="0" w:space="0" w:color="auto"/>
                <w:right w:val="none" w:sz="0" w:space="0" w:color="auto"/>
              </w:divBdr>
            </w:div>
            <w:div w:id="697698815">
              <w:marLeft w:val="0"/>
              <w:marRight w:val="0"/>
              <w:marTop w:val="0"/>
              <w:marBottom w:val="0"/>
              <w:divBdr>
                <w:top w:val="none" w:sz="0" w:space="0" w:color="auto"/>
                <w:left w:val="none" w:sz="0" w:space="0" w:color="auto"/>
                <w:bottom w:val="none" w:sz="0" w:space="0" w:color="auto"/>
                <w:right w:val="none" w:sz="0" w:space="0" w:color="auto"/>
              </w:divBdr>
            </w:div>
            <w:div w:id="269046449">
              <w:marLeft w:val="0"/>
              <w:marRight w:val="0"/>
              <w:marTop w:val="0"/>
              <w:marBottom w:val="0"/>
              <w:divBdr>
                <w:top w:val="none" w:sz="0" w:space="0" w:color="auto"/>
                <w:left w:val="none" w:sz="0" w:space="0" w:color="auto"/>
                <w:bottom w:val="none" w:sz="0" w:space="0" w:color="auto"/>
                <w:right w:val="none" w:sz="0" w:space="0" w:color="auto"/>
              </w:divBdr>
            </w:div>
            <w:div w:id="2097894757">
              <w:marLeft w:val="0"/>
              <w:marRight w:val="0"/>
              <w:marTop w:val="0"/>
              <w:marBottom w:val="0"/>
              <w:divBdr>
                <w:top w:val="none" w:sz="0" w:space="0" w:color="auto"/>
                <w:left w:val="none" w:sz="0" w:space="0" w:color="auto"/>
                <w:bottom w:val="none" w:sz="0" w:space="0" w:color="auto"/>
                <w:right w:val="none" w:sz="0" w:space="0" w:color="auto"/>
              </w:divBdr>
            </w:div>
            <w:div w:id="840589088">
              <w:marLeft w:val="0"/>
              <w:marRight w:val="0"/>
              <w:marTop w:val="0"/>
              <w:marBottom w:val="0"/>
              <w:divBdr>
                <w:top w:val="none" w:sz="0" w:space="0" w:color="auto"/>
                <w:left w:val="none" w:sz="0" w:space="0" w:color="auto"/>
                <w:bottom w:val="none" w:sz="0" w:space="0" w:color="auto"/>
                <w:right w:val="none" w:sz="0" w:space="0" w:color="auto"/>
              </w:divBdr>
            </w:div>
            <w:div w:id="83840091">
              <w:marLeft w:val="0"/>
              <w:marRight w:val="0"/>
              <w:marTop w:val="0"/>
              <w:marBottom w:val="0"/>
              <w:divBdr>
                <w:top w:val="none" w:sz="0" w:space="0" w:color="auto"/>
                <w:left w:val="none" w:sz="0" w:space="0" w:color="auto"/>
                <w:bottom w:val="none" w:sz="0" w:space="0" w:color="auto"/>
                <w:right w:val="none" w:sz="0" w:space="0" w:color="auto"/>
              </w:divBdr>
            </w:div>
            <w:div w:id="1480612882">
              <w:marLeft w:val="0"/>
              <w:marRight w:val="0"/>
              <w:marTop w:val="0"/>
              <w:marBottom w:val="0"/>
              <w:divBdr>
                <w:top w:val="none" w:sz="0" w:space="0" w:color="auto"/>
                <w:left w:val="none" w:sz="0" w:space="0" w:color="auto"/>
                <w:bottom w:val="none" w:sz="0" w:space="0" w:color="auto"/>
                <w:right w:val="none" w:sz="0" w:space="0" w:color="auto"/>
              </w:divBdr>
            </w:div>
            <w:div w:id="932326822">
              <w:marLeft w:val="0"/>
              <w:marRight w:val="0"/>
              <w:marTop w:val="0"/>
              <w:marBottom w:val="0"/>
              <w:divBdr>
                <w:top w:val="none" w:sz="0" w:space="0" w:color="auto"/>
                <w:left w:val="none" w:sz="0" w:space="0" w:color="auto"/>
                <w:bottom w:val="none" w:sz="0" w:space="0" w:color="auto"/>
                <w:right w:val="none" w:sz="0" w:space="0" w:color="auto"/>
              </w:divBdr>
            </w:div>
            <w:div w:id="1574662748">
              <w:marLeft w:val="0"/>
              <w:marRight w:val="0"/>
              <w:marTop w:val="0"/>
              <w:marBottom w:val="0"/>
              <w:divBdr>
                <w:top w:val="none" w:sz="0" w:space="0" w:color="auto"/>
                <w:left w:val="none" w:sz="0" w:space="0" w:color="auto"/>
                <w:bottom w:val="none" w:sz="0" w:space="0" w:color="auto"/>
                <w:right w:val="none" w:sz="0" w:space="0" w:color="auto"/>
              </w:divBdr>
            </w:div>
            <w:div w:id="1804931397">
              <w:marLeft w:val="0"/>
              <w:marRight w:val="0"/>
              <w:marTop w:val="0"/>
              <w:marBottom w:val="0"/>
              <w:divBdr>
                <w:top w:val="none" w:sz="0" w:space="0" w:color="auto"/>
                <w:left w:val="none" w:sz="0" w:space="0" w:color="auto"/>
                <w:bottom w:val="none" w:sz="0" w:space="0" w:color="auto"/>
                <w:right w:val="none" w:sz="0" w:space="0" w:color="auto"/>
              </w:divBdr>
            </w:div>
            <w:div w:id="346759246">
              <w:marLeft w:val="0"/>
              <w:marRight w:val="0"/>
              <w:marTop w:val="0"/>
              <w:marBottom w:val="0"/>
              <w:divBdr>
                <w:top w:val="none" w:sz="0" w:space="0" w:color="auto"/>
                <w:left w:val="none" w:sz="0" w:space="0" w:color="auto"/>
                <w:bottom w:val="none" w:sz="0" w:space="0" w:color="auto"/>
                <w:right w:val="none" w:sz="0" w:space="0" w:color="auto"/>
              </w:divBdr>
            </w:div>
            <w:div w:id="1421684644">
              <w:marLeft w:val="0"/>
              <w:marRight w:val="0"/>
              <w:marTop w:val="0"/>
              <w:marBottom w:val="0"/>
              <w:divBdr>
                <w:top w:val="none" w:sz="0" w:space="0" w:color="auto"/>
                <w:left w:val="none" w:sz="0" w:space="0" w:color="auto"/>
                <w:bottom w:val="none" w:sz="0" w:space="0" w:color="auto"/>
                <w:right w:val="none" w:sz="0" w:space="0" w:color="auto"/>
              </w:divBdr>
            </w:div>
            <w:div w:id="1195923617">
              <w:marLeft w:val="0"/>
              <w:marRight w:val="0"/>
              <w:marTop w:val="0"/>
              <w:marBottom w:val="0"/>
              <w:divBdr>
                <w:top w:val="none" w:sz="0" w:space="0" w:color="auto"/>
                <w:left w:val="none" w:sz="0" w:space="0" w:color="auto"/>
                <w:bottom w:val="none" w:sz="0" w:space="0" w:color="auto"/>
                <w:right w:val="none" w:sz="0" w:space="0" w:color="auto"/>
              </w:divBdr>
            </w:div>
            <w:div w:id="8832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8919">
      <w:bodyDiv w:val="1"/>
      <w:marLeft w:val="0"/>
      <w:marRight w:val="0"/>
      <w:marTop w:val="0"/>
      <w:marBottom w:val="0"/>
      <w:divBdr>
        <w:top w:val="none" w:sz="0" w:space="0" w:color="auto"/>
        <w:left w:val="none" w:sz="0" w:space="0" w:color="auto"/>
        <w:bottom w:val="none" w:sz="0" w:space="0" w:color="auto"/>
        <w:right w:val="none" w:sz="0" w:space="0" w:color="auto"/>
      </w:divBdr>
      <w:divsChild>
        <w:div w:id="588663628">
          <w:marLeft w:val="0"/>
          <w:marRight w:val="0"/>
          <w:marTop w:val="0"/>
          <w:marBottom w:val="0"/>
          <w:divBdr>
            <w:top w:val="none" w:sz="0" w:space="0" w:color="auto"/>
            <w:left w:val="none" w:sz="0" w:space="0" w:color="auto"/>
            <w:bottom w:val="none" w:sz="0" w:space="0" w:color="auto"/>
            <w:right w:val="none" w:sz="0" w:space="0" w:color="auto"/>
          </w:divBdr>
          <w:divsChild>
            <w:div w:id="1575044589">
              <w:marLeft w:val="0"/>
              <w:marRight w:val="0"/>
              <w:marTop w:val="0"/>
              <w:marBottom w:val="0"/>
              <w:divBdr>
                <w:top w:val="none" w:sz="0" w:space="0" w:color="auto"/>
                <w:left w:val="none" w:sz="0" w:space="0" w:color="auto"/>
                <w:bottom w:val="none" w:sz="0" w:space="0" w:color="auto"/>
                <w:right w:val="none" w:sz="0" w:space="0" w:color="auto"/>
              </w:divBdr>
            </w:div>
            <w:div w:id="564143007">
              <w:marLeft w:val="0"/>
              <w:marRight w:val="0"/>
              <w:marTop w:val="0"/>
              <w:marBottom w:val="0"/>
              <w:divBdr>
                <w:top w:val="none" w:sz="0" w:space="0" w:color="auto"/>
                <w:left w:val="none" w:sz="0" w:space="0" w:color="auto"/>
                <w:bottom w:val="none" w:sz="0" w:space="0" w:color="auto"/>
                <w:right w:val="none" w:sz="0" w:space="0" w:color="auto"/>
              </w:divBdr>
            </w:div>
            <w:div w:id="765349918">
              <w:marLeft w:val="0"/>
              <w:marRight w:val="0"/>
              <w:marTop w:val="0"/>
              <w:marBottom w:val="0"/>
              <w:divBdr>
                <w:top w:val="none" w:sz="0" w:space="0" w:color="auto"/>
                <w:left w:val="none" w:sz="0" w:space="0" w:color="auto"/>
                <w:bottom w:val="none" w:sz="0" w:space="0" w:color="auto"/>
                <w:right w:val="none" w:sz="0" w:space="0" w:color="auto"/>
              </w:divBdr>
            </w:div>
            <w:div w:id="607003482">
              <w:marLeft w:val="0"/>
              <w:marRight w:val="0"/>
              <w:marTop w:val="0"/>
              <w:marBottom w:val="0"/>
              <w:divBdr>
                <w:top w:val="none" w:sz="0" w:space="0" w:color="auto"/>
                <w:left w:val="none" w:sz="0" w:space="0" w:color="auto"/>
                <w:bottom w:val="none" w:sz="0" w:space="0" w:color="auto"/>
                <w:right w:val="none" w:sz="0" w:space="0" w:color="auto"/>
              </w:divBdr>
            </w:div>
            <w:div w:id="1212693371">
              <w:marLeft w:val="0"/>
              <w:marRight w:val="0"/>
              <w:marTop w:val="0"/>
              <w:marBottom w:val="0"/>
              <w:divBdr>
                <w:top w:val="none" w:sz="0" w:space="0" w:color="auto"/>
                <w:left w:val="none" w:sz="0" w:space="0" w:color="auto"/>
                <w:bottom w:val="none" w:sz="0" w:space="0" w:color="auto"/>
                <w:right w:val="none" w:sz="0" w:space="0" w:color="auto"/>
              </w:divBdr>
            </w:div>
            <w:div w:id="153685478">
              <w:marLeft w:val="0"/>
              <w:marRight w:val="0"/>
              <w:marTop w:val="0"/>
              <w:marBottom w:val="0"/>
              <w:divBdr>
                <w:top w:val="none" w:sz="0" w:space="0" w:color="auto"/>
                <w:left w:val="none" w:sz="0" w:space="0" w:color="auto"/>
                <w:bottom w:val="none" w:sz="0" w:space="0" w:color="auto"/>
                <w:right w:val="none" w:sz="0" w:space="0" w:color="auto"/>
              </w:divBdr>
            </w:div>
            <w:div w:id="962612696">
              <w:marLeft w:val="0"/>
              <w:marRight w:val="0"/>
              <w:marTop w:val="0"/>
              <w:marBottom w:val="0"/>
              <w:divBdr>
                <w:top w:val="none" w:sz="0" w:space="0" w:color="auto"/>
                <w:left w:val="none" w:sz="0" w:space="0" w:color="auto"/>
                <w:bottom w:val="none" w:sz="0" w:space="0" w:color="auto"/>
                <w:right w:val="none" w:sz="0" w:space="0" w:color="auto"/>
              </w:divBdr>
            </w:div>
            <w:div w:id="93601068">
              <w:marLeft w:val="0"/>
              <w:marRight w:val="0"/>
              <w:marTop w:val="0"/>
              <w:marBottom w:val="0"/>
              <w:divBdr>
                <w:top w:val="none" w:sz="0" w:space="0" w:color="auto"/>
                <w:left w:val="none" w:sz="0" w:space="0" w:color="auto"/>
                <w:bottom w:val="none" w:sz="0" w:space="0" w:color="auto"/>
                <w:right w:val="none" w:sz="0" w:space="0" w:color="auto"/>
              </w:divBdr>
            </w:div>
            <w:div w:id="1232620091">
              <w:marLeft w:val="0"/>
              <w:marRight w:val="0"/>
              <w:marTop w:val="0"/>
              <w:marBottom w:val="0"/>
              <w:divBdr>
                <w:top w:val="none" w:sz="0" w:space="0" w:color="auto"/>
                <w:left w:val="none" w:sz="0" w:space="0" w:color="auto"/>
                <w:bottom w:val="none" w:sz="0" w:space="0" w:color="auto"/>
                <w:right w:val="none" w:sz="0" w:space="0" w:color="auto"/>
              </w:divBdr>
            </w:div>
            <w:div w:id="1769807825">
              <w:marLeft w:val="0"/>
              <w:marRight w:val="0"/>
              <w:marTop w:val="0"/>
              <w:marBottom w:val="0"/>
              <w:divBdr>
                <w:top w:val="none" w:sz="0" w:space="0" w:color="auto"/>
                <w:left w:val="none" w:sz="0" w:space="0" w:color="auto"/>
                <w:bottom w:val="none" w:sz="0" w:space="0" w:color="auto"/>
                <w:right w:val="none" w:sz="0" w:space="0" w:color="auto"/>
              </w:divBdr>
            </w:div>
            <w:div w:id="435103707">
              <w:marLeft w:val="0"/>
              <w:marRight w:val="0"/>
              <w:marTop w:val="0"/>
              <w:marBottom w:val="0"/>
              <w:divBdr>
                <w:top w:val="none" w:sz="0" w:space="0" w:color="auto"/>
                <w:left w:val="none" w:sz="0" w:space="0" w:color="auto"/>
                <w:bottom w:val="none" w:sz="0" w:space="0" w:color="auto"/>
                <w:right w:val="none" w:sz="0" w:space="0" w:color="auto"/>
              </w:divBdr>
            </w:div>
            <w:div w:id="90860118">
              <w:marLeft w:val="0"/>
              <w:marRight w:val="0"/>
              <w:marTop w:val="0"/>
              <w:marBottom w:val="0"/>
              <w:divBdr>
                <w:top w:val="none" w:sz="0" w:space="0" w:color="auto"/>
                <w:left w:val="none" w:sz="0" w:space="0" w:color="auto"/>
                <w:bottom w:val="none" w:sz="0" w:space="0" w:color="auto"/>
                <w:right w:val="none" w:sz="0" w:space="0" w:color="auto"/>
              </w:divBdr>
            </w:div>
            <w:div w:id="438838370">
              <w:marLeft w:val="0"/>
              <w:marRight w:val="0"/>
              <w:marTop w:val="0"/>
              <w:marBottom w:val="0"/>
              <w:divBdr>
                <w:top w:val="none" w:sz="0" w:space="0" w:color="auto"/>
                <w:left w:val="none" w:sz="0" w:space="0" w:color="auto"/>
                <w:bottom w:val="none" w:sz="0" w:space="0" w:color="auto"/>
                <w:right w:val="none" w:sz="0" w:space="0" w:color="auto"/>
              </w:divBdr>
            </w:div>
            <w:div w:id="1624657117">
              <w:marLeft w:val="0"/>
              <w:marRight w:val="0"/>
              <w:marTop w:val="0"/>
              <w:marBottom w:val="0"/>
              <w:divBdr>
                <w:top w:val="none" w:sz="0" w:space="0" w:color="auto"/>
                <w:left w:val="none" w:sz="0" w:space="0" w:color="auto"/>
                <w:bottom w:val="none" w:sz="0" w:space="0" w:color="auto"/>
                <w:right w:val="none" w:sz="0" w:space="0" w:color="auto"/>
              </w:divBdr>
            </w:div>
            <w:div w:id="1447041138">
              <w:marLeft w:val="0"/>
              <w:marRight w:val="0"/>
              <w:marTop w:val="0"/>
              <w:marBottom w:val="0"/>
              <w:divBdr>
                <w:top w:val="none" w:sz="0" w:space="0" w:color="auto"/>
                <w:left w:val="none" w:sz="0" w:space="0" w:color="auto"/>
                <w:bottom w:val="none" w:sz="0" w:space="0" w:color="auto"/>
                <w:right w:val="none" w:sz="0" w:space="0" w:color="auto"/>
              </w:divBdr>
            </w:div>
            <w:div w:id="1623145779">
              <w:marLeft w:val="0"/>
              <w:marRight w:val="0"/>
              <w:marTop w:val="0"/>
              <w:marBottom w:val="0"/>
              <w:divBdr>
                <w:top w:val="none" w:sz="0" w:space="0" w:color="auto"/>
                <w:left w:val="none" w:sz="0" w:space="0" w:color="auto"/>
                <w:bottom w:val="none" w:sz="0" w:space="0" w:color="auto"/>
                <w:right w:val="none" w:sz="0" w:space="0" w:color="auto"/>
              </w:divBdr>
            </w:div>
            <w:div w:id="1909340504">
              <w:marLeft w:val="0"/>
              <w:marRight w:val="0"/>
              <w:marTop w:val="0"/>
              <w:marBottom w:val="0"/>
              <w:divBdr>
                <w:top w:val="none" w:sz="0" w:space="0" w:color="auto"/>
                <w:left w:val="none" w:sz="0" w:space="0" w:color="auto"/>
                <w:bottom w:val="none" w:sz="0" w:space="0" w:color="auto"/>
                <w:right w:val="none" w:sz="0" w:space="0" w:color="auto"/>
              </w:divBdr>
            </w:div>
            <w:div w:id="2094203426">
              <w:marLeft w:val="0"/>
              <w:marRight w:val="0"/>
              <w:marTop w:val="0"/>
              <w:marBottom w:val="0"/>
              <w:divBdr>
                <w:top w:val="none" w:sz="0" w:space="0" w:color="auto"/>
                <w:left w:val="none" w:sz="0" w:space="0" w:color="auto"/>
                <w:bottom w:val="none" w:sz="0" w:space="0" w:color="auto"/>
                <w:right w:val="none" w:sz="0" w:space="0" w:color="auto"/>
              </w:divBdr>
            </w:div>
            <w:div w:id="1679848583">
              <w:marLeft w:val="0"/>
              <w:marRight w:val="0"/>
              <w:marTop w:val="0"/>
              <w:marBottom w:val="0"/>
              <w:divBdr>
                <w:top w:val="none" w:sz="0" w:space="0" w:color="auto"/>
                <w:left w:val="none" w:sz="0" w:space="0" w:color="auto"/>
                <w:bottom w:val="none" w:sz="0" w:space="0" w:color="auto"/>
                <w:right w:val="none" w:sz="0" w:space="0" w:color="auto"/>
              </w:divBdr>
            </w:div>
            <w:div w:id="382871100">
              <w:marLeft w:val="0"/>
              <w:marRight w:val="0"/>
              <w:marTop w:val="0"/>
              <w:marBottom w:val="0"/>
              <w:divBdr>
                <w:top w:val="none" w:sz="0" w:space="0" w:color="auto"/>
                <w:left w:val="none" w:sz="0" w:space="0" w:color="auto"/>
                <w:bottom w:val="none" w:sz="0" w:space="0" w:color="auto"/>
                <w:right w:val="none" w:sz="0" w:space="0" w:color="auto"/>
              </w:divBdr>
            </w:div>
            <w:div w:id="1454055224">
              <w:marLeft w:val="0"/>
              <w:marRight w:val="0"/>
              <w:marTop w:val="0"/>
              <w:marBottom w:val="0"/>
              <w:divBdr>
                <w:top w:val="none" w:sz="0" w:space="0" w:color="auto"/>
                <w:left w:val="none" w:sz="0" w:space="0" w:color="auto"/>
                <w:bottom w:val="none" w:sz="0" w:space="0" w:color="auto"/>
                <w:right w:val="none" w:sz="0" w:space="0" w:color="auto"/>
              </w:divBdr>
            </w:div>
            <w:div w:id="855655189">
              <w:marLeft w:val="0"/>
              <w:marRight w:val="0"/>
              <w:marTop w:val="0"/>
              <w:marBottom w:val="0"/>
              <w:divBdr>
                <w:top w:val="none" w:sz="0" w:space="0" w:color="auto"/>
                <w:left w:val="none" w:sz="0" w:space="0" w:color="auto"/>
                <w:bottom w:val="none" w:sz="0" w:space="0" w:color="auto"/>
                <w:right w:val="none" w:sz="0" w:space="0" w:color="auto"/>
              </w:divBdr>
            </w:div>
            <w:div w:id="171575562">
              <w:marLeft w:val="0"/>
              <w:marRight w:val="0"/>
              <w:marTop w:val="0"/>
              <w:marBottom w:val="0"/>
              <w:divBdr>
                <w:top w:val="none" w:sz="0" w:space="0" w:color="auto"/>
                <w:left w:val="none" w:sz="0" w:space="0" w:color="auto"/>
                <w:bottom w:val="none" w:sz="0" w:space="0" w:color="auto"/>
                <w:right w:val="none" w:sz="0" w:space="0" w:color="auto"/>
              </w:divBdr>
            </w:div>
            <w:div w:id="1511721462">
              <w:marLeft w:val="0"/>
              <w:marRight w:val="0"/>
              <w:marTop w:val="0"/>
              <w:marBottom w:val="0"/>
              <w:divBdr>
                <w:top w:val="none" w:sz="0" w:space="0" w:color="auto"/>
                <w:left w:val="none" w:sz="0" w:space="0" w:color="auto"/>
                <w:bottom w:val="none" w:sz="0" w:space="0" w:color="auto"/>
                <w:right w:val="none" w:sz="0" w:space="0" w:color="auto"/>
              </w:divBdr>
            </w:div>
            <w:div w:id="1030450583">
              <w:marLeft w:val="0"/>
              <w:marRight w:val="0"/>
              <w:marTop w:val="0"/>
              <w:marBottom w:val="0"/>
              <w:divBdr>
                <w:top w:val="none" w:sz="0" w:space="0" w:color="auto"/>
                <w:left w:val="none" w:sz="0" w:space="0" w:color="auto"/>
                <w:bottom w:val="none" w:sz="0" w:space="0" w:color="auto"/>
                <w:right w:val="none" w:sz="0" w:space="0" w:color="auto"/>
              </w:divBdr>
            </w:div>
            <w:div w:id="1918709724">
              <w:marLeft w:val="0"/>
              <w:marRight w:val="0"/>
              <w:marTop w:val="0"/>
              <w:marBottom w:val="0"/>
              <w:divBdr>
                <w:top w:val="none" w:sz="0" w:space="0" w:color="auto"/>
                <w:left w:val="none" w:sz="0" w:space="0" w:color="auto"/>
                <w:bottom w:val="none" w:sz="0" w:space="0" w:color="auto"/>
                <w:right w:val="none" w:sz="0" w:space="0" w:color="auto"/>
              </w:divBdr>
            </w:div>
            <w:div w:id="380716582">
              <w:marLeft w:val="0"/>
              <w:marRight w:val="0"/>
              <w:marTop w:val="0"/>
              <w:marBottom w:val="0"/>
              <w:divBdr>
                <w:top w:val="none" w:sz="0" w:space="0" w:color="auto"/>
                <w:left w:val="none" w:sz="0" w:space="0" w:color="auto"/>
                <w:bottom w:val="none" w:sz="0" w:space="0" w:color="auto"/>
                <w:right w:val="none" w:sz="0" w:space="0" w:color="auto"/>
              </w:divBdr>
            </w:div>
            <w:div w:id="962344212">
              <w:marLeft w:val="0"/>
              <w:marRight w:val="0"/>
              <w:marTop w:val="0"/>
              <w:marBottom w:val="0"/>
              <w:divBdr>
                <w:top w:val="none" w:sz="0" w:space="0" w:color="auto"/>
                <w:left w:val="none" w:sz="0" w:space="0" w:color="auto"/>
                <w:bottom w:val="none" w:sz="0" w:space="0" w:color="auto"/>
                <w:right w:val="none" w:sz="0" w:space="0" w:color="auto"/>
              </w:divBdr>
            </w:div>
            <w:div w:id="1645963785">
              <w:marLeft w:val="0"/>
              <w:marRight w:val="0"/>
              <w:marTop w:val="0"/>
              <w:marBottom w:val="0"/>
              <w:divBdr>
                <w:top w:val="none" w:sz="0" w:space="0" w:color="auto"/>
                <w:left w:val="none" w:sz="0" w:space="0" w:color="auto"/>
                <w:bottom w:val="none" w:sz="0" w:space="0" w:color="auto"/>
                <w:right w:val="none" w:sz="0" w:space="0" w:color="auto"/>
              </w:divBdr>
            </w:div>
            <w:div w:id="146821163">
              <w:marLeft w:val="0"/>
              <w:marRight w:val="0"/>
              <w:marTop w:val="0"/>
              <w:marBottom w:val="0"/>
              <w:divBdr>
                <w:top w:val="none" w:sz="0" w:space="0" w:color="auto"/>
                <w:left w:val="none" w:sz="0" w:space="0" w:color="auto"/>
                <w:bottom w:val="none" w:sz="0" w:space="0" w:color="auto"/>
                <w:right w:val="none" w:sz="0" w:space="0" w:color="auto"/>
              </w:divBdr>
            </w:div>
            <w:div w:id="664745798">
              <w:marLeft w:val="0"/>
              <w:marRight w:val="0"/>
              <w:marTop w:val="0"/>
              <w:marBottom w:val="0"/>
              <w:divBdr>
                <w:top w:val="none" w:sz="0" w:space="0" w:color="auto"/>
                <w:left w:val="none" w:sz="0" w:space="0" w:color="auto"/>
                <w:bottom w:val="none" w:sz="0" w:space="0" w:color="auto"/>
                <w:right w:val="none" w:sz="0" w:space="0" w:color="auto"/>
              </w:divBdr>
            </w:div>
            <w:div w:id="534319581">
              <w:marLeft w:val="0"/>
              <w:marRight w:val="0"/>
              <w:marTop w:val="0"/>
              <w:marBottom w:val="0"/>
              <w:divBdr>
                <w:top w:val="none" w:sz="0" w:space="0" w:color="auto"/>
                <w:left w:val="none" w:sz="0" w:space="0" w:color="auto"/>
                <w:bottom w:val="none" w:sz="0" w:space="0" w:color="auto"/>
                <w:right w:val="none" w:sz="0" w:space="0" w:color="auto"/>
              </w:divBdr>
            </w:div>
            <w:div w:id="1554729169">
              <w:marLeft w:val="0"/>
              <w:marRight w:val="0"/>
              <w:marTop w:val="0"/>
              <w:marBottom w:val="0"/>
              <w:divBdr>
                <w:top w:val="none" w:sz="0" w:space="0" w:color="auto"/>
                <w:left w:val="none" w:sz="0" w:space="0" w:color="auto"/>
                <w:bottom w:val="none" w:sz="0" w:space="0" w:color="auto"/>
                <w:right w:val="none" w:sz="0" w:space="0" w:color="auto"/>
              </w:divBdr>
            </w:div>
            <w:div w:id="633488465">
              <w:marLeft w:val="0"/>
              <w:marRight w:val="0"/>
              <w:marTop w:val="0"/>
              <w:marBottom w:val="0"/>
              <w:divBdr>
                <w:top w:val="none" w:sz="0" w:space="0" w:color="auto"/>
                <w:left w:val="none" w:sz="0" w:space="0" w:color="auto"/>
                <w:bottom w:val="none" w:sz="0" w:space="0" w:color="auto"/>
                <w:right w:val="none" w:sz="0" w:space="0" w:color="auto"/>
              </w:divBdr>
            </w:div>
            <w:div w:id="2105108421">
              <w:marLeft w:val="0"/>
              <w:marRight w:val="0"/>
              <w:marTop w:val="0"/>
              <w:marBottom w:val="0"/>
              <w:divBdr>
                <w:top w:val="none" w:sz="0" w:space="0" w:color="auto"/>
                <w:left w:val="none" w:sz="0" w:space="0" w:color="auto"/>
                <w:bottom w:val="none" w:sz="0" w:space="0" w:color="auto"/>
                <w:right w:val="none" w:sz="0" w:space="0" w:color="auto"/>
              </w:divBdr>
            </w:div>
            <w:div w:id="180357226">
              <w:marLeft w:val="0"/>
              <w:marRight w:val="0"/>
              <w:marTop w:val="0"/>
              <w:marBottom w:val="0"/>
              <w:divBdr>
                <w:top w:val="none" w:sz="0" w:space="0" w:color="auto"/>
                <w:left w:val="none" w:sz="0" w:space="0" w:color="auto"/>
                <w:bottom w:val="none" w:sz="0" w:space="0" w:color="auto"/>
                <w:right w:val="none" w:sz="0" w:space="0" w:color="auto"/>
              </w:divBdr>
            </w:div>
            <w:div w:id="1723943928">
              <w:marLeft w:val="0"/>
              <w:marRight w:val="0"/>
              <w:marTop w:val="0"/>
              <w:marBottom w:val="0"/>
              <w:divBdr>
                <w:top w:val="none" w:sz="0" w:space="0" w:color="auto"/>
                <w:left w:val="none" w:sz="0" w:space="0" w:color="auto"/>
                <w:bottom w:val="none" w:sz="0" w:space="0" w:color="auto"/>
                <w:right w:val="none" w:sz="0" w:space="0" w:color="auto"/>
              </w:divBdr>
            </w:div>
            <w:div w:id="225647986">
              <w:marLeft w:val="0"/>
              <w:marRight w:val="0"/>
              <w:marTop w:val="0"/>
              <w:marBottom w:val="0"/>
              <w:divBdr>
                <w:top w:val="none" w:sz="0" w:space="0" w:color="auto"/>
                <w:left w:val="none" w:sz="0" w:space="0" w:color="auto"/>
                <w:bottom w:val="none" w:sz="0" w:space="0" w:color="auto"/>
                <w:right w:val="none" w:sz="0" w:space="0" w:color="auto"/>
              </w:divBdr>
            </w:div>
            <w:div w:id="757752980">
              <w:marLeft w:val="0"/>
              <w:marRight w:val="0"/>
              <w:marTop w:val="0"/>
              <w:marBottom w:val="0"/>
              <w:divBdr>
                <w:top w:val="none" w:sz="0" w:space="0" w:color="auto"/>
                <w:left w:val="none" w:sz="0" w:space="0" w:color="auto"/>
                <w:bottom w:val="none" w:sz="0" w:space="0" w:color="auto"/>
                <w:right w:val="none" w:sz="0" w:space="0" w:color="auto"/>
              </w:divBdr>
            </w:div>
            <w:div w:id="383912862">
              <w:marLeft w:val="0"/>
              <w:marRight w:val="0"/>
              <w:marTop w:val="0"/>
              <w:marBottom w:val="0"/>
              <w:divBdr>
                <w:top w:val="none" w:sz="0" w:space="0" w:color="auto"/>
                <w:left w:val="none" w:sz="0" w:space="0" w:color="auto"/>
                <w:bottom w:val="none" w:sz="0" w:space="0" w:color="auto"/>
                <w:right w:val="none" w:sz="0" w:space="0" w:color="auto"/>
              </w:divBdr>
            </w:div>
            <w:div w:id="1185172969">
              <w:marLeft w:val="0"/>
              <w:marRight w:val="0"/>
              <w:marTop w:val="0"/>
              <w:marBottom w:val="0"/>
              <w:divBdr>
                <w:top w:val="none" w:sz="0" w:space="0" w:color="auto"/>
                <w:left w:val="none" w:sz="0" w:space="0" w:color="auto"/>
                <w:bottom w:val="none" w:sz="0" w:space="0" w:color="auto"/>
                <w:right w:val="none" w:sz="0" w:space="0" w:color="auto"/>
              </w:divBdr>
            </w:div>
            <w:div w:id="2078357940">
              <w:marLeft w:val="0"/>
              <w:marRight w:val="0"/>
              <w:marTop w:val="0"/>
              <w:marBottom w:val="0"/>
              <w:divBdr>
                <w:top w:val="none" w:sz="0" w:space="0" w:color="auto"/>
                <w:left w:val="none" w:sz="0" w:space="0" w:color="auto"/>
                <w:bottom w:val="none" w:sz="0" w:space="0" w:color="auto"/>
                <w:right w:val="none" w:sz="0" w:space="0" w:color="auto"/>
              </w:divBdr>
            </w:div>
            <w:div w:id="935986943">
              <w:marLeft w:val="0"/>
              <w:marRight w:val="0"/>
              <w:marTop w:val="0"/>
              <w:marBottom w:val="0"/>
              <w:divBdr>
                <w:top w:val="none" w:sz="0" w:space="0" w:color="auto"/>
                <w:left w:val="none" w:sz="0" w:space="0" w:color="auto"/>
                <w:bottom w:val="none" w:sz="0" w:space="0" w:color="auto"/>
                <w:right w:val="none" w:sz="0" w:space="0" w:color="auto"/>
              </w:divBdr>
            </w:div>
            <w:div w:id="2094429408">
              <w:marLeft w:val="0"/>
              <w:marRight w:val="0"/>
              <w:marTop w:val="0"/>
              <w:marBottom w:val="0"/>
              <w:divBdr>
                <w:top w:val="none" w:sz="0" w:space="0" w:color="auto"/>
                <w:left w:val="none" w:sz="0" w:space="0" w:color="auto"/>
                <w:bottom w:val="none" w:sz="0" w:space="0" w:color="auto"/>
                <w:right w:val="none" w:sz="0" w:space="0" w:color="auto"/>
              </w:divBdr>
            </w:div>
            <w:div w:id="1437015626">
              <w:marLeft w:val="0"/>
              <w:marRight w:val="0"/>
              <w:marTop w:val="0"/>
              <w:marBottom w:val="0"/>
              <w:divBdr>
                <w:top w:val="none" w:sz="0" w:space="0" w:color="auto"/>
                <w:left w:val="none" w:sz="0" w:space="0" w:color="auto"/>
                <w:bottom w:val="none" w:sz="0" w:space="0" w:color="auto"/>
                <w:right w:val="none" w:sz="0" w:space="0" w:color="auto"/>
              </w:divBdr>
            </w:div>
            <w:div w:id="395712757">
              <w:marLeft w:val="0"/>
              <w:marRight w:val="0"/>
              <w:marTop w:val="0"/>
              <w:marBottom w:val="0"/>
              <w:divBdr>
                <w:top w:val="none" w:sz="0" w:space="0" w:color="auto"/>
                <w:left w:val="none" w:sz="0" w:space="0" w:color="auto"/>
                <w:bottom w:val="none" w:sz="0" w:space="0" w:color="auto"/>
                <w:right w:val="none" w:sz="0" w:space="0" w:color="auto"/>
              </w:divBdr>
            </w:div>
            <w:div w:id="2015721686">
              <w:marLeft w:val="0"/>
              <w:marRight w:val="0"/>
              <w:marTop w:val="0"/>
              <w:marBottom w:val="0"/>
              <w:divBdr>
                <w:top w:val="none" w:sz="0" w:space="0" w:color="auto"/>
                <w:left w:val="none" w:sz="0" w:space="0" w:color="auto"/>
                <w:bottom w:val="none" w:sz="0" w:space="0" w:color="auto"/>
                <w:right w:val="none" w:sz="0" w:space="0" w:color="auto"/>
              </w:divBdr>
            </w:div>
            <w:div w:id="1508981623">
              <w:marLeft w:val="0"/>
              <w:marRight w:val="0"/>
              <w:marTop w:val="0"/>
              <w:marBottom w:val="0"/>
              <w:divBdr>
                <w:top w:val="none" w:sz="0" w:space="0" w:color="auto"/>
                <w:left w:val="none" w:sz="0" w:space="0" w:color="auto"/>
                <w:bottom w:val="none" w:sz="0" w:space="0" w:color="auto"/>
                <w:right w:val="none" w:sz="0" w:space="0" w:color="auto"/>
              </w:divBdr>
            </w:div>
            <w:div w:id="1283852038">
              <w:marLeft w:val="0"/>
              <w:marRight w:val="0"/>
              <w:marTop w:val="0"/>
              <w:marBottom w:val="0"/>
              <w:divBdr>
                <w:top w:val="none" w:sz="0" w:space="0" w:color="auto"/>
                <w:left w:val="none" w:sz="0" w:space="0" w:color="auto"/>
                <w:bottom w:val="none" w:sz="0" w:space="0" w:color="auto"/>
                <w:right w:val="none" w:sz="0" w:space="0" w:color="auto"/>
              </w:divBdr>
            </w:div>
            <w:div w:id="76294549">
              <w:marLeft w:val="0"/>
              <w:marRight w:val="0"/>
              <w:marTop w:val="0"/>
              <w:marBottom w:val="0"/>
              <w:divBdr>
                <w:top w:val="none" w:sz="0" w:space="0" w:color="auto"/>
                <w:left w:val="none" w:sz="0" w:space="0" w:color="auto"/>
                <w:bottom w:val="none" w:sz="0" w:space="0" w:color="auto"/>
                <w:right w:val="none" w:sz="0" w:space="0" w:color="auto"/>
              </w:divBdr>
            </w:div>
            <w:div w:id="1152067183">
              <w:marLeft w:val="0"/>
              <w:marRight w:val="0"/>
              <w:marTop w:val="0"/>
              <w:marBottom w:val="0"/>
              <w:divBdr>
                <w:top w:val="none" w:sz="0" w:space="0" w:color="auto"/>
                <w:left w:val="none" w:sz="0" w:space="0" w:color="auto"/>
                <w:bottom w:val="none" w:sz="0" w:space="0" w:color="auto"/>
                <w:right w:val="none" w:sz="0" w:space="0" w:color="auto"/>
              </w:divBdr>
            </w:div>
            <w:div w:id="306015147">
              <w:marLeft w:val="0"/>
              <w:marRight w:val="0"/>
              <w:marTop w:val="0"/>
              <w:marBottom w:val="0"/>
              <w:divBdr>
                <w:top w:val="none" w:sz="0" w:space="0" w:color="auto"/>
                <w:left w:val="none" w:sz="0" w:space="0" w:color="auto"/>
                <w:bottom w:val="none" w:sz="0" w:space="0" w:color="auto"/>
                <w:right w:val="none" w:sz="0" w:space="0" w:color="auto"/>
              </w:divBdr>
            </w:div>
            <w:div w:id="673190985">
              <w:marLeft w:val="0"/>
              <w:marRight w:val="0"/>
              <w:marTop w:val="0"/>
              <w:marBottom w:val="0"/>
              <w:divBdr>
                <w:top w:val="none" w:sz="0" w:space="0" w:color="auto"/>
                <w:left w:val="none" w:sz="0" w:space="0" w:color="auto"/>
                <w:bottom w:val="none" w:sz="0" w:space="0" w:color="auto"/>
                <w:right w:val="none" w:sz="0" w:space="0" w:color="auto"/>
              </w:divBdr>
            </w:div>
            <w:div w:id="878778798">
              <w:marLeft w:val="0"/>
              <w:marRight w:val="0"/>
              <w:marTop w:val="0"/>
              <w:marBottom w:val="0"/>
              <w:divBdr>
                <w:top w:val="none" w:sz="0" w:space="0" w:color="auto"/>
                <w:left w:val="none" w:sz="0" w:space="0" w:color="auto"/>
                <w:bottom w:val="none" w:sz="0" w:space="0" w:color="auto"/>
                <w:right w:val="none" w:sz="0" w:space="0" w:color="auto"/>
              </w:divBdr>
            </w:div>
            <w:div w:id="876704417">
              <w:marLeft w:val="0"/>
              <w:marRight w:val="0"/>
              <w:marTop w:val="0"/>
              <w:marBottom w:val="0"/>
              <w:divBdr>
                <w:top w:val="none" w:sz="0" w:space="0" w:color="auto"/>
                <w:left w:val="none" w:sz="0" w:space="0" w:color="auto"/>
                <w:bottom w:val="none" w:sz="0" w:space="0" w:color="auto"/>
                <w:right w:val="none" w:sz="0" w:space="0" w:color="auto"/>
              </w:divBdr>
            </w:div>
            <w:div w:id="844704553">
              <w:marLeft w:val="0"/>
              <w:marRight w:val="0"/>
              <w:marTop w:val="0"/>
              <w:marBottom w:val="0"/>
              <w:divBdr>
                <w:top w:val="none" w:sz="0" w:space="0" w:color="auto"/>
                <w:left w:val="none" w:sz="0" w:space="0" w:color="auto"/>
                <w:bottom w:val="none" w:sz="0" w:space="0" w:color="auto"/>
                <w:right w:val="none" w:sz="0" w:space="0" w:color="auto"/>
              </w:divBdr>
            </w:div>
            <w:div w:id="1586450185">
              <w:marLeft w:val="0"/>
              <w:marRight w:val="0"/>
              <w:marTop w:val="0"/>
              <w:marBottom w:val="0"/>
              <w:divBdr>
                <w:top w:val="none" w:sz="0" w:space="0" w:color="auto"/>
                <w:left w:val="none" w:sz="0" w:space="0" w:color="auto"/>
                <w:bottom w:val="none" w:sz="0" w:space="0" w:color="auto"/>
                <w:right w:val="none" w:sz="0" w:space="0" w:color="auto"/>
              </w:divBdr>
            </w:div>
            <w:div w:id="769158316">
              <w:marLeft w:val="0"/>
              <w:marRight w:val="0"/>
              <w:marTop w:val="0"/>
              <w:marBottom w:val="0"/>
              <w:divBdr>
                <w:top w:val="none" w:sz="0" w:space="0" w:color="auto"/>
                <w:left w:val="none" w:sz="0" w:space="0" w:color="auto"/>
                <w:bottom w:val="none" w:sz="0" w:space="0" w:color="auto"/>
                <w:right w:val="none" w:sz="0" w:space="0" w:color="auto"/>
              </w:divBdr>
            </w:div>
            <w:div w:id="430584662">
              <w:marLeft w:val="0"/>
              <w:marRight w:val="0"/>
              <w:marTop w:val="0"/>
              <w:marBottom w:val="0"/>
              <w:divBdr>
                <w:top w:val="none" w:sz="0" w:space="0" w:color="auto"/>
                <w:left w:val="none" w:sz="0" w:space="0" w:color="auto"/>
                <w:bottom w:val="none" w:sz="0" w:space="0" w:color="auto"/>
                <w:right w:val="none" w:sz="0" w:space="0" w:color="auto"/>
              </w:divBdr>
            </w:div>
            <w:div w:id="263272577">
              <w:marLeft w:val="0"/>
              <w:marRight w:val="0"/>
              <w:marTop w:val="0"/>
              <w:marBottom w:val="0"/>
              <w:divBdr>
                <w:top w:val="none" w:sz="0" w:space="0" w:color="auto"/>
                <w:left w:val="none" w:sz="0" w:space="0" w:color="auto"/>
                <w:bottom w:val="none" w:sz="0" w:space="0" w:color="auto"/>
                <w:right w:val="none" w:sz="0" w:space="0" w:color="auto"/>
              </w:divBdr>
            </w:div>
            <w:div w:id="892347705">
              <w:marLeft w:val="0"/>
              <w:marRight w:val="0"/>
              <w:marTop w:val="0"/>
              <w:marBottom w:val="0"/>
              <w:divBdr>
                <w:top w:val="none" w:sz="0" w:space="0" w:color="auto"/>
                <w:left w:val="none" w:sz="0" w:space="0" w:color="auto"/>
                <w:bottom w:val="none" w:sz="0" w:space="0" w:color="auto"/>
                <w:right w:val="none" w:sz="0" w:space="0" w:color="auto"/>
              </w:divBdr>
            </w:div>
            <w:div w:id="279845530">
              <w:marLeft w:val="0"/>
              <w:marRight w:val="0"/>
              <w:marTop w:val="0"/>
              <w:marBottom w:val="0"/>
              <w:divBdr>
                <w:top w:val="none" w:sz="0" w:space="0" w:color="auto"/>
                <w:left w:val="none" w:sz="0" w:space="0" w:color="auto"/>
                <w:bottom w:val="none" w:sz="0" w:space="0" w:color="auto"/>
                <w:right w:val="none" w:sz="0" w:space="0" w:color="auto"/>
              </w:divBdr>
            </w:div>
            <w:div w:id="303587769">
              <w:marLeft w:val="0"/>
              <w:marRight w:val="0"/>
              <w:marTop w:val="0"/>
              <w:marBottom w:val="0"/>
              <w:divBdr>
                <w:top w:val="none" w:sz="0" w:space="0" w:color="auto"/>
                <w:left w:val="none" w:sz="0" w:space="0" w:color="auto"/>
                <w:bottom w:val="none" w:sz="0" w:space="0" w:color="auto"/>
                <w:right w:val="none" w:sz="0" w:space="0" w:color="auto"/>
              </w:divBdr>
            </w:div>
            <w:div w:id="316811443">
              <w:marLeft w:val="0"/>
              <w:marRight w:val="0"/>
              <w:marTop w:val="0"/>
              <w:marBottom w:val="0"/>
              <w:divBdr>
                <w:top w:val="none" w:sz="0" w:space="0" w:color="auto"/>
                <w:left w:val="none" w:sz="0" w:space="0" w:color="auto"/>
                <w:bottom w:val="none" w:sz="0" w:space="0" w:color="auto"/>
                <w:right w:val="none" w:sz="0" w:space="0" w:color="auto"/>
              </w:divBdr>
            </w:div>
            <w:div w:id="2003196426">
              <w:marLeft w:val="0"/>
              <w:marRight w:val="0"/>
              <w:marTop w:val="0"/>
              <w:marBottom w:val="0"/>
              <w:divBdr>
                <w:top w:val="none" w:sz="0" w:space="0" w:color="auto"/>
                <w:left w:val="none" w:sz="0" w:space="0" w:color="auto"/>
                <w:bottom w:val="none" w:sz="0" w:space="0" w:color="auto"/>
                <w:right w:val="none" w:sz="0" w:space="0" w:color="auto"/>
              </w:divBdr>
            </w:div>
            <w:div w:id="1576082994">
              <w:marLeft w:val="0"/>
              <w:marRight w:val="0"/>
              <w:marTop w:val="0"/>
              <w:marBottom w:val="0"/>
              <w:divBdr>
                <w:top w:val="none" w:sz="0" w:space="0" w:color="auto"/>
                <w:left w:val="none" w:sz="0" w:space="0" w:color="auto"/>
                <w:bottom w:val="none" w:sz="0" w:space="0" w:color="auto"/>
                <w:right w:val="none" w:sz="0" w:space="0" w:color="auto"/>
              </w:divBdr>
            </w:div>
            <w:div w:id="1734697777">
              <w:marLeft w:val="0"/>
              <w:marRight w:val="0"/>
              <w:marTop w:val="0"/>
              <w:marBottom w:val="0"/>
              <w:divBdr>
                <w:top w:val="none" w:sz="0" w:space="0" w:color="auto"/>
                <w:left w:val="none" w:sz="0" w:space="0" w:color="auto"/>
                <w:bottom w:val="none" w:sz="0" w:space="0" w:color="auto"/>
                <w:right w:val="none" w:sz="0" w:space="0" w:color="auto"/>
              </w:divBdr>
            </w:div>
            <w:div w:id="2002737166">
              <w:marLeft w:val="0"/>
              <w:marRight w:val="0"/>
              <w:marTop w:val="0"/>
              <w:marBottom w:val="0"/>
              <w:divBdr>
                <w:top w:val="none" w:sz="0" w:space="0" w:color="auto"/>
                <w:left w:val="none" w:sz="0" w:space="0" w:color="auto"/>
                <w:bottom w:val="none" w:sz="0" w:space="0" w:color="auto"/>
                <w:right w:val="none" w:sz="0" w:space="0" w:color="auto"/>
              </w:divBdr>
            </w:div>
            <w:div w:id="622425412">
              <w:marLeft w:val="0"/>
              <w:marRight w:val="0"/>
              <w:marTop w:val="0"/>
              <w:marBottom w:val="0"/>
              <w:divBdr>
                <w:top w:val="none" w:sz="0" w:space="0" w:color="auto"/>
                <w:left w:val="none" w:sz="0" w:space="0" w:color="auto"/>
                <w:bottom w:val="none" w:sz="0" w:space="0" w:color="auto"/>
                <w:right w:val="none" w:sz="0" w:space="0" w:color="auto"/>
              </w:divBdr>
            </w:div>
            <w:div w:id="1584220854">
              <w:marLeft w:val="0"/>
              <w:marRight w:val="0"/>
              <w:marTop w:val="0"/>
              <w:marBottom w:val="0"/>
              <w:divBdr>
                <w:top w:val="none" w:sz="0" w:space="0" w:color="auto"/>
                <w:left w:val="none" w:sz="0" w:space="0" w:color="auto"/>
                <w:bottom w:val="none" w:sz="0" w:space="0" w:color="auto"/>
                <w:right w:val="none" w:sz="0" w:space="0" w:color="auto"/>
              </w:divBdr>
            </w:div>
            <w:div w:id="1202787919">
              <w:marLeft w:val="0"/>
              <w:marRight w:val="0"/>
              <w:marTop w:val="0"/>
              <w:marBottom w:val="0"/>
              <w:divBdr>
                <w:top w:val="none" w:sz="0" w:space="0" w:color="auto"/>
                <w:left w:val="none" w:sz="0" w:space="0" w:color="auto"/>
                <w:bottom w:val="none" w:sz="0" w:space="0" w:color="auto"/>
                <w:right w:val="none" w:sz="0" w:space="0" w:color="auto"/>
              </w:divBdr>
            </w:div>
            <w:div w:id="1487164946">
              <w:marLeft w:val="0"/>
              <w:marRight w:val="0"/>
              <w:marTop w:val="0"/>
              <w:marBottom w:val="0"/>
              <w:divBdr>
                <w:top w:val="none" w:sz="0" w:space="0" w:color="auto"/>
                <w:left w:val="none" w:sz="0" w:space="0" w:color="auto"/>
                <w:bottom w:val="none" w:sz="0" w:space="0" w:color="auto"/>
                <w:right w:val="none" w:sz="0" w:space="0" w:color="auto"/>
              </w:divBdr>
            </w:div>
            <w:div w:id="575241647">
              <w:marLeft w:val="0"/>
              <w:marRight w:val="0"/>
              <w:marTop w:val="0"/>
              <w:marBottom w:val="0"/>
              <w:divBdr>
                <w:top w:val="none" w:sz="0" w:space="0" w:color="auto"/>
                <w:left w:val="none" w:sz="0" w:space="0" w:color="auto"/>
                <w:bottom w:val="none" w:sz="0" w:space="0" w:color="auto"/>
                <w:right w:val="none" w:sz="0" w:space="0" w:color="auto"/>
              </w:divBdr>
            </w:div>
            <w:div w:id="1272055869">
              <w:marLeft w:val="0"/>
              <w:marRight w:val="0"/>
              <w:marTop w:val="0"/>
              <w:marBottom w:val="0"/>
              <w:divBdr>
                <w:top w:val="none" w:sz="0" w:space="0" w:color="auto"/>
                <w:left w:val="none" w:sz="0" w:space="0" w:color="auto"/>
                <w:bottom w:val="none" w:sz="0" w:space="0" w:color="auto"/>
                <w:right w:val="none" w:sz="0" w:space="0" w:color="auto"/>
              </w:divBdr>
            </w:div>
            <w:div w:id="366028149">
              <w:marLeft w:val="0"/>
              <w:marRight w:val="0"/>
              <w:marTop w:val="0"/>
              <w:marBottom w:val="0"/>
              <w:divBdr>
                <w:top w:val="none" w:sz="0" w:space="0" w:color="auto"/>
                <w:left w:val="none" w:sz="0" w:space="0" w:color="auto"/>
                <w:bottom w:val="none" w:sz="0" w:space="0" w:color="auto"/>
                <w:right w:val="none" w:sz="0" w:space="0" w:color="auto"/>
              </w:divBdr>
            </w:div>
            <w:div w:id="47923587">
              <w:marLeft w:val="0"/>
              <w:marRight w:val="0"/>
              <w:marTop w:val="0"/>
              <w:marBottom w:val="0"/>
              <w:divBdr>
                <w:top w:val="none" w:sz="0" w:space="0" w:color="auto"/>
                <w:left w:val="none" w:sz="0" w:space="0" w:color="auto"/>
                <w:bottom w:val="none" w:sz="0" w:space="0" w:color="auto"/>
                <w:right w:val="none" w:sz="0" w:space="0" w:color="auto"/>
              </w:divBdr>
            </w:div>
            <w:div w:id="1350910800">
              <w:marLeft w:val="0"/>
              <w:marRight w:val="0"/>
              <w:marTop w:val="0"/>
              <w:marBottom w:val="0"/>
              <w:divBdr>
                <w:top w:val="none" w:sz="0" w:space="0" w:color="auto"/>
                <w:left w:val="none" w:sz="0" w:space="0" w:color="auto"/>
                <w:bottom w:val="none" w:sz="0" w:space="0" w:color="auto"/>
                <w:right w:val="none" w:sz="0" w:space="0" w:color="auto"/>
              </w:divBdr>
            </w:div>
            <w:div w:id="1632243811">
              <w:marLeft w:val="0"/>
              <w:marRight w:val="0"/>
              <w:marTop w:val="0"/>
              <w:marBottom w:val="0"/>
              <w:divBdr>
                <w:top w:val="none" w:sz="0" w:space="0" w:color="auto"/>
                <w:left w:val="none" w:sz="0" w:space="0" w:color="auto"/>
                <w:bottom w:val="none" w:sz="0" w:space="0" w:color="auto"/>
                <w:right w:val="none" w:sz="0" w:space="0" w:color="auto"/>
              </w:divBdr>
            </w:div>
            <w:div w:id="1029726108">
              <w:marLeft w:val="0"/>
              <w:marRight w:val="0"/>
              <w:marTop w:val="0"/>
              <w:marBottom w:val="0"/>
              <w:divBdr>
                <w:top w:val="none" w:sz="0" w:space="0" w:color="auto"/>
                <w:left w:val="none" w:sz="0" w:space="0" w:color="auto"/>
                <w:bottom w:val="none" w:sz="0" w:space="0" w:color="auto"/>
                <w:right w:val="none" w:sz="0" w:space="0" w:color="auto"/>
              </w:divBdr>
            </w:div>
            <w:div w:id="2087533780">
              <w:marLeft w:val="0"/>
              <w:marRight w:val="0"/>
              <w:marTop w:val="0"/>
              <w:marBottom w:val="0"/>
              <w:divBdr>
                <w:top w:val="none" w:sz="0" w:space="0" w:color="auto"/>
                <w:left w:val="none" w:sz="0" w:space="0" w:color="auto"/>
                <w:bottom w:val="none" w:sz="0" w:space="0" w:color="auto"/>
                <w:right w:val="none" w:sz="0" w:space="0" w:color="auto"/>
              </w:divBdr>
            </w:div>
            <w:div w:id="488715523">
              <w:marLeft w:val="0"/>
              <w:marRight w:val="0"/>
              <w:marTop w:val="0"/>
              <w:marBottom w:val="0"/>
              <w:divBdr>
                <w:top w:val="none" w:sz="0" w:space="0" w:color="auto"/>
                <w:left w:val="none" w:sz="0" w:space="0" w:color="auto"/>
                <w:bottom w:val="none" w:sz="0" w:space="0" w:color="auto"/>
                <w:right w:val="none" w:sz="0" w:space="0" w:color="auto"/>
              </w:divBdr>
            </w:div>
            <w:div w:id="1279726197">
              <w:marLeft w:val="0"/>
              <w:marRight w:val="0"/>
              <w:marTop w:val="0"/>
              <w:marBottom w:val="0"/>
              <w:divBdr>
                <w:top w:val="none" w:sz="0" w:space="0" w:color="auto"/>
                <w:left w:val="none" w:sz="0" w:space="0" w:color="auto"/>
                <w:bottom w:val="none" w:sz="0" w:space="0" w:color="auto"/>
                <w:right w:val="none" w:sz="0" w:space="0" w:color="auto"/>
              </w:divBdr>
            </w:div>
            <w:div w:id="452402534">
              <w:marLeft w:val="0"/>
              <w:marRight w:val="0"/>
              <w:marTop w:val="0"/>
              <w:marBottom w:val="0"/>
              <w:divBdr>
                <w:top w:val="none" w:sz="0" w:space="0" w:color="auto"/>
                <w:left w:val="none" w:sz="0" w:space="0" w:color="auto"/>
                <w:bottom w:val="none" w:sz="0" w:space="0" w:color="auto"/>
                <w:right w:val="none" w:sz="0" w:space="0" w:color="auto"/>
              </w:divBdr>
            </w:div>
            <w:div w:id="1867058084">
              <w:marLeft w:val="0"/>
              <w:marRight w:val="0"/>
              <w:marTop w:val="0"/>
              <w:marBottom w:val="0"/>
              <w:divBdr>
                <w:top w:val="none" w:sz="0" w:space="0" w:color="auto"/>
                <w:left w:val="none" w:sz="0" w:space="0" w:color="auto"/>
                <w:bottom w:val="none" w:sz="0" w:space="0" w:color="auto"/>
                <w:right w:val="none" w:sz="0" w:space="0" w:color="auto"/>
              </w:divBdr>
            </w:div>
            <w:div w:id="269823673">
              <w:marLeft w:val="0"/>
              <w:marRight w:val="0"/>
              <w:marTop w:val="0"/>
              <w:marBottom w:val="0"/>
              <w:divBdr>
                <w:top w:val="none" w:sz="0" w:space="0" w:color="auto"/>
                <w:left w:val="none" w:sz="0" w:space="0" w:color="auto"/>
                <w:bottom w:val="none" w:sz="0" w:space="0" w:color="auto"/>
                <w:right w:val="none" w:sz="0" w:space="0" w:color="auto"/>
              </w:divBdr>
            </w:div>
            <w:div w:id="294219202">
              <w:marLeft w:val="0"/>
              <w:marRight w:val="0"/>
              <w:marTop w:val="0"/>
              <w:marBottom w:val="0"/>
              <w:divBdr>
                <w:top w:val="none" w:sz="0" w:space="0" w:color="auto"/>
                <w:left w:val="none" w:sz="0" w:space="0" w:color="auto"/>
                <w:bottom w:val="none" w:sz="0" w:space="0" w:color="auto"/>
                <w:right w:val="none" w:sz="0" w:space="0" w:color="auto"/>
              </w:divBdr>
            </w:div>
            <w:div w:id="1174615302">
              <w:marLeft w:val="0"/>
              <w:marRight w:val="0"/>
              <w:marTop w:val="0"/>
              <w:marBottom w:val="0"/>
              <w:divBdr>
                <w:top w:val="none" w:sz="0" w:space="0" w:color="auto"/>
                <w:left w:val="none" w:sz="0" w:space="0" w:color="auto"/>
                <w:bottom w:val="none" w:sz="0" w:space="0" w:color="auto"/>
                <w:right w:val="none" w:sz="0" w:space="0" w:color="auto"/>
              </w:divBdr>
            </w:div>
            <w:div w:id="1037319554">
              <w:marLeft w:val="0"/>
              <w:marRight w:val="0"/>
              <w:marTop w:val="0"/>
              <w:marBottom w:val="0"/>
              <w:divBdr>
                <w:top w:val="none" w:sz="0" w:space="0" w:color="auto"/>
                <w:left w:val="none" w:sz="0" w:space="0" w:color="auto"/>
                <w:bottom w:val="none" w:sz="0" w:space="0" w:color="auto"/>
                <w:right w:val="none" w:sz="0" w:space="0" w:color="auto"/>
              </w:divBdr>
            </w:div>
            <w:div w:id="788207814">
              <w:marLeft w:val="0"/>
              <w:marRight w:val="0"/>
              <w:marTop w:val="0"/>
              <w:marBottom w:val="0"/>
              <w:divBdr>
                <w:top w:val="none" w:sz="0" w:space="0" w:color="auto"/>
                <w:left w:val="none" w:sz="0" w:space="0" w:color="auto"/>
                <w:bottom w:val="none" w:sz="0" w:space="0" w:color="auto"/>
                <w:right w:val="none" w:sz="0" w:space="0" w:color="auto"/>
              </w:divBdr>
            </w:div>
            <w:div w:id="1761219569">
              <w:marLeft w:val="0"/>
              <w:marRight w:val="0"/>
              <w:marTop w:val="0"/>
              <w:marBottom w:val="0"/>
              <w:divBdr>
                <w:top w:val="none" w:sz="0" w:space="0" w:color="auto"/>
                <w:left w:val="none" w:sz="0" w:space="0" w:color="auto"/>
                <w:bottom w:val="none" w:sz="0" w:space="0" w:color="auto"/>
                <w:right w:val="none" w:sz="0" w:space="0" w:color="auto"/>
              </w:divBdr>
            </w:div>
            <w:div w:id="213505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6343">
      <w:bodyDiv w:val="1"/>
      <w:marLeft w:val="0"/>
      <w:marRight w:val="0"/>
      <w:marTop w:val="0"/>
      <w:marBottom w:val="0"/>
      <w:divBdr>
        <w:top w:val="none" w:sz="0" w:space="0" w:color="auto"/>
        <w:left w:val="none" w:sz="0" w:space="0" w:color="auto"/>
        <w:bottom w:val="none" w:sz="0" w:space="0" w:color="auto"/>
        <w:right w:val="none" w:sz="0" w:space="0" w:color="auto"/>
      </w:divBdr>
      <w:divsChild>
        <w:div w:id="251476830">
          <w:marLeft w:val="0"/>
          <w:marRight w:val="0"/>
          <w:marTop w:val="0"/>
          <w:marBottom w:val="0"/>
          <w:divBdr>
            <w:top w:val="none" w:sz="0" w:space="0" w:color="auto"/>
            <w:left w:val="none" w:sz="0" w:space="0" w:color="auto"/>
            <w:bottom w:val="none" w:sz="0" w:space="0" w:color="auto"/>
            <w:right w:val="none" w:sz="0" w:space="0" w:color="auto"/>
          </w:divBdr>
          <w:divsChild>
            <w:div w:id="1300499259">
              <w:marLeft w:val="0"/>
              <w:marRight w:val="0"/>
              <w:marTop w:val="0"/>
              <w:marBottom w:val="0"/>
              <w:divBdr>
                <w:top w:val="none" w:sz="0" w:space="0" w:color="auto"/>
                <w:left w:val="none" w:sz="0" w:space="0" w:color="auto"/>
                <w:bottom w:val="none" w:sz="0" w:space="0" w:color="auto"/>
                <w:right w:val="none" w:sz="0" w:space="0" w:color="auto"/>
              </w:divBdr>
            </w:div>
            <w:div w:id="1598630972">
              <w:marLeft w:val="0"/>
              <w:marRight w:val="0"/>
              <w:marTop w:val="0"/>
              <w:marBottom w:val="0"/>
              <w:divBdr>
                <w:top w:val="none" w:sz="0" w:space="0" w:color="auto"/>
                <w:left w:val="none" w:sz="0" w:space="0" w:color="auto"/>
                <w:bottom w:val="none" w:sz="0" w:space="0" w:color="auto"/>
                <w:right w:val="none" w:sz="0" w:space="0" w:color="auto"/>
              </w:divBdr>
            </w:div>
            <w:div w:id="2137066045">
              <w:marLeft w:val="0"/>
              <w:marRight w:val="0"/>
              <w:marTop w:val="0"/>
              <w:marBottom w:val="0"/>
              <w:divBdr>
                <w:top w:val="none" w:sz="0" w:space="0" w:color="auto"/>
                <w:left w:val="none" w:sz="0" w:space="0" w:color="auto"/>
                <w:bottom w:val="none" w:sz="0" w:space="0" w:color="auto"/>
                <w:right w:val="none" w:sz="0" w:space="0" w:color="auto"/>
              </w:divBdr>
            </w:div>
            <w:div w:id="1097410412">
              <w:marLeft w:val="0"/>
              <w:marRight w:val="0"/>
              <w:marTop w:val="0"/>
              <w:marBottom w:val="0"/>
              <w:divBdr>
                <w:top w:val="none" w:sz="0" w:space="0" w:color="auto"/>
                <w:left w:val="none" w:sz="0" w:space="0" w:color="auto"/>
                <w:bottom w:val="none" w:sz="0" w:space="0" w:color="auto"/>
                <w:right w:val="none" w:sz="0" w:space="0" w:color="auto"/>
              </w:divBdr>
            </w:div>
            <w:div w:id="1733459064">
              <w:marLeft w:val="0"/>
              <w:marRight w:val="0"/>
              <w:marTop w:val="0"/>
              <w:marBottom w:val="0"/>
              <w:divBdr>
                <w:top w:val="none" w:sz="0" w:space="0" w:color="auto"/>
                <w:left w:val="none" w:sz="0" w:space="0" w:color="auto"/>
                <w:bottom w:val="none" w:sz="0" w:space="0" w:color="auto"/>
                <w:right w:val="none" w:sz="0" w:space="0" w:color="auto"/>
              </w:divBdr>
            </w:div>
            <w:div w:id="1088427986">
              <w:marLeft w:val="0"/>
              <w:marRight w:val="0"/>
              <w:marTop w:val="0"/>
              <w:marBottom w:val="0"/>
              <w:divBdr>
                <w:top w:val="none" w:sz="0" w:space="0" w:color="auto"/>
                <w:left w:val="none" w:sz="0" w:space="0" w:color="auto"/>
                <w:bottom w:val="none" w:sz="0" w:space="0" w:color="auto"/>
                <w:right w:val="none" w:sz="0" w:space="0" w:color="auto"/>
              </w:divBdr>
            </w:div>
            <w:div w:id="1647199004">
              <w:marLeft w:val="0"/>
              <w:marRight w:val="0"/>
              <w:marTop w:val="0"/>
              <w:marBottom w:val="0"/>
              <w:divBdr>
                <w:top w:val="none" w:sz="0" w:space="0" w:color="auto"/>
                <w:left w:val="none" w:sz="0" w:space="0" w:color="auto"/>
                <w:bottom w:val="none" w:sz="0" w:space="0" w:color="auto"/>
                <w:right w:val="none" w:sz="0" w:space="0" w:color="auto"/>
              </w:divBdr>
            </w:div>
            <w:div w:id="865754306">
              <w:marLeft w:val="0"/>
              <w:marRight w:val="0"/>
              <w:marTop w:val="0"/>
              <w:marBottom w:val="0"/>
              <w:divBdr>
                <w:top w:val="none" w:sz="0" w:space="0" w:color="auto"/>
                <w:left w:val="none" w:sz="0" w:space="0" w:color="auto"/>
                <w:bottom w:val="none" w:sz="0" w:space="0" w:color="auto"/>
                <w:right w:val="none" w:sz="0" w:space="0" w:color="auto"/>
              </w:divBdr>
            </w:div>
            <w:div w:id="428476128">
              <w:marLeft w:val="0"/>
              <w:marRight w:val="0"/>
              <w:marTop w:val="0"/>
              <w:marBottom w:val="0"/>
              <w:divBdr>
                <w:top w:val="none" w:sz="0" w:space="0" w:color="auto"/>
                <w:left w:val="none" w:sz="0" w:space="0" w:color="auto"/>
                <w:bottom w:val="none" w:sz="0" w:space="0" w:color="auto"/>
                <w:right w:val="none" w:sz="0" w:space="0" w:color="auto"/>
              </w:divBdr>
            </w:div>
            <w:div w:id="1342774467">
              <w:marLeft w:val="0"/>
              <w:marRight w:val="0"/>
              <w:marTop w:val="0"/>
              <w:marBottom w:val="0"/>
              <w:divBdr>
                <w:top w:val="none" w:sz="0" w:space="0" w:color="auto"/>
                <w:left w:val="none" w:sz="0" w:space="0" w:color="auto"/>
                <w:bottom w:val="none" w:sz="0" w:space="0" w:color="auto"/>
                <w:right w:val="none" w:sz="0" w:space="0" w:color="auto"/>
              </w:divBdr>
            </w:div>
            <w:div w:id="1846892472">
              <w:marLeft w:val="0"/>
              <w:marRight w:val="0"/>
              <w:marTop w:val="0"/>
              <w:marBottom w:val="0"/>
              <w:divBdr>
                <w:top w:val="none" w:sz="0" w:space="0" w:color="auto"/>
                <w:left w:val="none" w:sz="0" w:space="0" w:color="auto"/>
                <w:bottom w:val="none" w:sz="0" w:space="0" w:color="auto"/>
                <w:right w:val="none" w:sz="0" w:space="0" w:color="auto"/>
              </w:divBdr>
            </w:div>
            <w:div w:id="1585913713">
              <w:marLeft w:val="0"/>
              <w:marRight w:val="0"/>
              <w:marTop w:val="0"/>
              <w:marBottom w:val="0"/>
              <w:divBdr>
                <w:top w:val="none" w:sz="0" w:space="0" w:color="auto"/>
                <w:left w:val="none" w:sz="0" w:space="0" w:color="auto"/>
                <w:bottom w:val="none" w:sz="0" w:space="0" w:color="auto"/>
                <w:right w:val="none" w:sz="0" w:space="0" w:color="auto"/>
              </w:divBdr>
            </w:div>
            <w:div w:id="1107165229">
              <w:marLeft w:val="0"/>
              <w:marRight w:val="0"/>
              <w:marTop w:val="0"/>
              <w:marBottom w:val="0"/>
              <w:divBdr>
                <w:top w:val="none" w:sz="0" w:space="0" w:color="auto"/>
                <w:left w:val="none" w:sz="0" w:space="0" w:color="auto"/>
                <w:bottom w:val="none" w:sz="0" w:space="0" w:color="auto"/>
                <w:right w:val="none" w:sz="0" w:space="0" w:color="auto"/>
              </w:divBdr>
            </w:div>
            <w:div w:id="1390883554">
              <w:marLeft w:val="0"/>
              <w:marRight w:val="0"/>
              <w:marTop w:val="0"/>
              <w:marBottom w:val="0"/>
              <w:divBdr>
                <w:top w:val="none" w:sz="0" w:space="0" w:color="auto"/>
                <w:left w:val="none" w:sz="0" w:space="0" w:color="auto"/>
                <w:bottom w:val="none" w:sz="0" w:space="0" w:color="auto"/>
                <w:right w:val="none" w:sz="0" w:space="0" w:color="auto"/>
              </w:divBdr>
            </w:div>
            <w:div w:id="292060134">
              <w:marLeft w:val="0"/>
              <w:marRight w:val="0"/>
              <w:marTop w:val="0"/>
              <w:marBottom w:val="0"/>
              <w:divBdr>
                <w:top w:val="none" w:sz="0" w:space="0" w:color="auto"/>
                <w:left w:val="none" w:sz="0" w:space="0" w:color="auto"/>
                <w:bottom w:val="none" w:sz="0" w:space="0" w:color="auto"/>
                <w:right w:val="none" w:sz="0" w:space="0" w:color="auto"/>
              </w:divBdr>
            </w:div>
            <w:div w:id="1716388765">
              <w:marLeft w:val="0"/>
              <w:marRight w:val="0"/>
              <w:marTop w:val="0"/>
              <w:marBottom w:val="0"/>
              <w:divBdr>
                <w:top w:val="none" w:sz="0" w:space="0" w:color="auto"/>
                <w:left w:val="none" w:sz="0" w:space="0" w:color="auto"/>
                <w:bottom w:val="none" w:sz="0" w:space="0" w:color="auto"/>
                <w:right w:val="none" w:sz="0" w:space="0" w:color="auto"/>
              </w:divBdr>
            </w:div>
            <w:div w:id="466972445">
              <w:marLeft w:val="0"/>
              <w:marRight w:val="0"/>
              <w:marTop w:val="0"/>
              <w:marBottom w:val="0"/>
              <w:divBdr>
                <w:top w:val="none" w:sz="0" w:space="0" w:color="auto"/>
                <w:left w:val="none" w:sz="0" w:space="0" w:color="auto"/>
                <w:bottom w:val="none" w:sz="0" w:space="0" w:color="auto"/>
                <w:right w:val="none" w:sz="0" w:space="0" w:color="auto"/>
              </w:divBdr>
            </w:div>
            <w:div w:id="1706250421">
              <w:marLeft w:val="0"/>
              <w:marRight w:val="0"/>
              <w:marTop w:val="0"/>
              <w:marBottom w:val="0"/>
              <w:divBdr>
                <w:top w:val="none" w:sz="0" w:space="0" w:color="auto"/>
                <w:left w:val="none" w:sz="0" w:space="0" w:color="auto"/>
                <w:bottom w:val="none" w:sz="0" w:space="0" w:color="auto"/>
                <w:right w:val="none" w:sz="0" w:space="0" w:color="auto"/>
              </w:divBdr>
            </w:div>
            <w:div w:id="1224678687">
              <w:marLeft w:val="0"/>
              <w:marRight w:val="0"/>
              <w:marTop w:val="0"/>
              <w:marBottom w:val="0"/>
              <w:divBdr>
                <w:top w:val="none" w:sz="0" w:space="0" w:color="auto"/>
                <w:left w:val="none" w:sz="0" w:space="0" w:color="auto"/>
                <w:bottom w:val="none" w:sz="0" w:space="0" w:color="auto"/>
                <w:right w:val="none" w:sz="0" w:space="0" w:color="auto"/>
              </w:divBdr>
            </w:div>
            <w:div w:id="1088042447">
              <w:marLeft w:val="0"/>
              <w:marRight w:val="0"/>
              <w:marTop w:val="0"/>
              <w:marBottom w:val="0"/>
              <w:divBdr>
                <w:top w:val="none" w:sz="0" w:space="0" w:color="auto"/>
                <w:left w:val="none" w:sz="0" w:space="0" w:color="auto"/>
                <w:bottom w:val="none" w:sz="0" w:space="0" w:color="auto"/>
                <w:right w:val="none" w:sz="0" w:space="0" w:color="auto"/>
              </w:divBdr>
            </w:div>
            <w:div w:id="1859200867">
              <w:marLeft w:val="0"/>
              <w:marRight w:val="0"/>
              <w:marTop w:val="0"/>
              <w:marBottom w:val="0"/>
              <w:divBdr>
                <w:top w:val="none" w:sz="0" w:space="0" w:color="auto"/>
                <w:left w:val="none" w:sz="0" w:space="0" w:color="auto"/>
                <w:bottom w:val="none" w:sz="0" w:space="0" w:color="auto"/>
                <w:right w:val="none" w:sz="0" w:space="0" w:color="auto"/>
              </w:divBdr>
            </w:div>
            <w:div w:id="649097314">
              <w:marLeft w:val="0"/>
              <w:marRight w:val="0"/>
              <w:marTop w:val="0"/>
              <w:marBottom w:val="0"/>
              <w:divBdr>
                <w:top w:val="none" w:sz="0" w:space="0" w:color="auto"/>
                <w:left w:val="none" w:sz="0" w:space="0" w:color="auto"/>
                <w:bottom w:val="none" w:sz="0" w:space="0" w:color="auto"/>
                <w:right w:val="none" w:sz="0" w:space="0" w:color="auto"/>
              </w:divBdr>
            </w:div>
            <w:div w:id="20513764">
              <w:marLeft w:val="0"/>
              <w:marRight w:val="0"/>
              <w:marTop w:val="0"/>
              <w:marBottom w:val="0"/>
              <w:divBdr>
                <w:top w:val="none" w:sz="0" w:space="0" w:color="auto"/>
                <w:left w:val="none" w:sz="0" w:space="0" w:color="auto"/>
                <w:bottom w:val="none" w:sz="0" w:space="0" w:color="auto"/>
                <w:right w:val="none" w:sz="0" w:space="0" w:color="auto"/>
              </w:divBdr>
            </w:div>
            <w:div w:id="1518348509">
              <w:marLeft w:val="0"/>
              <w:marRight w:val="0"/>
              <w:marTop w:val="0"/>
              <w:marBottom w:val="0"/>
              <w:divBdr>
                <w:top w:val="none" w:sz="0" w:space="0" w:color="auto"/>
                <w:left w:val="none" w:sz="0" w:space="0" w:color="auto"/>
                <w:bottom w:val="none" w:sz="0" w:space="0" w:color="auto"/>
                <w:right w:val="none" w:sz="0" w:space="0" w:color="auto"/>
              </w:divBdr>
            </w:div>
            <w:div w:id="694117377">
              <w:marLeft w:val="0"/>
              <w:marRight w:val="0"/>
              <w:marTop w:val="0"/>
              <w:marBottom w:val="0"/>
              <w:divBdr>
                <w:top w:val="none" w:sz="0" w:space="0" w:color="auto"/>
                <w:left w:val="none" w:sz="0" w:space="0" w:color="auto"/>
                <w:bottom w:val="none" w:sz="0" w:space="0" w:color="auto"/>
                <w:right w:val="none" w:sz="0" w:space="0" w:color="auto"/>
              </w:divBdr>
            </w:div>
            <w:div w:id="645360926">
              <w:marLeft w:val="0"/>
              <w:marRight w:val="0"/>
              <w:marTop w:val="0"/>
              <w:marBottom w:val="0"/>
              <w:divBdr>
                <w:top w:val="none" w:sz="0" w:space="0" w:color="auto"/>
                <w:left w:val="none" w:sz="0" w:space="0" w:color="auto"/>
                <w:bottom w:val="none" w:sz="0" w:space="0" w:color="auto"/>
                <w:right w:val="none" w:sz="0" w:space="0" w:color="auto"/>
              </w:divBdr>
            </w:div>
            <w:div w:id="797602438">
              <w:marLeft w:val="0"/>
              <w:marRight w:val="0"/>
              <w:marTop w:val="0"/>
              <w:marBottom w:val="0"/>
              <w:divBdr>
                <w:top w:val="none" w:sz="0" w:space="0" w:color="auto"/>
                <w:left w:val="none" w:sz="0" w:space="0" w:color="auto"/>
                <w:bottom w:val="none" w:sz="0" w:space="0" w:color="auto"/>
                <w:right w:val="none" w:sz="0" w:space="0" w:color="auto"/>
              </w:divBdr>
            </w:div>
            <w:div w:id="770973931">
              <w:marLeft w:val="0"/>
              <w:marRight w:val="0"/>
              <w:marTop w:val="0"/>
              <w:marBottom w:val="0"/>
              <w:divBdr>
                <w:top w:val="none" w:sz="0" w:space="0" w:color="auto"/>
                <w:left w:val="none" w:sz="0" w:space="0" w:color="auto"/>
                <w:bottom w:val="none" w:sz="0" w:space="0" w:color="auto"/>
                <w:right w:val="none" w:sz="0" w:space="0" w:color="auto"/>
              </w:divBdr>
            </w:div>
            <w:div w:id="1591962096">
              <w:marLeft w:val="0"/>
              <w:marRight w:val="0"/>
              <w:marTop w:val="0"/>
              <w:marBottom w:val="0"/>
              <w:divBdr>
                <w:top w:val="none" w:sz="0" w:space="0" w:color="auto"/>
                <w:left w:val="none" w:sz="0" w:space="0" w:color="auto"/>
                <w:bottom w:val="none" w:sz="0" w:space="0" w:color="auto"/>
                <w:right w:val="none" w:sz="0" w:space="0" w:color="auto"/>
              </w:divBdr>
            </w:div>
            <w:div w:id="1442650059">
              <w:marLeft w:val="0"/>
              <w:marRight w:val="0"/>
              <w:marTop w:val="0"/>
              <w:marBottom w:val="0"/>
              <w:divBdr>
                <w:top w:val="none" w:sz="0" w:space="0" w:color="auto"/>
                <w:left w:val="none" w:sz="0" w:space="0" w:color="auto"/>
                <w:bottom w:val="none" w:sz="0" w:space="0" w:color="auto"/>
                <w:right w:val="none" w:sz="0" w:space="0" w:color="auto"/>
              </w:divBdr>
            </w:div>
            <w:div w:id="1132795928">
              <w:marLeft w:val="0"/>
              <w:marRight w:val="0"/>
              <w:marTop w:val="0"/>
              <w:marBottom w:val="0"/>
              <w:divBdr>
                <w:top w:val="none" w:sz="0" w:space="0" w:color="auto"/>
                <w:left w:val="none" w:sz="0" w:space="0" w:color="auto"/>
                <w:bottom w:val="none" w:sz="0" w:space="0" w:color="auto"/>
                <w:right w:val="none" w:sz="0" w:space="0" w:color="auto"/>
              </w:divBdr>
            </w:div>
            <w:div w:id="1756782806">
              <w:marLeft w:val="0"/>
              <w:marRight w:val="0"/>
              <w:marTop w:val="0"/>
              <w:marBottom w:val="0"/>
              <w:divBdr>
                <w:top w:val="none" w:sz="0" w:space="0" w:color="auto"/>
                <w:left w:val="none" w:sz="0" w:space="0" w:color="auto"/>
                <w:bottom w:val="none" w:sz="0" w:space="0" w:color="auto"/>
                <w:right w:val="none" w:sz="0" w:space="0" w:color="auto"/>
              </w:divBdr>
            </w:div>
            <w:div w:id="174468817">
              <w:marLeft w:val="0"/>
              <w:marRight w:val="0"/>
              <w:marTop w:val="0"/>
              <w:marBottom w:val="0"/>
              <w:divBdr>
                <w:top w:val="none" w:sz="0" w:space="0" w:color="auto"/>
                <w:left w:val="none" w:sz="0" w:space="0" w:color="auto"/>
                <w:bottom w:val="none" w:sz="0" w:space="0" w:color="auto"/>
                <w:right w:val="none" w:sz="0" w:space="0" w:color="auto"/>
              </w:divBdr>
            </w:div>
            <w:div w:id="549073717">
              <w:marLeft w:val="0"/>
              <w:marRight w:val="0"/>
              <w:marTop w:val="0"/>
              <w:marBottom w:val="0"/>
              <w:divBdr>
                <w:top w:val="none" w:sz="0" w:space="0" w:color="auto"/>
                <w:left w:val="none" w:sz="0" w:space="0" w:color="auto"/>
                <w:bottom w:val="none" w:sz="0" w:space="0" w:color="auto"/>
                <w:right w:val="none" w:sz="0" w:space="0" w:color="auto"/>
              </w:divBdr>
            </w:div>
            <w:div w:id="37517290">
              <w:marLeft w:val="0"/>
              <w:marRight w:val="0"/>
              <w:marTop w:val="0"/>
              <w:marBottom w:val="0"/>
              <w:divBdr>
                <w:top w:val="none" w:sz="0" w:space="0" w:color="auto"/>
                <w:left w:val="none" w:sz="0" w:space="0" w:color="auto"/>
                <w:bottom w:val="none" w:sz="0" w:space="0" w:color="auto"/>
                <w:right w:val="none" w:sz="0" w:space="0" w:color="auto"/>
              </w:divBdr>
            </w:div>
            <w:div w:id="1838225649">
              <w:marLeft w:val="0"/>
              <w:marRight w:val="0"/>
              <w:marTop w:val="0"/>
              <w:marBottom w:val="0"/>
              <w:divBdr>
                <w:top w:val="none" w:sz="0" w:space="0" w:color="auto"/>
                <w:left w:val="none" w:sz="0" w:space="0" w:color="auto"/>
                <w:bottom w:val="none" w:sz="0" w:space="0" w:color="auto"/>
                <w:right w:val="none" w:sz="0" w:space="0" w:color="auto"/>
              </w:divBdr>
            </w:div>
            <w:div w:id="1677075256">
              <w:marLeft w:val="0"/>
              <w:marRight w:val="0"/>
              <w:marTop w:val="0"/>
              <w:marBottom w:val="0"/>
              <w:divBdr>
                <w:top w:val="none" w:sz="0" w:space="0" w:color="auto"/>
                <w:left w:val="none" w:sz="0" w:space="0" w:color="auto"/>
                <w:bottom w:val="none" w:sz="0" w:space="0" w:color="auto"/>
                <w:right w:val="none" w:sz="0" w:space="0" w:color="auto"/>
              </w:divBdr>
            </w:div>
            <w:div w:id="978923254">
              <w:marLeft w:val="0"/>
              <w:marRight w:val="0"/>
              <w:marTop w:val="0"/>
              <w:marBottom w:val="0"/>
              <w:divBdr>
                <w:top w:val="none" w:sz="0" w:space="0" w:color="auto"/>
                <w:left w:val="none" w:sz="0" w:space="0" w:color="auto"/>
                <w:bottom w:val="none" w:sz="0" w:space="0" w:color="auto"/>
                <w:right w:val="none" w:sz="0" w:space="0" w:color="auto"/>
              </w:divBdr>
            </w:div>
            <w:div w:id="904221080">
              <w:marLeft w:val="0"/>
              <w:marRight w:val="0"/>
              <w:marTop w:val="0"/>
              <w:marBottom w:val="0"/>
              <w:divBdr>
                <w:top w:val="none" w:sz="0" w:space="0" w:color="auto"/>
                <w:left w:val="none" w:sz="0" w:space="0" w:color="auto"/>
                <w:bottom w:val="none" w:sz="0" w:space="0" w:color="auto"/>
                <w:right w:val="none" w:sz="0" w:space="0" w:color="auto"/>
              </w:divBdr>
            </w:div>
            <w:div w:id="1601644764">
              <w:marLeft w:val="0"/>
              <w:marRight w:val="0"/>
              <w:marTop w:val="0"/>
              <w:marBottom w:val="0"/>
              <w:divBdr>
                <w:top w:val="none" w:sz="0" w:space="0" w:color="auto"/>
                <w:left w:val="none" w:sz="0" w:space="0" w:color="auto"/>
                <w:bottom w:val="none" w:sz="0" w:space="0" w:color="auto"/>
                <w:right w:val="none" w:sz="0" w:space="0" w:color="auto"/>
              </w:divBdr>
            </w:div>
            <w:div w:id="436944309">
              <w:marLeft w:val="0"/>
              <w:marRight w:val="0"/>
              <w:marTop w:val="0"/>
              <w:marBottom w:val="0"/>
              <w:divBdr>
                <w:top w:val="none" w:sz="0" w:space="0" w:color="auto"/>
                <w:left w:val="none" w:sz="0" w:space="0" w:color="auto"/>
                <w:bottom w:val="none" w:sz="0" w:space="0" w:color="auto"/>
                <w:right w:val="none" w:sz="0" w:space="0" w:color="auto"/>
              </w:divBdr>
            </w:div>
            <w:div w:id="1944729350">
              <w:marLeft w:val="0"/>
              <w:marRight w:val="0"/>
              <w:marTop w:val="0"/>
              <w:marBottom w:val="0"/>
              <w:divBdr>
                <w:top w:val="none" w:sz="0" w:space="0" w:color="auto"/>
                <w:left w:val="none" w:sz="0" w:space="0" w:color="auto"/>
                <w:bottom w:val="none" w:sz="0" w:space="0" w:color="auto"/>
                <w:right w:val="none" w:sz="0" w:space="0" w:color="auto"/>
              </w:divBdr>
            </w:div>
            <w:div w:id="1955745703">
              <w:marLeft w:val="0"/>
              <w:marRight w:val="0"/>
              <w:marTop w:val="0"/>
              <w:marBottom w:val="0"/>
              <w:divBdr>
                <w:top w:val="none" w:sz="0" w:space="0" w:color="auto"/>
                <w:left w:val="none" w:sz="0" w:space="0" w:color="auto"/>
                <w:bottom w:val="none" w:sz="0" w:space="0" w:color="auto"/>
                <w:right w:val="none" w:sz="0" w:space="0" w:color="auto"/>
              </w:divBdr>
            </w:div>
            <w:div w:id="1517694027">
              <w:marLeft w:val="0"/>
              <w:marRight w:val="0"/>
              <w:marTop w:val="0"/>
              <w:marBottom w:val="0"/>
              <w:divBdr>
                <w:top w:val="none" w:sz="0" w:space="0" w:color="auto"/>
                <w:left w:val="none" w:sz="0" w:space="0" w:color="auto"/>
                <w:bottom w:val="none" w:sz="0" w:space="0" w:color="auto"/>
                <w:right w:val="none" w:sz="0" w:space="0" w:color="auto"/>
              </w:divBdr>
            </w:div>
            <w:div w:id="1236167781">
              <w:marLeft w:val="0"/>
              <w:marRight w:val="0"/>
              <w:marTop w:val="0"/>
              <w:marBottom w:val="0"/>
              <w:divBdr>
                <w:top w:val="none" w:sz="0" w:space="0" w:color="auto"/>
                <w:left w:val="none" w:sz="0" w:space="0" w:color="auto"/>
                <w:bottom w:val="none" w:sz="0" w:space="0" w:color="auto"/>
                <w:right w:val="none" w:sz="0" w:space="0" w:color="auto"/>
              </w:divBdr>
            </w:div>
            <w:div w:id="247495677">
              <w:marLeft w:val="0"/>
              <w:marRight w:val="0"/>
              <w:marTop w:val="0"/>
              <w:marBottom w:val="0"/>
              <w:divBdr>
                <w:top w:val="none" w:sz="0" w:space="0" w:color="auto"/>
                <w:left w:val="none" w:sz="0" w:space="0" w:color="auto"/>
                <w:bottom w:val="none" w:sz="0" w:space="0" w:color="auto"/>
                <w:right w:val="none" w:sz="0" w:space="0" w:color="auto"/>
              </w:divBdr>
            </w:div>
            <w:div w:id="856892032">
              <w:marLeft w:val="0"/>
              <w:marRight w:val="0"/>
              <w:marTop w:val="0"/>
              <w:marBottom w:val="0"/>
              <w:divBdr>
                <w:top w:val="none" w:sz="0" w:space="0" w:color="auto"/>
                <w:left w:val="none" w:sz="0" w:space="0" w:color="auto"/>
                <w:bottom w:val="none" w:sz="0" w:space="0" w:color="auto"/>
                <w:right w:val="none" w:sz="0" w:space="0" w:color="auto"/>
              </w:divBdr>
            </w:div>
            <w:div w:id="442043308">
              <w:marLeft w:val="0"/>
              <w:marRight w:val="0"/>
              <w:marTop w:val="0"/>
              <w:marBottom w:val="0"/>
              <w:divBdr>
                <w:top w:val="none" w:sz="0" w:space="0" w:color="auto"/>
                <w:left w:val="none" w:sz="0" w:space="0" w:color="auto"/>
                <w:bottom w:val="none" w:sz="0" w:space="0" w:color="auto"/>
                <w:right w:val="none" w:sz="0" w:space="0" w:color="auto"/>
              </w:divBdr>
            </w:div>
            <w:div w:id="1535970147">
              <w:marLeft w:val="0"/>
              <w:marRight w:val="0"/>
              <w:marTop w:val="0"/>
              <w:marBottom w:val="0"/>
              <w:divBdr>
                <w:top w:val="none" w:sz="0" w:space="0" w:color="auto"/>
                <w:left w:val="none" w:sz="0" w:space="0" w:color="auto"/>
                <w:bottom w:val="none" w:sz="0" w:space="0" w:color="auto"/>
                <w:right w:val="none" w:sz="0" w:space="0" w:color="auto"/>
              </w:divBdr>
            </w:div>
            <w:div w:id="1540359673">
              <w:marLeft w:val="0"/>
              <w:marRight w:val="0"/>
              <w:marTop w:val="0"/>
              <w:marBottom w:val="0"/>
              <w:divBdr>
                <w:top w:val="none" w:sz="0" w:space="0" w:color="auto"/>
                <w:left w:val="none" w:sz="0" w:space="0" w:color="auto"/>
                <w:bottom w:val="none" w:sz="0" w:space="0" w:color="auto"/>
                <w:right w:val="none" w:sz="0" w:space="0" w:color="auto"/>
              </w:divBdr>
            </w:div>
            <w:div w:id="635379634">
              <w:marLeft w:val="0"/>
              <w:marRight w:val="0"/>
              <w:marTop w:val="0"/>
              <w:marBottom w:val="0"/>
              <w:divBdr>
                <w:top w:val="none" w:sz="0" w:space="0" w:color="auto"/>
                <w:left w:val="none" w:sz="0" w:space="0" w:color="auto"/>
                <w:bottom w:val="none" w:sz="0" w:space="0" w:color="auto"/>
                <w:right w:val="none" w:sz="0" w:space="0" w:color="auto"/>
              </w:divBdr>
            </w:div>
            <w:div w:id="52773697">
              <w:marLeft w:val="0"/>
              <w:marRight w:val="0"/>
              <w:marTop w:val="0"/>
              <w:marBottom w:val="0"/>
              <w:divBdr>
                <w:top w:val="none" w:sz="0" w:space="0" w:color="auto"/>
                <w:left w:val="none" w:sz="0" w:space="0" w:color="auto"/>
                <w:bottom w:val="none" w:sz="0" w:space="0" w:color="auto"/>
                <w:right w:val="none" w:sz="0" w:space="0" w:color="auto"/>
              </w:divBdr>
            </w:div>
            <w:div w:id="772358418">
              <w:marLeft w:val="0"/>
              <w:marRight w:val="0"/>
              <w:marTop w:val="0"/>
              <w:marBottom w:val="0"/>
              <w:divBdr>
                <w:top w:val="none" w:sz="0" w:space="0" w:color="auto"/>
                <w:left w:val="none" w:sz="0" w:space="0" w:color="auto"/>
                <w:bottom w:val="none" w:sz="0" w:space="0" w:color="auto"/>
                <w:right w:val="none" w:sz="0" w:space="0" w:color="auto"/>
              </w:divBdr>
            </w:div>
            <w:div w:id="1655833625">
              <w:marLeft w:val="0"/>
              <w:marRight w:val="0"/>
              <w:marTop w:val="0"/>
              <w:marBottom w:val="0"/>
              <w:divBdr>
                <w:top w:val="none" w:sz="0" w:space="0" w:color="auto"/>
                <w:left w:val="none" w:sz="0" w:space="0" w:color="auto"/>
                <w:bottom w:val="none" w:sz="0" w:space="0" w:color="auto"/>
                <w:right w:val="none" w:sz="0" w:space="0" w:color="auto"/>
              </w:divBdr>
            </w:div>
            <w:div w:id="1022825226">
              <w:marLeft w:val="0"/>
              <w:marRight w:val="0"/>
              <w:marTop w:val="0"/>
              <w:marBottom w:val="0"/>
              <w:divBdr>
                <w:top w:val="none" w:sz="0" w:space="0" w:color="auto"/>
                <w:left w:val="none" w:sz="0" w:space="0" w:color="auto"/>
                <w:bottom w:val="none" w:sz="0" w:space="0" w:color="auto"/>
                <w:right w:val="none" w:sz="0" w:space="0" w:color="auto"/>
              </w:divBdr>
            </w:div>
            <w:div w:id="1886788770">
              <w:marLeft w:val="0"/>
              <w:marRight w:val="0"/>
              <w:marTop w:val="0"/>
              <w:marBottom w:val="0"/>
              <w:divBdr>
                <w:top w:val="none" w:sz="0" w:space="0" w:color="auto"/>
                <w:left w:val="none" w:sz="0" w:space="0" w:color="auto"/>
                <w:bottom w:val="none" w:sz="0" w:space="0" w:color="auto"/>
                <w:right w:val="none" w:sz="0" w:space="0" w:color="auto"/>
              </w:divBdr>
            </w:div>
            <w:div w:id="49426039">
              <w:marLeft w:val="0"/>
              <w:marRight w:val="0"/>
              <w:marTop w:val="0"/>
              <w:marBottom w:val="0"/>
              <w:divBdr>
                <w:top w:val="none" w:sz="0" w:space="0" w:color="auto"/>
                <w:left w:val="none" w:sz="0" w:space="0" w:color="auto"/>
                <w:bottom w:val="none" w:sz="0" w:space="0" w:color="auto"/>
                <w:right w:val="none" w:sz="0" w:space="0" w:color="auto"/>
              </w:divBdr>
            </w:div>
            <w:div w:id="360668101">
              <w:marLeft w:val="0"/>
              <w:marRight w:val="0"/>
              <w:marTop w:val="0"/>
              <w:marBottom w:val="0"/>
              <w:divBdr>
                <w:top w:val="none" w:sz="0" w:space="0" w:color="auto"/>
                <w:left w:val="none" w:sz="0" w:space="0" w:color="auto"/>
                <w:bottom w:val="none" w:sz="0" w:space="0" w:color="auto"/>
                <w:right w:val="none" w:sz="0" w:space="0" w:color="auto"/>
              </w:divBdr>
            </w:div>
            <w:div w:id="1116489386">
              <w:marLeft w:val="0"/>
              <w:marRight w:val="0"/>
              <w:marTop w:val="0"/>
              <w:marBottom w:val="0"/>
              <w:divBdr>
                <w:top w:val="none" w:sz="0" w:space="0" w:color="auto"/>
                <w:left w:val="none" w:sz="0" w:space="0" w:color="auto"/>
                <w:bottom w:val="none" w:sz="0" w:space="0" w:color="auto"/>
                <w:right w:val="none" w:sz="0" w:space="0" w:color="auto"/>
              </w:divBdr>
            </w:div>
            <w:div w:id="112212171">
              <w:marLeft w:val="0"/>
              <w:marRight w:val="0"/>
              <w:marTop w:val="0"/>
              <w:marBottom w:val="0"/>
              <w:divBdr>
                <w:top w:val="none" w:sz="0" w:space="0" w:color="auto"/>
                <w:left w:val="none" w:sz="0" w:space="0" w:color="auto"/>
                <w:bottom w:val="none" w:sz="0" w:space="0" w:color="auto"/>
                <w:right w:val="none" w:sz="0" w:space="0" w:color="auto"/>
              </w:divBdr>
            </w:div>
            <w:div w:id="1502507030">
              <w:marLeft w:val="0"/>
              <w:marRight w:val="0"/>
              <w:marTop w:val="0"/>
              <w:marBottom w:val="0"/>
              <w:divBdr>
                <w:top w:val="none" w:sz="0" w:space="0" w:color="auto"/>
                <w:left w:val="none" w:sz="0" w:space="0" w:color="auto"/>
                <w:bottom w:val="none" w:sz="0" w:space="0" w:color="auto"/>
                <w:right w:val="none" w:sz="0" w:space="0" w:color="auto"/>
              </w:divBdr>
            </w:div>
            <w:div w:id="376205283">
              <w:marLeft w:val="0"/>
              <w:marRight w:val="0"/>
              <w:marTop w:val="0"/>
              <w:marBottom w:val="0"/>
              <w:divBdr>
                <w:top w:val="none" w:sz="0" w:space="0" w:color="auto"/>
                <w:left w:val="none" w:sz="0" w:space="0" w:color="auto"/>
                <w:bottom w:val="none" w:sz="0" w:space="0" w:color="auto"/>
                <w:right w:val="none" w:sz="0" w:space="0" w:color="auto"/>
              </w:divBdr>
            </w:div>
            <w:div w:id="185219844">
              <w:marLeft w:val="0"/>
              <w:marRight w:val="0"/>
              <w:marTop w:val="0"/>
              <w:marBottom w:val="0"/>
              <w:divBdr>
                <w:top w:val="none" w:sz="0" w:space="0" w:color="auto"/>
                <w:left w:val="none" w:sz="0" w:space="0" w:color="auto"/>
                <w:bottom w:val="none" w:sz="0" w:space="0" w:color="auto"/>
                <w:right w:val="none" w:sz="0" w:space="0" w:color="auto"/>
              </w:divBdr>
            </w:div>
            <w:div w:id="878934243">
              <w:marLeft w:val="0"/>
              <w:marRight w:val="0"/>
              <w:marTop w:val="0"/>
              <w:marBottom w:val="0"/>
              <w:divBdr>
                <w:top w:val="none" w:sz="0" w:space="0" w:color="auto"/>
                <w:left w:val="none" w:sz="0" w:space="0" w:color="auto"/>
                <w:bottom w:val="none" w:sz="0" w:space="0" w:color="auto"/>
                <w:right w:val="none" w:sz="0" w:space="0" w:color="auto"/>
              </w:divBdr>
            </w:div>
            <w:div w:id="1492673828">
              <w:marLeft w:val="0"/>
              <w:marRight w:val="0"/>
              <w:marTop w:val="0"/>
              <w:marBottom w:val="0"/>
              <w:divBdr>
                <w:top w:val="none" w:sz="0" w:space="0" w:color="auto"/>
                <w:left w:val="none" w:sz="0" w:space="0" w:color="auto"/>
                <w:bottom w:val="none" w:sz="0" w:space="0" w:color="auto"/>
                <w:right w:val="none" w:sz="0" w:space="0" w:color="auto"/>
              </w:divBdr>
            </w:div>
            <w:div w:id="13161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1320">
      <w:bodyDiv w:val="1"/>
      <w:marLeft w:val="0"/>
      <w:marRight w:val="0"/>
      <w:marTop w:val="0"/>
      <w:marBottom w:val="0"/>
      <w:divBdr>
        <w:top w:val="none" w:sz="0" w:space="0" w:color="auto"/>
        <w:left w:val="none" w:sz="0" w:space="0" w:color="auto"/>
        <w:bottom w:val="none" w:sz="0" w:space="0" w:color="auto"/>
        <w:right w:val="none" w:sz="0" w:space="0" w:color="auto"/>
      </w:divBdr>
      <w:divsChild>
        <w:div w:id="1468619193">
          <w:marLeft w:val="0"/>
          <w:marRight w:val="0"/>
          <w:marTop w:val="0"/>
          <w:marBottom w:val="0"/>
          <w:divBdr>
            <w:top w:val="none" w:sz="0" w:space="0" w:color="auto"/>
            <w:left w:val="none" w:sz="0" w:space="0" w:color="auto"/>
            <w:bottom w:val="none" w:sz="0" w:space="0" w:color="auto"/>
            <w:right w:val="none" w:sz="0" w:space="0" w:color="auto"/>
          </w:divBdr>
          <w:divsChild>
            <w:div w:id="1639139448">
              <w:marLeft w:val="0"/>
              <w:marRight w:val="0"/>
              <w:marTop w:val="0"/>
              <w:marBottom w:val="0"/>
              <w:divBdr>
                <w:top w:val="none" w:sz="0" w:space="0" w:color="auto"/>
                <w:left w:val="none" w:sz="0" w:space="0" w:color="auto"/>
                <w:bottom w:val="none" w:sz="0" w:space="0" w:color="auto"/>
                <w:right w:val="none" w:sz="0" w:space="0" w:color="auto"/>
              </w:divBdr>
            </w:div>
            <w:div w:id="949163806">
              <w:marLeft w:val="0"/>
              <w:marRight w:val="0"/>
              <w:marTop w:val="0"/>
              <w:marBottom w:val="0"/>
              <w:divBdr>
                <w:top w:val="none" w:sz="0" w:space="0" w:color="auto"/>
                <w:left w:val="none" w:sz="0" w:space="0" w:color="auto"/>
                <w:bottom w:val="none" w:sz="0" w:space="0" w:color="auto"/>
                <w:right w:val="none" w:sz="0" w:space="0" w:color="auto"/>
              </w:divBdr>
            </w:div>
            <w:div w:id="1572694198">
              <w:marLeft w:val="0"/>
              <w:marRight w:val="0"/>
              <w:marTop w:val="0"/>
              <w:marBottom w:val="0"/>
              <w:divBdr>
                <w:top w:val="none" w:sz="0" w:space="0" w:color="auto"/>
                <w:left w:val="none" w:sz="0" w:space="0" w:color="auto"/>
                <w:bottom w:val="none" w:sz="0" w:space="0" w:color="auto"/>
                <w:right w:val="none" w:sz="0" w:space="0" w:color="auto"/>
              </w:divBdr>
            </w:div>
            <w:div w:id="595750639">
              <w:marLeft w:val="0"/>
              <w:marRight w:val="0"/>
              <w:marTop w:val="0"/>
              <w:marBottom w:val="0"/>
              <w:divBdr>
                <w:top w:val="none" w:sz="0" w:space="0" w:color="auto"/>
                <w:left w:val="none" w:sz="0" w:space="0" w:color="auto"/>
                <w:bottom w:val="none" w:sz="0" w:space="0" w:color="auto"/>
                <w:right w:val="none" w:sz="0" w:space="0" w:color="auto"/>
              </w:divBdr>
            </w:div>
            <w:div w:id="1925720791">
              <w:marLeft w:val="0"/>
              <w:marRight w:val="0"/>
              <w:marTop w:val="0"/>
              <w:marBottom w:val="0"/>
              <w:divBdr>
                <w:top w:val="none" w:sz="0" w:space="0" w:color="auto"/>
                <w:left w:val="none" w:sz="0" w:space="0" w:color="auto"/>
                <w:bottom w:val="none" w:sz="0" w:space="0" w:color="auto"/>
                <w:right w:val="none" w:sz="0" w:space="0" w:color="auto"/>
              </w:divBdr>
            </w:div>
            <w:div w:id="97675832">
              <w:marLeft w:val="0"/>
              <w:marRight w:val="0"/>
              <w:marTop w:val="0"/>
              <w:marBottom w:val="0"/>
              <w:divBdr>
                <w:top w:val="none" w:sz="0" w:space="0" w:color="auto"/>
                <w:left w:val="none" w:sz="0" w:space="0" w:color="auto"/>
                <w:bottom w:val="none" w:sz="0" w:space="0" w:color="auto"/>
                <w:right w:val="none" w:sz="0" w:space="0" w:color="auto"/>
              </w:divBdr>
            </w:div>
            <w:div w:id="91560016">
              <w:marLeft w:val="0"/>
              <w:marRight w:val="0"/>
              <w:marTop w:val="0"/>
              <w:marBottom w:val="0"/>
              <w:divBdr>
                <w:top w:val="none" w:sz="0" w:space="0" w:color="auto"/>
                <w:left w:val="none" w:sz="0" w:space="0" w:color="auto"/>
                <w:bottom w:val="none" w:sz="0" w:space="0" w:color="auto"/>
                <w:right w:val="none" w:sz="0" w:space="0" w:color="auto"/>
              </w:divBdr>
            </w:div>
            <w:div w:id="841434737">
              <w:marLeft w:val="0"/>
              <w:marRight w:val="0"/>
              <w:marTop w:val="0"/>
              <w:marBottom w:val="0"/>
              <w:divBdr>
                <w:top w:val="none" w:sz="0" w:space="0" w:color="auto"/>
                <w:left w:val="none" w:sz="0" w:space="0" w:color="auto"/>
                <w:bottom w:val="none" w:sz="0" w:space="0" w:color="auto"/>
                <w:right w:val="none" w:sz="0" w:space="0" w:color="auto"/>
              </w:divBdr>
            </w:div>
            <w:div w:id="2106460065">
              <w:marLeft w:val="0"/>
              <w:marRight w:val="0"/>
              <w:marTop w:val="0"/>
              <w:marBottom w:val="0"/>
              <w:divBdr>
                <w:top w:val="none" w:sz="0" w:space="0" w:color="auto"/>
                <w:left w:val="none" w:sz="0" w:space="0" w:color="auto"/>
                <w:bottom w:val="none" w:sz="0" w:space="0" w:color="auto"/>
                <w:right w:val="none" w:sz="0" w:space="0" w:color="auto"/>
              </w:divBdr>
            </w:div>
            <w:div w:id="652100562">
              <w:marLeft w:val="0"/>
              <w:marRight w:val="0"/>
              <w:marTop w:val="0"/>
              <w:marBottom w:val="0"/>
              <w:divBdr>
                <w:top w:val="none" w:sz="0" w:space="0" w:color="auto"/>
                <w:left w:val="none" w:sz="0" w:space="0" w:color="auto"/>
                <w:bottom w:val="none" w:sz="0" w:space="0" w:color="auto"/>
                <w:right w:val="none" w:sz="0" w:space="0" w:color="auto"/>
              </w:divBdr>
            </w:div>
            <w:div w:id="2097823868">
              <w:marLeft w:val="0"/>
              <w:marRight w:val="0"/>
              <w:marTop w:val="0"/>
              <w:marBottom w:val="0"/>
              <w:divBdr>
                <w:top w:val="none" w:sz="0" w:space="0" w:color="auto"/>
                <w:left w:val="none" w:sz="0" w:space="0" w:color="auto"/>
                <w:bottom w:val="none" w:sz="0" w:space="0" w:color="auto"/>
                <w:right w:val="none" w:sz="0" w:space="0" w:color="auto"/>
              </w:divBdr>
            </w:div>
            <w:div w:id="1744066899">
              <w:marLeft w:val="0"/>
              <w:marRight w:val="0"/>
              <w:marTop w:val="0"/>
              <w:marBottom w:val="0"/>
              <w:divBdr>
                <w:top w:val="none" w:sz="0" w:space="0" w:color="auto"/>
                <w:left w:val="none" w:sz="0" w:space="0" w:color="auto"/>
                <w:bottom w:val="none" w:sz="0" w:space="0" w:color="auto"/>
                <w:right w:val="none" w:sz="0" w:space="0" w:color="auto"/>
              </w:divBdr>
            </w:div>
            <w:div w:id="1816800726">
              <w:marLeft w:val="0"/>
              <w:marRight w:val="0"/>
              <w:marTop w:val="0"/>
              <w:marBottom w:val="0"/>
              <w:divBdr>
                <w:top w:val="none" w:sz="0" w:space="0" w:color="auto"/>
                <w:left w:val="none" w:sz="0" w:space="0" w:color="auto"/>
                <w:bottom w:val="none" w:sz="0" w:space="0" w:color="auto"/>
                <w:right w:val="none" w:sz="0" w:space="0" w:color="auto"/>
              </w:divBdr>
            </w:div>
            <w:div w:id="263390939">
              <w:marLeft w:val="0"/>
              <w:marRight w:val="0"/>
              <w:marTop w:val="0"/>
              <w:marBottom w:val="0"/>
              <w:divBdr>
                <w:top w:val="none" w:sz="0" w:space="0" w:color="auto"/>
                <w:left w:val="none" w:sz="0" w:space="0" w:color="auto"/>
                <w:bottom w:val="none" w:sz="0" w:space="0" w:color="auto"/>
                <w:right w:val="none" w:sz="0" w:space="0" w:color="auto"/>
              </w:divBdr>
            </w:div>
            <w:div w:id="2136369356">
              <w:marLeft w:val="0"/>
              <w:marRight w:val="0"/>
              <w:marTop w:val="0"/>
              <w:marBottom w:val="0"/>
              <w:divBdr>
                <w:top w:val="none" w:sz="0" w:space="0" w:color="auto"/>
                <w:left w:val="none" w:sz="0" w:space="0" w:color="auto"/>
                <w:bottom w:val="none" w:sz="0" w:space="0" w:color="auto"/>
                <w:right w:val="none" w:sz="0" w:space="0" w:color="auto"/>
              </w:divBdr>
            </w:div>
            <w:div w:id="168982367">
              <w:marLeft w:val="0"/>
              <w:marRight w:val="0"/>
              <w:marTop w:val="0"/>
              <w:marBottom w:val="0"/>
              <w:divBdr>
                <w:top w:val="none" w:sz="0" w:space="0" w:color="auto"/>
                <w:left w:val="none" w:sz="0" w:space="0" w:color="auto"/>
                <w:bottom w:val="none" w:sz="0" w:space="0" w:color="auto"/>
                <w:right w:val="none" w:sz="0" w:space="0" w:color="auto"/>
              </w:divBdr>
            </w:div>
            <w:div w:id="317735953">
              <w:marLeft w:val="0"/>
              <w:marRight w:val="0"/>
              <w:marTop w:val="0"/>
              <w:marBottom w:val="0"/>
              <w:divBdr>
                <w:top w:val="none" w:sz="0" w:space="0" w:color="auto"/>
                <w:left w:val="none" w:sz="0" w:space="0" w:color="auto"/>
                <w:bottom w:val="none" w:sz="0" w:space="0" w:color="auto"/>
                <w:right w:val="none" w:sz="0" w:space="0" w:color="auto"/>
              </w:divBdr>
            </w:div>
            <w:div w:id="1450508637">
              <w:marLeft w:val="0"/>
              <w:marRight w:val="0"/>
              <w:marTop w:val="0"/>
              <w:marBottom w:val="0"/>
              <w:divBdr>
                <w:top w:val="none" w:sz="0" w:space="0" w:color="auto"/>
                <w:left w:val="none" w:sz="0" w:space="0" w:color="auto"/>
                <w:bottom w:val="none" w:sz="0" w:space="0" w:color="auto"/>
                <w:right w:val="none" w:sz="0" w:space="0" w:color="auto"/>
              </w:divBdr>
            </w:div>
            <w:div w:id="1418399344">
              <w:marLeft w:val="0"/>
              <w:marRight w:val="0"/>
              <w:marTop w:val="0"/>
              <w:marBottom w:val="0"/>
              <w:divBdr>
                <w:top w:val="none" w:sz="0" w:space="0" w:color="auto"/>
                <w:left w:val="none" w:sz="0" w:space="0" w:color="auto"/>
                <w:bottom w:val="none" w:sz="0" w:space="0" w:color="auto"/>
                <w:right w:val="none" w:sz="0" w:space="0" w:color="auto"/>
              </w:divBdr>
            </w:div>
            <w:div w:id="1861504374">
              <w:marLeft w:val="0"/>
              <w:marRight w:val="0"/>
              <w:marTop w:val="0"/>
              <w:marBottom w:val="0"/>
              <w:divBdr>
                <w:top w:val="none" w:sz="0" w:space="0" w:color="auto"/>
                <w:left w:val="none" w:sz="0" w:space="0" w:color="auto"/>
                <w:bottom w:val="none" w:sz="0" w:space="0" w:color="auto"/>
                <w:right w:val="none" w:sz="0" w:space="0" w:color="auto"/>
              </w:divBdr>
            </w:div>
            <w:div w:id="1358655890">
              <w:marLeft w:val="0"/>
              <w:marRight w:val="0"/>
              <w:marTop w:val="0"/>
              <w:marBottom w:val="0"/>
              <w:divBdr>
                <w:top w:val="none" w:sz="0" w:space="0" w:color="auto"/>
                <w:left w:val="none" w:sz="0" w:space="0" w:color="auto"/>
                <w:bottom w:val="none" w:sz="0" w:space="0" w:color="auto"/>
                <w:right w:val="none" w:sz="0" w:space="0" w:color="auto"/>
              </w:divBdr>
            </w:div>
            <w:div w:id="261881971">
              <w:marLeft w:val="0"/>
              <w:marRight w:val="0"/>
              <w:marTop w:val="0"/>
              <w:marBottom w:val="0"/>
              <w:divBdr>
                <w:top w:val="none" w:sz="0" w:space="0" w:color="auto"/>
                <w:left w:val="none" w:sz="0" w:space="0" w:color="auto"/>
                <w:bottom w:val="none" w:sz="0" w:space="0" w:color="auto"/>
                <w:right w:val="none" w:sz="0" w:space="0" w:color="auto"/>
              </w:divBdr>
            </w:div>
            <w:div w:id="1379091272">
              <w:marLeft w:val="0"/>
              <w:marRight w:val="0"/>
              <w:marTop w:val="0"/>
              <w:marBottom w:val="0"/>
              <w:divBdr>
                <w:top w:val="none" w:sz="0" w:space="0" w:color="auto"/>
                <w:left w:val="none" w:sz="0" w:space="0" w:color="auto"/>
                <w:bottom w:val="none" w:sz="0" w:space="0" w:color="auto"/>
                <w:right w:val="none" w:sz="0" w:space="0" w:color="auto"/>
              </w:divBdr>
            </w:div>
            <w:div w:id="1136335651">
              <w:marLeft w:val="0"/>
              <w:marRight w:val="0"/>
              <w:marTop w:val="0"/>
              <w:marBottom w:val="0"/>
              <w:divBdr>
                <w:top w:val="none" w:sz="0" w:space="0" w:color="auto"/>
                <w:left w:val="none" w:sz="0" w:space="0" w:color="auto"/>
                <w:bottom w:val="none" w:sz="0" w:space="0" w:color="auto"/>
                <w:right w:val="none" w:sz="0" w:space="0" w:color="auto"/>
              </w:divBdr>
            </w:div>
            <w:div w:id="210505641">
              <w:marLeft w:val="0"/>
              <w:marRight w:val="0"/>
              <w:marTop w:val="0"/>
              <w:marBottom w:val="0"/>
              <w:divBdr>
                <w:top w:val="none" w:sz="0" w:space="0" w:color="auto"/>
                <w:left w:val="none" w:sz="0" w:space="0" w:color="auto"/>
                <w:bottom w:val="none" w:sz="0" w:space="0" w:color="auto"/>
                <w:right w:val="none" w:sz="0" w:space="0" w:color="auto"/>
              </w:divBdr>
            </w:div>
            <w:div w:id="1708525663">
              <w:marLeft w:val="0"/>
              <w:marRight w:val="0"/>
              <w:marTop w:val="0"/>
              <w:marBottom w:val="0"/>
              <w:divBdr>
                <w:top w:val="none" w:sz="0" w:space="0" w:color="auto"/>
                <w:left w:val="none" w:sz="0" w:space="0" w:color="auto"/>
                <w:bottom w:val="none" w:sz="0" w:space="0" w:color="auto"/>
                <w:right w:val="none" w:sz="0" w:space="0" w:color="auto"/>
              </w:divBdr>
            </w:div>
            <w:div w:id="859507330">
              <w:marLeft w:val="0"/>
              <w:marRight w:val="0"/>
              <w:marTop w:val="0"/>
              <w:marBottom w:val="0"/>
              <w:divBdr>
                <w:top w:val="none" w:sz="0" w:space="0" w:color="auto"/>
                <w:left w:val="none" w:sz="0" w:space="0" w:color="auto"/>
                <w:bottom w:val="none" w:sz="0" w:space="0" w:color="auto"/>
                <w:right w:val="none" w:sz="0" w:space="0" w:color="auto"/>
              </w:divBdr>
            </w:div>
            <w:div w:id="663704755">
              <w:marLeft w:val="0"/>
              <w:marRight w:val="0"/>
              <w:marTop w:val="0"/>
              <w:marBottom w:val="0"/>
              <w:divBdr>
                <w:top w:val="none" w:sz="0" w:space="0" w:color="auto"/>
                <w:left w:val="none" w:sz="0" w:space="0" w:color="auto"/>
                <w:bottom w:val="none" w:sz="0" w:space="0" w:color="auto"/>
                <w:right w:val="none" w:sz="0" w:space="0" w:color="auto"/>
              </w:divBdr>
            </w:div>
            <w:div w:id="1850562671">
              <w:marLeft w:val="0"/>
              <w:marRight w:val="0"/>
              <w:marTop w:val="0"/>
              <w:marBottom w:val="0"/>
              <w:divBdr>
                <w:top w:val="none" w:sz="0" w:space="0" w:color="auto"/>
                <w:left w:val="none" w:sz="0" w:space="0" w:color="auto"/>
                <w:bottom w:val="none" w:sz="0" w:space="0" w:color="auto"/>
                <w:right w:val="none" w:sz="0" w:space="0" w:color="auto"/>
              </w:divBdr>
            </w:div>
            <w:div w:id="983894192">
              <w:marLeft w:val="0"/>
              <w:marRight w:val="0"/>
              <w:marTop w:val="0"/>
              <w:marBottom w:val="0"/>
              <w:divBdr>
                <w:top w:val="none" w:sz="0" w:space="0" w:color="auto"/>
                <w:left w:val="none" w:sz="0" w:space="0" w:color="auto"/>
                <w:bottom w:val="none" w:sz="0" w:space="0" w:color="auto"/>
                <w:right w:val="none" w:sz="0" w:space="0" w:color="auto"/>
              </w:divBdr>
            </w:div>
            <w:div w:id="14864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1736">
      <w:bodyDiv w:val="1"/>
      <w:marLeft w:val="0"/>
      <w:marRight w:val="0"/>
      <w:marTop w:val="0"/>
      <w:marBottom w:val="0"/>
      <w:divBdr>
        <w:top w:val="none" w:sz="0" w:space="0" w:color="auto"/>
        <w:left w:val="none" w:sz="0" w:space="0" w:color="auto"/>
        <w:bottom w:val="none" w:sz="0" w:space="0" w:color="auto"/>
        <w:right w:val="none" w:sz="0" w:space="0" w:color="auto"/>
      </w:divBdr>
      <w:divsChild>
        <w:div w:id="347483648">
          <w:marLeft w:val="0"/>
          <w:marRight w:val="0"/>
          <w:marTop w:val="0"/>
          <w:marBottom w:val="0"/>
          <w:divBdr>
            <w:top w:val="none" w:sz="0" w:space="0" w:color="auto"/>
            <w:left w:val="none" w:sz="0" w:space="0" w:color="auto"/>
            <w:bottom w:val="none" w:sz="0" w:space="0" w:color="auto"/>
            <w:right w:val="none" w:sz="0" w:space="0" w:color="auto"/>
          </w:divBdr>
          <w:divsChild>
            <w:div w:id="595288251">
              <w:marLeft w:val="0"/>
              <w:marRight w:val="0"/>
              <w:marTop w:val="0"/>
              <w:marBottom w:val="0"/>
              <w:divBdr>
                <w:top w:val="none" w:sz="0" w:space="0" w:color="auto"/>
                <w:left w:val="none" w:sz="0" w:space="0" w:color="auto"/>
                <w:bottom w:val="none" w:sz="0" w:space="0" w:color="auto"/>
                <w:right w:val="none" w:sz="0" w:space="0" w:color="auto"/>
              </w:divBdr>
            </w:div>
            <w:div w:id="163251782">
              <w:marLeft w:val="0"/>
              <w:marRight w:val="0"/>
              <w:marTop w:val="0"/>
              <w:marBottom w:val="0"/>
              <w:divBdr>
                <w:top w:val="none" w:sz="0" w:space="0" w:color="auto"/>
                <w:left w:val="none" w:sz="0" w:space="0" w:color="auto"/>
                <w:bottom w:val="none" w:sz="0" w:space="0" w:color="auto"/>
                <w:right w:val="none" w:sz="0" w:space="0" w:color="auto"/>
              </w:divBdr>
            </w:div>
            <w:div w:id="881022001">
              <w:marLeft w:val="0"/>
              <w:marRight w:val="0"/>
              <w:marTop w:val="0"/>
              <w:marBottom w:val="0"/>
              <w:divBdr>
                <w:top w:val="none" w:sz="0" w:space="0" w:color="auto"/>
                <w:left w:val="none" w:sz="0" w:space="0" w:color="auto"/>
                <w:bottom w:val="none" w:sz="0" w:space="0" w:color="auto"/>
                <w:right w:val="none" w:sz="0" w:space="0" w:color="auto"/>
              </w:divBdr>
            </w:div>
            <w:div w:id="166331896">
              <w:marLeft w:val="0"/>
              <w:marRight w:val="0"/>
              <w:marTop w:val="0"/>
              <w:marBottom w:val="0"/>
              <w:divBdr>
                <w:top w:val="none" w:sz="0" w:space="0" w:color="auto"/>
                <w:left w:val="none" w:sz="0" w:space="0" w:color="auto"/>
                <w:bottom w:val="none" w:sz="0" w:space="0" w:color="auto"/>
                <w:right w:val="none" w:sz="0" w:space="0" w:color="auto"/>
              </w:divBdr>
            </w:div>
            <w:div w:id="1997682904">
              <w:marLeft w:val="0"/>
              <w:marRight w:val="0"/>
              <w:marTop w:val="0"/>
              <w:marBottom w:val="0"/>
              <w:divBdr>
                <w:top w:val="none" w:sz="0" w:space="0" w:color="auto"/>
                <w:left w:val="none" w:sz="0" w:space="0" w:color="auto"/>
                <w:bottom w:val="none" w:sz="0" w:space="0" w:color="auto"/>
                <w:right w:val="none" w:sz="0" w:space="0" w:color="auto"/>
              </w:divBdr>
            </w:div>
            <w:div w:id="1277325661">
              <w:marLeft w:val="0"/>
              <w:marRight w:val="0"/>
              <w:marTop w:val="0"/>
              <w:marBottom w:val="0"/>
              <w:divBdr>
                <w:top w:val="none" w:sz="0" w:space="0" w:color="auto"/>
                <w:left w:val="none" w:sz="0" w:space="0" w:color="auto"/>
                <w:bottom w:val="none" w:sz="0" w:space="0" w:color="auto"/>
                <w:right w:val="none" w:sz="0" w:space="0" w:color="auto"/>
              </w:divBdr>
            </w:div>
            <w:div w:id="388647309">
              <w:marLeft w:val="0"/>
              <w:marRight w:val="0"/>
              <w:marTop w:val="0"/>
              <w:marBottom w:val="0"/>
              <w:divBdr>
                <w:top w:val="none" w:sz="0" w:space="0" w:color="auto"/>
                <w:left w:val="none" w:sz="0" w:space="0" w:color="auto"/>
                <w:bottom w:val="none" w:sz="0" w:space="0" w:color="auto"/>
                <w:right w:val="none" w:sz="0" w:space="0" w:color="auto"/>
              </w:divBdr>
            </w:div>
            <w:div w:id="846401872">
              <w:marLeft w:val="0"/>
              <w:marRight w:val="0"/>
              <w:marTop w:val="0"/>
              <w:marBottom w:val="0"/>
              <w:divBdr>
                <w:top w:val="none" w:sz="0" w:space="0" w:color="auto"/>
                <w:left w:val="none" w:sz="0" w:space="0" w:color="auto"/>
                <w:bottom w:val="none" w:sz="0" w:space="0" w:color="auto"/>
                <w:right w:val="none" w:sz="0" w:space="0" w:color="auto"/>
              </w:divBdr>
            </w:div>
            <w:div w:id="933249247">
              <w:marLeft w:val="0"/>
              <w:marRight w:val="0"/>
              <w:marTop w:val="0"/>
              <w:marBottom w:val="0"/>
              <w:divBdr>
                <w:top w:val="none" w:sz="0" w:space="0" w:color="auto"/>
                <w:left w:val="none" w:sz="0" w:space="0" w:color="auto"/>
                <w:bottom w:val="none" w:sz="0" w:space="0" w:color="auto"/>
                <w:right w:val="none" w:sz="0" w:space="0" w:color="auto"/>
              </w:divBdr>
            </w:div>
            <w:div w:id="955874023">
              <w:marLeft w:val="0"/>
              <w:marRight w:val="0"/>
              <w:marTop w:val="0"/>
              <w:marBottom w:val="0"/>
              <w:divBdr>
                <w:top w:val="none" w:sz="0" w:space="0" w:color="auto"/>
                <w:left w:val="none" w:sz="0" w:space="0" w:color="auto"/>
                <w:bottom w:val="none" w:sz="0" w:space="0" w:color="auto"/>
                <w:right w:val="none" w:sz="0" w:space="0" w:color="auto"/>
              </w:divBdr>
            </w:div>
            <w:div w:id="220019957">
              <w:marLeft w:val="0"/>
              <w:marRight w:val="0"/>
              <w:marTop w:val="0"/>
              <w:marBottom w:val="0"/>
              <w:divBdr>
                <w:top w:val="none" w:sz="0" w:space="0" w:color="auto"/>
                <w:left w:val="none" w:sz="0" w:space="0" w:color="auto"/>
                <w:bottom w:val="none" w:sz="0" w:space="0" w:color="auto"/>
                <w:right w:val="none" w:sz="0" w:space="0" w:color="auto"/>
              </w:divBdr>
            </w:div>
            <w:div w:id="619993308">
              <w:marLeft w:val="0"/>
              <w:marRight w:val="0"/>
              <w:marTop w:val="0"/>
              <w:marBottom w:val="0"/>
              <w:divBdr>
                <w:top w:val="none" w:sz="0" w:space="0" w:color="auto"/>
                <w:left w:val="none" w:sz="0" w:space="0" w:color="auto"/>
                <w:bottom w:val="none" w:sz="0" w:space="0" w:color="auto"/>
                <w:right w:val="none" w:sz="0" w:space="0" w:color="auto"/>
              </w:divBdr>
            </w:div>
            <w:div w:id="182673252">
              <w:marLeft w:val="0"/>
              <w:marRight w:val="0"/>
              <w:marTop w:val="0"/>
              <w:marBottom w:val="0"/>
              <w:divBdr>
                <w:top w:val="none" w:sz="0" w:space="0" w:color="auto"/>
                <w:left w:val="none" w:sz="0" w:space="0" w:color="auto"/>
                <w:bottom w:val="none" w:sz="0" w:space="0" w:color="auto"/>
                <w:right w:val="none" w:sz="0" w:space="0" w:color="auto"/>
              </w:divBdr>
            </w:div>
            <w:div w:id="838734031">
              <w:marLeft w:val="0"/>
              <w:marRight w:val="0"/>
              <w:marTop w:val="0"/>
              <w:marBottom w:val="0"/>
              <w:divBdr>
                <w:top w:val="none" w:sz="0" w:space="0" w:color="auto"/>
                <w:left w:val="none" w:sz="0" w:space="0" w:color="auto"/>
                <w:bottom w:val="none" w:sz="0" w:space="0" w:color="auto"/>
                <w:right w:val="none" w:sz="0" w:space="0" w:color="auto"/>
              </w:divBdr>
            </w:div>
            <w:div w:id="1879735767">
              <w:marLeft w:val="0"/>
              <w:marRight w:val="0"/>
              <w:marTop w:val="0"/>
              <w:marBottom w:val="0"/>
              <w:divBdr>
                <w:top w:val="none" w:sz="0" w:space="0" w:color="auto"/>
                <w:left w:val="none" w:sz="0" w:space="0" w:color="auto"/>
                <w:bottom w:val="none" w:sz="0" w:space="0" w:color="auto"/>
                <w:right w:val="none" w:sz="0" w:space="0" w:color="auto"/>
              </w:divBdr>
            </w:div>
            <w:div w:id="1260217514">
              <w:marLeft w:val="0"/>
              <w:marRight w:val="0"/>
              <w:marTop w:val="0"/>
              <w:marBottom w:val="0"/>
              <w:divBdr>
                <w:top w:val="none" w:sz="0" w:space="0" w:color="auto"/>
                <w:left w:val="none" w:sz="0" w:space="0" w:color="auto"/>
                <w:bottom w:val="none" w:sz="0" w:space="0" w:color="auto"/>
                <w:right w:val="none" w:sz="0" w:space="0" w:color="auto"/>
              </w:divBdr>
            </w:div>
            <w:div w:id="1773818350">
              <w:marLeft w:val="0"/>
              <w:marRight w:val="0"/>
              <w:marTop w:val="0"/>
              <w:marBottom w:val="0"/>
              <w:divBdr>
                <w:top w:val="none" w:sz="0" w:space="0" w:color="auto"/>
                <w:left w:val="none" w:sz="0" w:space="0" w:color="auto"/>
                <w:bottom w:val="none" w:sz="0" w:space="0" w:color="auto"/>
                <w:right w:val="none" w:sz="0" w:space="0" w:color="auto"/>
              </w:divBdr>
            </w:div>
            <w:div w:id="1082676466">
              <w:marLeft w:val="0"/>
              <w:marRight w:val="0"/>
              <w:marTop w:val="0"/>
              <w:marBottom w:val="0"/>
              <w:divBdr>
                <w:top w:val="none" w:sz="0" w:space="0" w:color="auto"/>
                <w:left w:val="none" w:sz="0" w:space="0" w:color="auto"/>
                <w:bottom w:val="none" w:sz="0" w:space="0" w:color="auto"/>
                <w:right w:val="none" w:sz="0" w:space="0" w:color="auto"/>
              </w:divBdr>
            </w:div>
            <w:div w:id="1846242002">
              <w:marLeft w:val="0"/>
              <w:marRight w:val="0"/>
              <w:marTop w:val="0"/>
              <w:marBottom w:val="0"/>
              <w:divBdr>
                <w:top w:val="none" w:sz="0" w:space="0" w:color="auto"/>
                <w:left w:val="none" w:sz="0" w:space="0" w:color="auto"/>
                <w:bottom w:val="none" w:sz="0" w:space="0" w:color="auto"/>
                <w:right w:val="none" w:sz="0" w:space="0" w:color="auto"/>
              </w:divBdr>
            </w:div>
            <w:div w:id="670642356">
              <w:marLeft w:val="0"/>
              <w:marRight w:val="0"/>
              <w:marTop w:val="0"/>
              <w:marBottom w:val="0"/>
              <w:divBdr>
                <w:top w:val="none" w:sz="0" w:space="0" w:color="auto"/>
                <w:left w:val="none" w:sz="0" w:space="0" w:color="auto"/>
                <w:bottom w:val="none" w:sz="0" w:space="0" w:color="auto"/>
                <w:right w:val="none" w:sz="0" w:space="0" w:color="auto"/>
              </w:divBdr>
            </w:div>
            <w:div w:id="194781616">
              <w:marLeft w:val="0"/>
              <w:marRight w:val="0"/>
              <w:marTop w:val="0"/>
              <w:marBottom w:val="0"/>
              <w:divBdr>
                <w:top w:val="none" w:sz="0" w:space="0" w:color="auto"/>
                <w:left w:val="none" w:sz="0" w:space="0" w:color="auto"/>
                <w:bottom w:val="none" w:sz="0" w:space="0" w:color="auto"/>
                <w:right w:val="none" w:sz="0" w:space="0" w:color="auto"/>
              </w:divBdr>
            </w:div>
            <w:div w:id="1712730878">
              <w:marLeft w:val="0"/>
              <w:marRight w:val="0"/>
              <w:marTop w:val="0"/>
              <w:marBottom w:val="0"/>
              <w:divBdr>
                <w:top w:val="none" w:sz="0" w:space="0" w:color="auto"/>
                <w:left w:val="none" w:sz="0" w:space="0" w:color="auto"/>
                <w:bottom w:val="none" w:sz="0" w:space="0" w:color="auto"/>
                <w:right w:val="none" w:sz="0" w:space="0" w:color="auto"/>
              </w:divBdr>
            </w:div>
            <w:div w:id="1230193592">
              <w:marLeft w:val="0"/>
              <w:marRight w:val="0"/>
              <w:marTop w:val="0"/>
              <w:marBottom w:val="0"/>
              <w:divBdr>
                <w:top w:val="none" w:sz="0" w:space="0" w:color="auto"/>
                <w:left w:val="none" w:sz="0" w:space="0" w:color="auto"/>
                <w:bottom w:val="none" w:sz="0" w:space="0" w:color="auto"/>
                <w:right w:val="none" w:sz="0" w:space="0" w:color="auto"/>
              </w:divBdr>
            </w:div>
            <w:div w:id="35592560">
              <w:marLeft w:val="0"/>
              <w:marRight w:val="0"/>
              <w:marTop w:val="0"/>
              <w:marBottom w:val="0"/>
              <w:divBdr>
                <w:top w:val="none" w:sz="0" w:space="0" w:color="auto"/>
                <w:left w:val="none" w:sz="0" w:space="0" w:color="auto"/>
                <w:bottom w:val="none" w:sz="0" w:space="0" w:color="auto"/>
                <w:right w:val="none" w:sz="0" w:space="0" w:color="auto"/>
              </w:divBdr>
            </w:div>
            <w:div w:id="1893153847">
              <w:marLeft w:val="0"/>
              <w:marRight w:val="0"/>
              <w:marTop w:val="0"/>
              <w:marBottom w:val="0"/>
              <w:divBdr>
                <w:top w:val="none" w:sz="0" w:space="0" w:color="auto"/>
                <w:left w:val="none" w:sz="0" w:space="0" w:color="auto"/>
                <w:bottom w:val="none" w:sz="0" w:space="0" w:color="auto"/>
                <w:right w:val="none" w:sz="0" w:space="0" w:color="auto"/>
              </w:divBdr>
            </w:div>
            <w:div w:id="603998413">
              <w:marLeft w:val="0"/>
              <w:marRight w:val="0"/>
              <w:marTop w:val="0"/>
              <w:marBottom w:val="0"/>
              <w:divBdr>
                <w:top w:val="none" w:sz="0" w:space="0" w:color="auto"/>
                <w:left w:val="none" w:sz="0" w:space="0" w:color="auto"/>
                <w:bottom w:val="none" w:sz="0" w:space="0" w:color="auto"/>
                <w:right w:val="none" w:sz="0" w:space="0" w:color="auto"/>
              </w:divBdr>
            </w:div>
            <w:div w:id="1825898816">
              <w:marLeft w:val="0"/>
              <w:marRight w:val="0"/>
              <w:marTop w:val="0"/>
              <w:marBottom w:val="0"/>
              <w:divBdr>
                <w:top w:val="none" w:sz="0" w:space="0" w:color="auto"/>
                <w:left w:val="none" w:sz="0" w:space="0" w:color="auto"/>
                <w:bottom w:val="none" w:sz="0" w:space="0" w:color="auto"/>
                <w:right w:val="none" w:sz="0" w:space="0" w:color="auto"/>
              </w:divBdr>
            </w:div>
            <w:div w:id="2085494713">
              <w:marLeft w:val="0"/>
              <w:marRight w:val="0"/>
              <w:marTop w:val="0"/>
              <w:marBottom w:val="0"/>
              <w:divBdr>
                <w:top w:val="none" w:sz="0" w:space="0" w:color="auto"/>
                <w:left w:val="none" w:sz="0" w:space="0" w:color="auto"/>
                <w:bottom w:val="none" w:sz="0" w:space="0" w:color="auto"/>
                <w:right w:val="none" w:sz="0" w:space="0" w:color="auto"/>
              </w:divBdr>
            </w:div>
            <w:div w:id="308901154">
              <w:marLeft w:val="0"/>
              <w:marRight w:val="0"/>
              <w:marTop w:val="0"/>
              <w:marBottom w:val="0"/>
              <w:divBdr>
                <w:top w:val="none" w:sz="0" w:space="0" w:color="auto"/>
                <w:left w:val="none" w:sz="0" w:space="0" w:color="auto"/>
                <w:bottom w:val="none" w:sz="0" w:space="0" w:color="auto"/>
                <w:right w:val="none" w:sz="0" w:space="0" w:color="auto"/>
              </w:divBdr>
            </w:div>
            <w:div w:id="992413393">
              <w:marLeft w:val="0"/>
              <w:marRight w:val="0"/>
              <w:marTop w:val="0"/>
              <w:marBottom w:val="0"/>
              <w:divBdr>
                <w:top w:val="none" w:sz="0" w:space="0" w:color="auto"/>
                <w:left w:val="none" w:sz="0" w:space="0" w:color="auto"/>
                <w:bottom w:val="none" w:sz="0" w:space="0" w:color="auto"/>
                <w:right w:val="none" w:sz="0" w:space="0" w:color="auto"/>
              </w:divBdr>
            </w:div>
            <w:div w:id="257376104">
              <w:marLeft w:val="0"/>
              <w:marRight w:val="0"/>
              <w:marTop w:val="0"/>
              <w:marBottom w:val="0"/>
              <w:divBdr>
                <w:top w:val="none" w:sz="0" w:space="0" w:color="auto"/>
                <w:left w:val="none" w:sz="0" w:space="0" w:color="auto"/>
                <w:bottom w:val="none" w:sz="0" w:space="0" w:color="auto"/>
                <w:right w:val="none" w:sz="0" w:space="0" w:color="auto"/>
              </w:divBdr>
            </w:div>
            <w:div w:id="293829733">
              <w:marLeft w:val="0"/>
              <w:marRight w:val="0"/>
              <w:marTop w:val="0"/>
              <w:marBottom w:val="0"/>
              <w:divBdr>
                <w:top w:val="none" w:sz="0" w:space="0" w:color="auto"/>
                <w:left w:val="none" w:sz="0" w:space="0" w:color="auto"/>
                <w:bottom w:val="none" w:sz="0" w:space="0" w:color="auto"/>
                <w:right w:val="none" w:sz="0" w:space="0" w:color="auto"/>
              </w:divBdr>
            </w:div>
            <w:div w:id="1324238515">
              <w:marLeft w:val="0"/>
              <w:marRight w:val="0"/>
              <w:marTop w:val="0"/>
              <w:marBottom w:val="0"/>
              <w:divBdr>
                <w:top w:val="none" w:sz="0" w:space="0" w:color="auto"/>
                <w:left w:val="none" w:sz="0" w:space="0" w:color="auto"/>
                <w:bottom w:val="none" w:sz="0" w:space="0" w:color="auto"/>
                <w:right w:val="none" w:sz="0" w:space="0" w:color="auto"/>
              </w:divBdr>
            </w:div>
            <w:div w:id="1816990227">
              <w:marLeft w:val="0"/>
              <w:marRight w:val="0"/>
              <w:marTop w:val="0"/>
              <w:marBottom w:val="0"/>
              <w:divBdr>
                <w:top w:val="none" w:sz="0" w:space="0" w:color="auto"/>
                <w:left w:val="none" w:sz="0" w:space="0" w:color="auto"/>
                <w:bottom w:val="none" w:sz="0" w:space="0" w:color="auto"/>
                <w:right w:val="none" w:sz="0" w:space="0" w:color="auto"/>
              </w:divBdr>
            </w:div>
            <w:div w:id="2095391222">
              <w:marLeft w:val="0"/>
              <w:marRight w:val="0"/>
              <w:marTop w:val="0"/>
              <w:marBottom w:val="0"/>
              <w:divBdr>
                <w:top w:val="none" w:sz="0" w:space="0" w:color="auto"/>
                <w:left w:val="none" w:sz="0" w:space="0" w:color="auto"/>
                <w:bottom w:val="none" w:sz="0" w:space="0" w:color="auto"/>
                <w:right w:val="none" w:sz="0" w:space="0" w:color="auto"/>
              </w:divBdr>
            </w:div>
            <w:div w:id="1796559468">
              <w:marLeft w:val="0"/>
              <w:marRight w:val="0"/>
              <w:marTop w:val="0"/>
              <w:marBottom w:val="0"/>
              <w:divBdr>
                <w:top w:val="none" w:sz="0" w:space="0" w:color="auto"/>
                <w:left w:val="none" w:sz="0" w:space="0" w:color="auto"/>
                <w:bottom w:val="none" w:sz="0" w:space="0" w:color="auto"/>
                <w:right w:val="none" w:sz="0" w:space="0" w:color="auto"/>
              </w:divBdr>
            </w:div>
            <w:div w:id="54206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2416">
      <w:bodyDiv w:val="1"/>
      <w:marLeft w:val="0"/>
      <w:marRight w:val="0"/>
      <w:marTop w:val="0"/>
      <w:marBottom w:val="0"/>
      <w:divBdr>
        <w:top w:val="none" w:sz="0" w:space="0" w:color="auto"/>
        <w:left w:val="none" w:sz="0" w:space="0" w:color="auto"/>
        <w:bottom w:val="none" w:sz="0" w:space="0" w:color="auto"/>
        <w:right w:val="none" w:sz="0" w:space="0" w:color="auto"/>
      </w:divBdr>
      <w:divsChild>
        <w:div w:id="1810827737">
          <w:marLeft w:val="0"/>
          <w:marRight w:val="0"/>
          <w:marTop w:val="0"/>
          <w:marBottom w:val="0"/>
          <w:divBdr>
            <w:top w:val="none" w:sz="0" w:space="0" w:color="auto"/>
            <w:left w:val="none" w:sz="0" w:space="0" w:color="auto"/>
            <w:bottom w:val="none" w:sz="0" w:space="0" w:color="auto"/>
            <w:right w:val="none" w:sz="0" w:space="0" w:color="auto"/>
          </w:divBdr>
          <w:divsChild>
            <w:div w:id="1283457104">
              <w:marLeft w:val="0"/>
              <w:marRight w:val="0"/>
              <w:marTop w:val="0"/>
              <w:marBottom w:val="0"/>
              <w:divBdr>
                <w:top w:val="none" w:sz="0" w:space="0" w:color="auto"/>
                <w:left w:val="none" w:sz="0" w:space="0" w:color="auto"/>
                <w:bottom w:val="none" w:sz="0" w:space="0" w:color="auto"/>
                <w:right w:val="none" w:sz="0" w:space="0" w:color="auto"/>
              </w:divBdr>
            </w:div>
            <w:div w:id="380331179">
              <w:marLeft w:val="0"/>
              <w:marRight w:val="0"/>
              <w:marTop w:val="0"/>
              <w:marBottom w:val="0"/>
              <w:divBdr>
                <w:top w:val="none" w:sz="0" w:space="0" w:color="auto"/>
                <w:left w:val="none" w:sz="0" w:space="0" w:color="auto"/>
                <w:bottom w:val="none" w:sz="0" w:space="0" w:color="auto"/>
                <w:right w:val="none" w:sz="0" w:space="0" w:color="auto"/>
              </w:divBdr>
            </w:div>
            <w:div w:id="350568869">
              <w:marLeft w:val="0"/>
              <w:marRight w:val="0"/>
              <w:marTop w:val="0"/>
              <w:marBottom w:val="0"/>
              <w:divBdr>
                <w:top w:val="none" w:sz="0" w:space="0" w:color="auto"/>
                <w:left w:val="none" w:sz="0" w:space="0" w:color="auto"/>
                <w:bottom w:val="none" w:sz="0" w:space="0" w:color="auto"/>
                <w:right w:val="none" w:sz="0" w:space="0" w:color="auto"/>
              </w:divBdr>
            </w:div>
            <w:div w:id="2010910164">
              <w:marLeft w:val="0"/>
              <w:marRight w:val="0"/>
              <w:marTop w:val="0"/>
              <w:marBottom w:val="0"/>
              <w:divBdr>
                <w:top w:val="none" w:sz="0" w:space="0" w:color="auto"/>
                <w:left w:val="none" w:sz="0" w:space="0" w:color="auto"/>
                <w:bottom w:val="none" w:sz="0" w:space="0" w:color="auto"/>
                <w:right w:val="none" w:sz="0" w:space="0" w:color="auto"/>
              </w:divBdr>
            </w:div>
            <w:div w:id="449477448">
              <w:marLeft w:val="0"/>
              <w:marRight w:val="0"/>
              <w:marTop w:val="0"/>
              <w:marBottom w:val="0"/>
              <w:divBdr>
                <w:top w:val="none" w:sz="0" w:space="0" w:color="auto"/>
                <w:left w:val="none" w:sz="0" w:space="0" w:color="auto"/>
                <w:bottom w:val="none" w:sz="0" w:space="0" w:color="auto"/>
                <w:right w:val="none" w:sz="0" w:space="0" w:color="auto"/>
              </w:divBdr>
            </w:div>
            <w:div w:id="410545621">
              <w:marLeft w:val="0"/>
              <w:marRight w:val="0"/>
              <w:marTop w:val="0"/>
              <w:marBottom w:val="0"/>
              <w:divBdr>
                <w:top w:val="none" w:sz="0" w:space="0" w:color="auto"/>
                <w:left w:val="none" w:sz="0" w:space="0" w:color="auto"/>
                <w:bottom w:val="none" w:sz="0" w:space="0" w:color="auto"/>
                <w:right w:val="none" w:sz="0" w:space="0" w:color="auto"/>
              </w:divBdr>
            </w:div>
            <w:div w:id="784085062">
              <w:marLeft w:val="0"/>
              <w:marRight w:val="0"/>
              <w:marTop w:val="0"/>
              <w:marBottom w:val="0"/>
              <w:divBdr>
                <w:top w:val="none" w:sz="0" w:space="0" w:color="auto"/>
                <w:left w:val="none" w:sz="0" w:space="0" w:color="auto"/>
                <w:bottom w:val="none" w:sz="0" w:space="0" w:color="auto"/>
                <w:right w:val="none" w:sz="0" w:space="0" w:color="auto"/>
              </w:divBdr>
            </w:div>
            <w:div w:id="301234858">
              <w:marLeft w:val="0"/>
              <w:marRight w:val="0"/>
              <w:marTop w:val="0"/>
              <w:marBottom w:val="0"/>
              <w:divBdr>
                <w:top w:val="none" w:sz="0" w:space="0" w:color="auto"/>
                <w:left w:val="none" w:sz="0" w:space="0" w:color="auto"/>
                <w:bottom w:val="none" w:sz="0" w:space="0" w:color="auto"/>
                <w:right w:val="none" w:sz="0" w:space="0" w:color="auto"/>
              </w:divBdr>
            </w:div>
            <w:div w:id="8994457">
              <w:marLeft w:val="0"/>
              <w:marRight w:val="0"/>
              <w:marTop w:val="0"/>
              <w:marBottom w:val="0"/>
              <w:divBdr>
                <w:top w:val="none" w:sz="0" w:space="0" w:color="auto"/>
                <w:left w:val="none" w:sz="0" w:space="0" w:color="auto"/>
                <w:bottom w:val="none" w:sz="0" w:space="0" w:color="auto"/>
                <w:right w:val="none" w:sz="0" w:space="0" w:color="auto"/>
              </w:divBdr>
            </w:div>
            <w:div w:id="138035580">
              <w:marLeft w:val="0"/>
              <w:marRight w:val="0"/>
              <w:marTop w:val="0"/>
              <w:marBottom w:val="0"/>
              <w:divBdr>
                <w:top w:val="none" w:sz="0" w:space="0" w:color="auto"/>
                <w:left w:val="none" w:sz="0" w:space="0" w:color="auto"/>
                <w:bottom w:val="none" w:sz="0" w:space="0" w:color="auto"/>
                <w:right w:val="none" w:sz="0" w:space="0" w:color="auto"/>
              </w:divBdr>
            </w:div>
            <w:div w:id="1495337716">
              <w:marLeft w:val="0"/>
              <w:marRight w:val="0"/>
              <w:marTop w:val="0"/>
              <w:marBottom w:val="0"/>
              <w:divBdr>
                <w:top w:val="none" w:sz="0" w:space="0" w:color="auto"/>
                <w:left w:val="none" w:sz="0" w:space="0" w:color="auto"/>
                <w:bottom w:val="none" w:sz="0" w:space="0" w:color="auto"/>
                <w:right w:val="none" w:sz="0" w:space="0" w:color="auto"/>
              </w:divBdr>
            </w:div>
            <w:div w:id="953709096">
              <w:marLeft w:val="0"/>
              <w:marRight w:val="0"/>
              <w:marTop w:val="0"/>
              <w:marBottom w:val="0"/>
              <w:divBdr>
                <w:top w:val="none" w:sz="0" w:space="0" w:color="auto"/>
                <w:left w:val="none" w:sz="0" w:space="0" w:color="auto"/>
                <w:bottom w:val="none" w:sz="0" w:space="0" w:color="auto"/>
                <w:right w:val="none" w:sz="0" w:space="0" w:color="auto"/>
              </w:divBdr>
            </w:div>
            <w:div w:id="241258449">
              <w:marLeft w:val="0"/>
              <w:marRight w:val="0"/>
              <w:marTop w:val="0"/>
              <w:marBottom w:val="0"/>
              <w:divBdr>
                <w:top w:val="none" w:sz="0" w:space="0" w:color="auto"/>
                <w:left w:val="none" w:sz="0" w:space="0" w:color="auto"/>
                <w:bottom w:val="none" w:sz="0" w:space="0" w:color="auto"/>
                <w:right w:val="none" w:sz="0" w:space="0" w:color="auto"/>
              </w:divBdr>
            </w:div>
            <w:div w:id="693193001">
              <w:marLeft w:val="0"/>
              <w:marRight w:val="0"/>
              <w:marTop w:val="0"/>
              <w:marBottom w:val="0"/>
              <w:divBdr>
                <w:top w:val="none" w:sz="0" w:space="0" w:color="auto"/>
                <w:left w:val="none" w:sz="0" w:space="0" w:color="auto"/>
                <w:bottom w:val="none" w:sz="0" w:space="0" w:color="auto"/>
                <w:right w:val="none" w:sz="0" w:space="0" w:color="auto"/>
              </w:divBdr>
            </w:div>
            <w:div w:id="1438325786">
              <w:marLeft w:val="0"/>
              <w:marRight w:val="0"/>
              <w:marTop w:val="0"/>
              <w:marBottom w:val="0"/>
              <w:divBdr>
                <w:top w:val="none" w:sz="0" w:space="0" w:color="auto"/>
                <w:left w:val="none" w:sz="0" w:space="0" w:color="auto"/>
                <w:bottom w:val="none" w:sz="0" w:space="0" w:color="auto"/>
                <w:right w:val="none" w:sz="0" w:space="0" w:color="auto"/>
              </w:divBdr>
            </w:div>
            <w:div w:id="721368882">
              <w:marLeft w:val="0"/>
              <w:marRight w:val="0"/>
              <w:marTop w:val="0"/>
              <w:marBottom w:val="0"/>
              <w:divBdr>
                <w:top w:val="none" w:sz="0" w:space="0" w:color="auto"/>
                <w:left w:val="none" w:sz="0" w:space="0" w:color="auto"/>
                <w:bottom w:val="none" w:sz="0" w:space="0" w:color="auto"/>
                <w:right w:val="none" w:sz="0" w:space="0" w:color="auto"/>
              </w:divBdr>
            </w:div>
            <w:div w:id="128405119">
              <w:marLeft w:val="0"/>
              <w:marRight w:val="0"/>
              <w:marTop w:val="0"/>
              <w:marBottom w:val="0"/>
              <w:divBdr>
                <w:top w:val="none" w:sz="0" w:space="0" w:color="auto"/>
                <w:left w:val="none" w:sz="0" w:space="0" w:color="auto"/>
                <w:bottom w:val="none" w:sz="0" w:space="0" w:color="auto"/>
                <w:right w:val="none" w:sz="0" w:space="0" w:color="auto"/>
              </w:divBdr>
            </w:div>
            <w:div w:id="219754820">
              <w:marLeft w:val="0"/>
              <w:marRight w:val="0"/>
              <w:marTop w:val="0"/>
              <w:marBottom w:val="0"/>
              <w:divBdr>
                <w:top w:val="none" w:sz="0" w:space="0" w:color="auto"/>
                <w:left w:val="none" w:sz="0" w:space="0" w:color="auto"/>
                <w:bottom w:val="none" w:sz="0" w:space="0" w:color="auto"/>
                <w:right w:val="none" w:sz="0" w:space="0" w:color="auto"/>
              </w:divBdr>
            </w:div>
            <w:div w:id="565914779">
              <w:marLeft w:val="0"/>
              <w:marRight w:val="0"/>
              <w:marTop w:val="0"/>
              <w:marBottom w:val="0"/>
              <w:divBdr>
                <w:top w:val="none" w:sz="0" w:space="0" w:color="auto"/>
                <w:left w:val="none" w:sz="0" w:space="0" w:color="auto"/>
                <w:bottom w:val="none" w:sz="0" w:space="0" w:color="auto"/>
                <w:right w:val="none" w:sz="0" w:space="0" w:color="auto"/>
              </w:divBdr>
            </w:div>
            <w:div w:id="1199467158">
              <w:marLeft w:val="0"/>
              <w:marRight w:val="0"/>
              <w:marTop w:val="0"/>
              <w:marBottom w:val="0"/>
              <w:divBdr>
                <w:top w:val="none" w:sz="0" w:space="0" w:color="auto"/>
                <w:left w:val="none" w:sz="0" w:space="0" w:color="auto"/>
                <w:bottom w:val="none" w:sz="0" w:space="0" w:color="auto"/>
                <w:right w:val="none" w:sz="0" w:space="0" w:color="auto"/>
              </w:divBdr>
            </w:div>
            <w:div w:id="902134124">
              <w:marLeft w:val="0"/>
              <w:marRight w:val="0"/>
              <w:marTop w:val="0"/>
              <w:marBottom w:val="0"/>
              <w:divBdr>
                <w:top w:val="none" w:sz="0" w:space="0" w:color="auto"/>
                <w:left w:val="none" w:sz="0" w:space="0" w:color="auto"/>
                <w:bottom w:val="none" w:sz="0" w:space="0" w:color="auto"/>
                <w:right w:val="none" w:sz="0" w:space="0" w:color="auto"/>
              </w:divBdr>
            </w:div>
            <w:div w:id="1328828375">
              <w:marLeft w:val="0"/>
              <w:marRight w:val="0"/>
              <w:marTop w:val="0"/>
              <w:marBottom w:val="0"/>
              <w:divBdr>
                <w:top w:val="none" w:sz="0" w:space="0" w:color="auto"/>
                <w:left w:val="none" w:sz="0" w:space="0" w:color="auto"/>
                <w:bottom w:val="none" w:sz="0" w:space="0" w:color="auto"/>
                <w:right w:val="none" w:sz="0" w:space="0" w:color="auto"/>
              </w:divBdr>
            </w:div>
            <w:div w:id="159277428">
              <w:marLeft w:val="0"/>
              <w:marRight w:val="0"/>
              <w:marTop w:val="0"/>
              <w:marBottom w:val="0"/>
              <w:divBdr>
                <w:top w:val="none" w:sz="0" w:space="0" w:color="auto"/>
                <w:left w:val="none" w:sz="0" w:space="0" w:color="auto"/>
                <w:bottom w:val="none" w:sz="0" w:space="0" w:color="auto"/>
                <w:right w:val="none" w:sz="0" w:space="0" w:color="auto"/>
              </w:divBdr>
            </w:div>
            <w:div w:id="1178885540">
              <w:marLeft w:val="0"/>
              <w:marRight w:val="0"/>
              <w:marTop w:val="0"/>
              <w:marBottom w:val="0"/>
              <w:divBdr>
                <w:top w:val="none" w:sz="0" w:space="0" w:color="auto"/>
                <w:left w:val="none" w:sz="0" w:space="0" w:color="auto"/>
                <w:bottom w:val="none" w:sz="0" w:space="0" w:color="auto"/>
                <w:right w:val="none" w:sz="0" w:space="0" w:color="auto"/>
              </w:divBdr>
            </w:div>
            <w:div w:id="1892302470">
              <w:marLeft w:val="0"/>
              <w:marRight w:val="0"/>
              <w:marTop w:val="0"/>
              <w:marBottom w:val="0"/>
              <w:divBdr>
                <w:top w:val="none" w:sz="0" w:space="0" w:color="auto"/>
                <w:left w:val="none" w:sz="0" w:space="0" w:color="auto"/>
                <w:bottom w:val="none" w:sz="0" w:space="0" w:color="auto"/>
                <w:right w:val="none" w:sz="0" w:space="0" w:color="auto"/>
              </w:divBdr>
            </w:div>
            <w:div w:id="1147279600">
              <w:marLeft w:val="0"/>
              <w:marRight w:val="0"/>
              <w:marTop w:val="0"/>
              <w:marBottom w:val="0"/>
              <w:divBdr>
                <w:top w:val="none" w:sz="0" w:space="0" w:color="auto"/>
                <w:left w:val="none" w:sz="0" w:space="0" w:color="auto"/>
                <w:bottom w:val="none" w:sz="0" w:space="0" w:color="auto"/>
                <w:right w:val="none" w:sz="0" w:space="0" w:color="auto"/>
              </w:divBdr>
            </w:div>
            <w:div w:id="905576453">
              <w:marLeft w:val="0"/>
              <w:marRight w:val="0"/>
              <w:marTop w:val="0"/>
              <w:marBottom w:val="0"/>
              <w:divBdr>
                <w:top w:val="none" w:sz="0" w:space="0" w:color="auto"/>
                <w:left w:val="none" w:sz="0" w:space="0" w:color="auto"/>
                <w:bottom w:val="none" w:sz="0" w:space="0" w:color="auto"/>
                <w:right w:val="none" w:sz="0" w:space="0" w:color="auto"/>
              </w:divBdr>
            </w:div>
            <w:div w:id="1086421833">
              <w:marLeft w:val="0"/>
              <w:marRight w:val="0"/>
              <w:marTop w:val="0"/>
              <w:marBottom w:val="0"/>
              <w:divBdr>
                <w:top w:val="none" w:sz="0" w:space="0" w:color="auto"/>
                <w:left w:val="none" w:sz="0" w:space="0" w:color="auto"/>
                <w:bottom w:val="none" w:sz="0" w:space="0" w:color="auto"/>
                <w:right w:val="none" w:sz="0" w:space="0" w:color="auto"/>
              </w:divBdr>
            </w:div>
            <w:div w:id="1173489155">
              <w:marLeft w:val="0"/>
              <w:marRight w:val="0"/>
              <w:marTop w:val="0"/>
              <w:marBottom w:val="0"/>
              <w:divBdr>
                <w:top w:val="none" w:sz="0" w:space="0" w:color="auto"/>
                <w:left w:val="none" w:sz="0" w:space="0" w:color="auto"/>
                <w:bottom w:val="none" w:sz="0" w:space="0" w:color="auto"/>
                <w:right w:val="none" w:sz="0" w:space="0" w:color="auto"/>
              </w:divBdr>
            </w:div>
            <w:div w:id="943073353">
              <w:marLeft w:val="0"/>
              <w:marRight w:val="0"/>
              <w:marTop w:val="0"/>
              <w:marBottom w:val="0"/>
              <w:divBdr>
                <w:top w:val="none" w:sz="0" w:space="0" w:color="auto"/>
                <w:left w:val="none" w:sz="0" w:space="0" w:color="auto"/>
                <w:bottom w:val="none" w:sz="0" w:space="0" w:color="auto"/>
                <w:right w:val="none" w:sz="0" w:space="0" w:color="auto"/>
              </w:divBdr>
            </w:div>
            <w:div w:id="171727107">
              <w:marLeft w:val="0"/>
              <w:marRight w:val="0"/>
              <w:marTop w:val="0"/>
              <w:marBottom w:val="0"/>
              <w:divBdr>
                <w:top w:val="none" w:sz="0" w:space="0" w:color="auto"/>
                <w:left w:val="none" w:sz="0" w:space="0" w:color="auto"/>
                <w:bottom w:val="none" w:sz="0" w:space="0" w:color="auto"/>
                <w:right w:val="none" w:sz="0" w:space="0" w:color="auto"/>
              </w:divBdr>
            </w:div>
            <w:div w:id="1830319167">
              <w:marLeft w:val="0"/>
              <w:marRight w:val="0"/>
              <w:marTop w:val="0"/>
              <w:marBottom w:val="0"/>
              <w:divBdr>
                <w:top w:val="none" w:sz="0" w:space="0" w:color="auto"/>
                <w:left w:val="none" w:sz="0" w:space="0" w:color="auto"/>
                <w:bottom w:val="none" w:sz="0" w:space="0" w:color="auto"/>
                <w:right w:val="none" w:sz="0" w:space="0" w:color="auto"/>
              </w:divBdr>
            </w:div>
            <w:div w:id="1206872988">
              <w:marLeft w:val="0"/>
              <w:marRight w:val="0"/>
              <w:marTop w:val="0"/>
              <w:marBottom w:val="0"/>
              <w:divBdr>
                <w:top w:val="none" w:sz="0" w:space="0" w:color="auto"/>
                <w:left w:val="none" w:sz="0" w:space="0" w:color="auto"/>
                <w:bottom w:val="none" w:sz="0" w:space="0" w:color="auto"/>
                <w:right w:val="none" w:sz="0" w:space="0" w:color="auto"/>
              </w:divBdr>
            </w:div>
            <w:div w:id="1973362292">
              <w:marLeft w:val="0"/>
              <w:marRight w:val="0"/>
              <w:marTop w:val="0"/>
              <w:marBottom w:val="0"/>
              <w:divBdr>
                <w:top w:val="none" w:sz="0" w:space="0" w:color="auto"/>
                <w:left w:val="none" w:sz="0" w:space="0" w:color="auto"/>
                <w:bottom w:val="none" w:sz="0" w:space="0" w:color="auto"/>
                <w:right w:val="none" w:sz="0" w:space="0" w:color="auto"/>
              </w:divBdr>
            </w:div>
            <w:div w:id="1461878573">
              <w:marLeft w:val="0"/>
              <w:marRight w:val="0"/>
              <w:marTop w:val="0"/>
              <w:marBottom w:val="0"/>
              <w:divBdr>
                <w:top w:val="none" w:sz="0" w:space="0" w:color="auto"/>
                <w:left w:val="none" w:sz="0" w:space="0" w:color="auto"/>
                <w:bottom w:val="none" w:sz="0" w:space="0" w:color="auto"/>
                <w:right w:val="none" w:sz="0" w:space="0" w:color="auto"/>
              </w:divBdr>
            </w:div>
            <w:div w:id="303851973">
              <w:marLeft w:val="0"/>
              <w:marRight w:val="0"/>
              <w:marTop w:val="0"/>
              <w:marBottom w:val="0"/>
              <w:divBdr>
                <w:top w:val="none" w:sz="0" w:space="0" w:color="auto"/>
                <w:left w:val="none" w:sz="0" w:space="0" w:color="auto"/>
                <w:bottom w:val="none" w:sz="0" w:space="0" w:color="auto"/>
                <w:right w:val="none" w:sz="0" w:space="0" w:color="auto"/>
              </w:divBdr>
            </w:div>
            <w:div w:id="1455441843">
              <w:marLeft w:val="0"/>
              <w:marRight w:val="0"/>
              <w:marTop w:val="0"/>
              <w:marBottom w:val="0"/>
              <w:divBdr>
                <w:top w:val="none" w:sz="0" w:space="0" w:color="auto"/>
                <w:left w:val="none" w:sz="0" w:space="0" w:color="auto"/>
                <w:bottom w:val="none" w:sz="0" w:space="0" w:color="auto"/>
                <w:right w:val="none" w:sz="0" w:space="0" w:color="auto"/>
              </w:divBdr>
            </w:div>
            <w:div w:id="1235815972">
              <w:marLeft w:val="0"/>
              <w:marRight w:val="0"/>
              <w:marTop w:val="0"/>
              <w:marBottom w:val="0"/>
              <w:divBdr>
                <w:top w:val="none" w:sz="0" w:space="0" w:color="auto"/>
                <w:left w:val="none" w:sz="0" w:space="0" w:color="auto"/>
                <w:bottom w:val="none" w:sz="0" w:space="0" w:color="auto"/>
                <w:right w:val="none" w:sz="0" w:space="0" w:color="auto"/>
              </w:divBdr>
            </w:div>
            <w:div w:id="1995331055">
              <w:marLeft w:val="0"/>
              <w:marRight w:val="0"/>
              <w:marTop w:val="0"/>
              <w:marBottom w:val="0"/>
              <w:divBdr>
                <w:top w:val="none" w:sz="0" w:space="0" w:color="auto"/>
                <w:left w:val="none" w:sz="0" w:space="0" w:color="auto"/>
                <w:bottom w:val="none" w:sz="0" w:space="0" w:color="auto"/>
                <w:right w:val="none" w:sz="0" w:space="0" w:color="auto"/>
              </w:divBdr>
            </w:div>
            <w:div w:id="1446659425">
              <w:marLeft w:val="0"/>
              <w:marRight w:val="0"/>
              <w:marTop w:val="0"/>
              <w:marBottom w:val="0"/>
              <w:divBdr>
                <w:top w:val="none" w:sz="0" w:space="0" w:color="auto"/>
                <w:left w:val="none" w:sz="0" w:space="0" w:color="auto"/>
                <w:bottom w:val="none" w:sz="0" w:space="0" w:color="auto"/>
                <w:right w:val="none" w:sz="0" w:space="0" w:color="auto"/>
              </w:divBdr>
            </w:div>
            <w:div w:id="838695361">
              <w:marLeft w:val="0"/>
              <w:marRight w:val="0"/>
              <w:marTop w:val="0"/>
              <w:marBottom w:val="0"/>
              <w:divBdr>
                <w:top w:val="none" w:sz="0" w:space="0" w:color="auto"/>
                <w:left w:val="none" w:sz="0" w:space="0" w:color="auto"/>
                <w:bottom w:val="none" w:sz="0" w:space="0" w:color="auto"/>
                <w:right w:val="none" w:sz="0" w:space="0" w:color="auto"/>
              </w:divBdr>
            </w:div>
            <w:div w:id="2107917807">
              <w:marLeft w:val="0"/>
              <w:marRight w:val="0"/>
              <w:marTop w:val="0"/>
              <w:marBottom w:val="0"/>
              <w:divBdr>
                <w:top w:val="none" w:sz="0" w:space="0" w:color="auto"/>
                <w:left w:val="none" w:sz="0" w:space="0" w:color="auto"/>
                <w:bottom w:val="none" w:sz="0" w:space="0" w:color="auto"/>
                <w:right w:val="none" w:sz="0" w:space="0" w:color="auto"/>
              </w:divBdr>
            </w:div>
            <w:div w:id="1839925226">
              <w:marLeft w:val="0"/>
              <w:marRight w:val="0"/>
              <w:marTop w:val="0"/>
              <w:marBottom w:val="0"/>
              <w:divBdr>
                <w:top w:val="none" w:sz="0" w:space="0" w:color="auto"/>
                <w:left w:val="none" w:sz="0" w:space="0" w:color="auto"/>
                <w:bottom w:val="none" w:sz="0" w:space="0" w:color="auto"/>
                <w:right w:val="none" w:sz="0" w:space="0" w:color="auto"/>
              </w:divBdr>
            </w:div>
            <w:div w:id="334695016">
              <w:marLeft w:val="0"/>
              <w:marRight w:val="0"/>
              <w:marTop w:val="0"/>
              <w:marBottom w:val="0"/>
              <w:divBdr>
                <w:top w:val="none" w:sz="0" w:space="0" w:color="auto"/>
                <w:left w:val="none" w:sz="0" w:space="0" w:color="auto"/>
                <w:bottom w:val="none" w:sz="0" w:space="0" w:color="auto"/>
                <w:right w:val="none" w:sz="0" w:space="0" w:color="auto"/>
              </w:divBdr>
            </w:div>
            <w:div w:id="1071464424">
              <w:marLeft w:val="0"/>
              <w:marRight w:val="0"/>
              <w:marTop w:val="0"/>
              <w:marBottom w:val="0"/>
              <w:divBdr>
                <w:top w:val="none" w:sz="0" w:space="0" w:color="auto"/>
                <w:left w:val="none" w:sz="0" w:space="0" w:color="auto"/>
                <w:bottom w:val="none" w:sz="0" w:space="0" w:color="auto"/>
                <w:right w:val="none" w:sz="0" w:space="0" w:color="auto"/>
              </w:divBdr>
            </w:div>
            <w:div w:id="1238856810">
              <w:marLeft w:val="0"/>
              <w:marRight w:val="0"/>
              <w:marTop w:val="0"/>
              <w:marBottom w:val="0"/>
              <w:divBdr>
                <w:top w:val="none" w:sz="0" w:space="0" w:color="auto"/>
                <w:left w:val="none" w:sz="0" w:space="0" w:color="auto"/>
                <w:bottom w:val="none" w:sz="0" w:space="0" w:color="auto"/>
                <w:right w:val="none" w:sz="0" w:space="0" w:color="auto"/>
              </w:divBdr>
            </w:div>
            <w:div w:id="870921583">
              <w:marLeft w:val="0"/>
              <w:marRight w:val="0"/>
              <w:marTop w:val="0"/>
              <w:marBottom w:val="0"/>
              <w:divBdr>
                <w:top w:val="none" w:sz="0" w:space="0" w:color="auto"/>
                <w:left w:val="none" w:sz="0" w:space="0" w:color="auto"/>
                <w:bottom w:val="none" w:sz="0" w:space="0" w:color="auto"/>
                <w:right w:val="none" w:sz="0" w:space="0" w:color="auto"/>
              </w:divBdr>
            </w:div>
            <w:div w:id="168565249">
              <w:marLeft w:val="0"/>
              <w:marRight w:val="0"/>
              <w:marTop w:val="0"/>
              <w:marBottom w:val="0"/>
              <w:divBdr>
                <w:top w:val="none" w:sz="0" w:space="0" w:color="auto"/>
                <w:left w:val="none" w:sz="0" w:space="0" w:color="auto"/>
                <w:bottom w:val="none" w:sz="0" w:space="0" w:color="auto"/>
                <w:right w:val="none" w:sz="0" w:space="0" w:color="auto"/>
              </w:divBdr>
            </w:div>
            <w:div w:id="841510748">
              <w:marLeft w:val="0"/>
              <w:marRight w:val="0"/>
              <w:marTop w:val="0"/>
              <w:marBottom w:val="0"/>
              <w:divBdr>
                <w:top w:val="none" w:sz="0" w:space="0" w:color="auto"/>
                <w:left w:val="none" w:sz="0" w:space="0" w:color="auto"/>
                <w:bottom w:val="none" w:sz="0" w:space="0" w:color="auto"/>
                <w:right w:val="none" w:sz="0" w:space="0" w:color="auto"/>
              </w:divBdr>
            </w:div>
            <w:div w:id="1277366466">
              <w:marLeft w:val="0"/>
              <w:marRight w:val="0"/>
              <w:marTop w:val="0"/>
              <w:marBottom w:val="0"/>
              <w:divBdr>
                <w:top w:val="none" w:sz="0" w:space="0" w:color="auto"/>
                <w:left w:val="none" w:sz="0" w:space="0" w:color="auto"/>
                <w:bottom w:val="none" w:sz="0" w:space="0" w:color="auto"/>
                <w:right w:val="none" w:sz="0" w:space="0" w:color="auto"/>
              </w:divBdr>
            </w:div>
            <w:div w:id="1950354458">
              <w:marLeft w:val="0"/>
              <w:marRight w:val="0"/>
              <w:marTop w:val="0"/>
              <w:marBottom w:val="0"/>
              <w:divBdr>
                <w:top w:val="none" w:sz="0" w:space="0" w:color="auto"/>
                <w:left w:val="none" w:sz="0" w:space="0" w:color="auto"/>
                <w:bottom w:val="none" w:sz="0" w:space="0" w:color="auto"/>
                <w:right w:val="none" w:sz="0" w:space="0" w:color="auto"/>
              </w:divBdr>
            </w:div>
            <w:div w:id="1587956943">
              <w:marLeft w:val="0"/>
              <w:marRight w:val="0"/>
              <w:marTop w:val="0"/>
              <w:marBottom w:val="0"/>
              <w:divBdr>
                <w:top w:val="none" w:sz="0" w:space="0" w:color="auto"/>
                <w:left w:val="none" w:sz="0" w:space="0" w:color="auto"/>
                <w:bottom w:val="none" w:sz="0" w:space="0" w:color="auto"/>
                <w:right w:val="none" w:sz="0" w:space="0" w:color="auto"/>
              </w:divBdr>
            </w:div>
            <w:div w:id="936444780">
              <w:marLeft w:val="0"/>
              <w:marRight w:val="0"/>
              <w:marTop w:val="0"/>
              <w:marBottom w:val="0"/>
              <w:divBdr>
                <w:top w:val="none" w:sz="0" w:space="0" w:color="auto"/>
                <w:left w:val="none" w:sz="0" w:space="0" w:color="auto"/>
                <w:bottom w:val="none" w:sz="0" w:space="0" w:color="auto"/>
                <w:right w:val="none" w:sz="0" w:space="0" w:color="auto"/>
              </w:divBdr>
            </w:div>
            <w:div w:id="1234899550">
              <w:marLeft w:val="0"/>
              <w:marRight w:val="0"/>
              <w:marTop w:val="0"/>
              <w:marBottom w:val="0"/>
              <w:divBdr>
                <w:top w:val="none" w:sz="0" w:space="0" w:color="auto"/>
                <w:left w:val="none" w:sz="0" w:space="0" w:color="auto"/>
                <w:bottom w:val="none" w:sz="0" w:space="0" w:color="auto"/>
                <w:right w:val="none" w:sz="0" w:space="0" w:color="auto"/>
              </w:divBdr>
            </w:div>
            <w:div w:id="881598202">
              <w:marLeft w:val="0"/>
              <w:marRight w:val="0"/>
              <w:marTop w:val="0"/>
              <w:marBottom w:val="0"/>
              <w:divBdr>
                <w:top w:val="none" w:sz="0" w:space="0" w:color="auto"/>
                <w:left w:val="none" w:sz="0" w:space="0" w:color="auto"/>
                <w:bottom w:val="none" w:sz="0" w:space="0" w:color="auto"/>
                <w:right w:val="none" w:sz="0" w:space="0" w:color="auto"/>
              </w:divBdr>
            </w:div>
            <w:div w:id="1892183401">
              <w:marLeft w:val="0"/>
              <w:marRight w:val="0"/>
              <w:marTop w:val="0"/>
              <w:marBottom w:val="0"/>
              <w:divBdr>
                <w:top w:val="none" w:sz="0" w:space="0" w:color="auto"/>
                <w:left w:val="none" w:sz="0" w:space="0" w:color="auto"/>
                <w:bottom w:val="none" w:sz="0" w:space="0" w:color="auto"/>
                <w:right w:val="none" w:sz="0" w:space="0" w:color="auto"/>
              </w:divBdr>
            </w:div>
            <w:div w:id="164786099">
              <w:marLeft w:val="0"/>
              <w:marRight w:val="0"/>
              <w:marTop w:val="0"/>
              <w:marBottom w:val="0"/>
              <w:divBdr>
                <w:top w:val="none" w:sz="0" w:space="0" w:color="auto"/>
                <w:left w:val="none" w:sz="0" w:space="0" w:color="auto"/>
                <w:bottom w:val="none" w:sz="0" w:space="0" w:color="auto"/>
                <w:right w:val="none" w:sz="0" w:space="0" w:color="auto"/>
              </w:divBdr>
            </w:div>
            <w:div w:id="1113011668">
              <w:marLeft w:val="0"/>
              <w:marRight w:val="0"/>
              <w:marTop w:val="0"/>
              <w:marBottom w:val="0"/>
              <w:divBdr>
                <w:top w:val="none" w:sz="0" w:space="0" w:color="auto"/>
                <w:left w:val="none" w:sz="0" w:space="0" w:color="auto"/>
                <w:bottom w:val="none" w:sz="0" w:space="0" w:color="auto"/>
                <w:right w:val="none" w:sz="0" w:space="0" w:color="auto"/>
              </w:divBdr>
            </w:div>
            <w:div w:id="683092230">
              <w:marLeft w:val="0"/>
              <w:marRight w:val="0"/>
              <w:marTop w:val="0"/>
              <w:marBottom w:val="0"/>
              <w:divBdr>
                <w:top w:val="none" w:sz="0" w:space="0" w:color="auto"/>
                <w:left w:val="none" w:sz="0" w:space="0" w:color="auto"/>
                <w:bottom w:val="none" w:sz="0" w:space="0" w:color="auto"/>
                <w:right w:val="none" w:sz="0" w:space="0" w:color="auto"/>
              </w:divBdr>
            </w:div>
            <w:div w:id="1452629000">
              <w:marLeft w:val="0"/>
              <w:marRight w:val="0"/>
              <w:marTop w:val="0"/>
              <w:marBottom w:val="0"/>
              <w:divBdr>
                <w:top w:val="none" w:sz="0" w:space="0" w:color="auto"/>
                <w:left w:val="none" w:sz="0" w:space="0" w:color="auto"/>
                <w:bottom w:val="none" w:sz="0" w:space="0" w:color="auto"/>
                <w:right w:val="none" w:sz="0" w:space="0" w:color="auto"/>
              </w:divBdr>
            </w:div>
            <w:div w:id="1112093106">
              <w:marLeft w:val="0"/>
              <w:marRight w:val="0"/>
              <w:marTop w:val="0"/>
              <w:marBottom w:val="0"/>
              <w:divBdr>
                <w:top w:val="none" w:sz="0" w:space="0" w:color="auto"/>
                <w:left w:val="none" w:sz="0" w:space="0" w:color="auto"/>
                <w:bottom w:val="none" w:sz="0" w:space="0" w:color="auto"/>
                <w:right w:val="none" w:sz="0" w:space="0" w:color="auto"/>
              </w:divBdr>
            </w:div>
            <w:div w:id="302859133">
              <w:marLeft w:val="0"/>
              <w:marRight w:val="0"/>
              <w:marTop w:val="0"/>
              <w:marBottom w:val="0"/>
              <w:divBdr>
                <w:top w:val="none" w:sz="0" w:space="0" w:color="auto"/>
                <w:left w:val="none" w:sz="0" w:space="0" w:color="auto"/>
                <w:bottom w:val="none" w:sz="0" w:space="0" w:color="auto"/>
                <w:right w:val="none" w:sz="0" w:space="0" w:color="auto"/>
              </w:divBdr>
            </w:div>
            <w:div w:id="537396508">
              <w:marLeft w:val="0"/>
              <w:marRight w:val="0"/>
              <w:marTop w:val="0"/>
              <w:marBottom w:val="0"/>
              <w:divBdr>
                <w:top w:val="none" w:sz="0" w:space="0" w:color="auto"/>
                <w:left w:val="none" w:sz="0" w:space="0" w:color="auto"/>
                <w:bottom w:val="none" w:sz="0" w:space="0" w:color="auto"/>
                <w:right w:val="none" w:sz="0" w:space="0" w:color="auto"/>
              </w:divBdr>
            </w:div>
            <w:div w:id="2119138747">
              <w:marLeft w:val="0"/>
              <w:marRight w:val="0"/>
              <w:marTop w:val="0"/>
              <w:marBottom w:val="0"/>
              <w:divBdr>
                <w:top w:val="none" w:sz="0" w:space="0" w:color="auto"/>
                <w:left w:val="none" w:sz="0" w:space="0" w:color="auto"/>
                <w:bottom w:val="none" w:sz="0" w:space="0" w:color="auto"/>
                <w:right w:val="none" w:sz="0" w:space="0" w:color="auto"/>
              </w:divBdr>
            </w:div>
            <w:div w:id="309792369">
              <w:marLeft w:val="0"/>
              <w:marRight w:val="0"/>
              <w:marTop w:val="0"/>
              <w:marBottom w:val="0"/>
              <w:divBdr>
                <w:top w:val="none" w:sz="0" w:space="0" w:color="auto"/>
                <w:left w:val="none" w:sz="0" w:space="0" w:color="auto"/>
                <w:bottom w:val="none" w:sz="0" w:space="0" w:color="auto"/>
                <w:right w:val="none" w:sz="0" w:space="0" w:color="auto"/>
              </w:divBdr>
            </w:div>
            <w:div w:id="262037894">
              <w:marLeft w:val="0"/>
              <w:marRight w:val="0"/>
              <w:marTop w:val="0"/>
              <w:marBottom w:val="0"/>
              <w:divBdr>
                <w:top w:val="none" w:sz="0" w:space="0" w:color="auto"/>
                <w:left w:val="none" w:sz="0" w:space="0" w:color="auto"/>
                <w:bottom w:val="none" w:sz="0" w:space="0" w:color="auto"/>
                <w:right w:val="none" w:sz="0" w:space="0" w:color="auto"/>
              </w:divBdr>
            </w:div>
            <w:div w:id="143352936">
              <w:marLeft w:val="0"/>
              <w:marRight w:val="0"/>
              <w:marTop w:val="0"/>
              <w:marBottom w:val="0"/>
              <w:divBdr>
                <w:top w:val="none" w:sz="0" w:space="0" w:color="auto"/>
                <w:left w:val="none" w:sz="0" w:space="0" w:color="auto"/>
                <w:bottom w:val="none" w:sz="0" w:space="0" w:color="auto"/>
                <w:right w:val="none" w:sz="0" w:space="0" w:color="auto"/>
              </w:divBdr>
            </w:div>
            <w:div w:id="2114326975">
              <w:marLeft w:val="0"/>
              <w:marRight w:val="0"/>
              <w:marTop w:val="0"/>
              <w:marBottom w:val="0"/>
              <w:divBdr>
                <w:top w:val="none" w:sz="0" w:space="0" w:color="auto"/>
                <w:left w:val="none" w:sz="0" w:space="0" w:color="auto"/>
                <w:bottom w:val="none" w:sz="0" w:space="0" w:color="auto"/>
                <w:right w:val="none" w:sz="0" w:space="0" w:color="auto"/>
              </w:divBdr>
            </w:div>
            <w:div w:id="1281767776">
              <w:marLeft w:val="0"/>
              <w:marRight w:val="0"/>
              <w:marTop w:val="0"/>
              <w:marBottom w:val="0"/>
              <w:divBdr>
                <w:top w:val="none" w:sz="0" w:space="0" w:color="auto"/>
                <w:left w:val="none" w:sz="0" w:space="0" w:color="auto"/>
                <w:bottom w:val="none" w:sz="0" w:space="0" w:color="auto"/>
                <w:right w:val="none" w:sz="0" w:space="0" w:color="auto"/>
              </w:divBdr>
            </w:div>
            <w:div w:id="613630613">
              <w:marLeft w:val="0"/>
              <w:marRight w:val="0"/>
              <w:marTop w:val="0"/>
              <w:marBottom w:val="0"/>
              <w:divBdr>
                <w:top w:val="none" w:sz="0" w:space="0" w:color="auto"/>
                <w:left w:val="none" w:sz="0" w:space="0" w:color="auto"/>
                <w:bottom w:val="none" w:sz="0" w:space="0" w:color="auto"/>
                <w:right w:val="none" w:sz="0" w:space="0" w:color="auto"/>
              </w:divBdr>
            </w:div>
            <w:div w:id="2005236017">
              <w:marLeft w:val="0"/>
              <w:marRight w:val="0"/>
              <w:marTop w:val="0"/>
              <w:marBottom w:val="0"/>
              <w:divBdr>
                <w:top w:val="none" w:sz="0" w:space="0" w:color="auto"/>
                <w:left w:val="none" w:sz="0" w:space="0" w:color="auto"/>
                <w:bottom w:val="none" w:sz="0" w:space="0" w:color="auto"/>
                <w:right w:val="none" w:sz="0" w:space="0" w:color="auto"/>
              </w:divBdr>
            </w:div>
            <w:div w:id="146634552">
              <w:marLeft w:val="0"/>
              <w:marRight w:val="0"/>
              <w:marTop w:val="0"/>
              <w:marBottom w:val="0"/>
              <w:divBdr>
                <w:top w:val="none" w:sz="0" w:space="0" w:color="auto"/>
                <w:left w:val="none" w:sz="0" w:space="0" w:color="auto"/>
                <w:bottom w:val="none" w:sz="0" w:space="0" w:color="auto"/>
                <w:right w:val="none" w:sz="0" w:space="0" w:color="auto"/>
              </w:divBdr>
            </w:div>
            <w:div w:id="1269895214">
              <w:marLeft w:val="0"/>
              <w:marRight w:val="0"/>
              <w:marTop w:val="0"/>
              <w:marBottom w:val="0"/>
              <w:divBdr>
                <w:top w:val="none" w:sz="0" w:space="0" w:color="auto"/>
                <w:left w:val="none" w:sz="0" w:space="0" w:color="auto"/>
                <w:bottom w:val="none" w:sz="0" w:space="0" w:color="auto"/>
                <w:right w:val="none" w:sz="0" w:space="0" w:color="auto"/>
              </w:divBdr>
            </w:div>
            <w:div w:id="938758345">
              <w:marLeft w:val="0"/>
              <w:marRight w:val="0"/>
              <w:marTop w:val="0"/>
              <w:marBottom w:val="0"/>
              <w:divBdr>
                <w:top w:val="none" w:sz="0" w:space="0" w:color="auto"/>
                <w:left w:val="none" w:sz="0" w:space="0" w:color="auto"/>
                <w:bottom w:val="none" w:sz="0" w:space="0" w:color="auto"/>
                <w:right w:val="none" w:sz="0" w:space="0" w:color="auto"/>
              </w:divBdr>
            </w:div>
            <w:div w:id="1104614137">
              <w:marLeft w:val="0"/>
              <w:marRight w:val="0"/>
              <w:marTop w:val="0"/>
              <w:marBottom w:val="0"/>
              <w:divBdr>
                <w:top w:val="none" w:sz="0" w:space="0" w:color="auto"/>
                <w:left w:val="none" w:sz="0" w:space="0" w:color="auto"/>
                <w:bottom w:val="none" w:sz="0" w:space="0" w:color="auto"/>
                <w:right w:val="none" w:sz="0" w:space="0" w:color="auto"/>
              </w:divBdr>
            </w:div>
            <w:div w:id="1709840203">
              <w:marLeft w:val="0"/>
              <w:marRight w:val="0"/>
              <w:marTop w:val="0"/>
              <w:marBottom w:val="0"/>
              <w:divBdr>
                <w:top w:val="none" w:sz="0" w:space="0" w:color="auto"/>
                <w:left w:val="none" w:sz="0" w:space="0" w:color="auto"/>
                <w:bottom w:val="none" w:sz="0" w:space="0" w:color="auto"/>
                <w:right w:val="none" w:sz="0" w:space="0" w:color="auto"/>
              </w:divBdr>
            </w:div>
            <w:div w:id="726221060">
              <w:marLeft w:val="0"/>
              <w:marRight w:val="0"/>
              <w:marTop w:val="0"/>
              <w:marBottom w:val="0"/>
              <w:divBdr>
                <w:top w:val="none" w:sz="0" w:space="0" w:color="auto"/>
                <w:left w:val="none" w:sz="0" w:space="0" w:color="auto"/>
                <w:bottom w:val="none" w:sz="0" w:space="0" w:color="auto"/>
                <w:right w:val="none" w:sz="0" w:space="0" w:color="auto"/>
              </w:divBdr>
            </w:div>
            <w:div w:id="1363751978">
              <w:marLeft w:val="0"/>
              <w:marRight w:val="0"/>
              <w:marTop w:val="0"/>
              <w:marBottom w:val="0"/>
              <w:divBdr>
                <w:top w:val="none" w:sz="0" w:space="0" w:color="auto"/>
                <w:left w:val="none" w:sz="0" w:space="0" w:color="auto"/>
                <w:bottom w:val="none" w:sz="0" w:space="0" w:color="auto"/>
                <w:right w:val="none" w:sz="0" w:space="0" w:color="auto"/>
              </w:divBdr>
            </w:div>
            <w:div w:id="1061631971">
              <w:marLeft w:val="0"/>
              <w:marRight w:val="0"/>
              <w:marTop w:val="0"/>
              <w:marBottom w:val="0"/>
              <w:divBdr>
                <w:top w:val="none" w:sz="0" w:space="0" w:color="auto"/>
                <w:left w:val="none" w:sz="0" w:space="0" w:color="auto"/>
                <w:bottom w:val="none" w:sz="0" w:space="0" w:color="auto"/>
                <w:right w:val="none" w:sz="0" w:space="0" w:color="auto"/>
              </w:divBdr>
            </w:div>
            <w:div w:id="256251911">
              <w:marLeft w:val="0"/>
              <w:marRight w:val="0"/>
              <w:marTop w:val="0"/>
              <w:marBottom w:val="0"/>
              <w:divBdr>
                <w:top w:val="none" w:sz="0" w:space="0" w:color="auto"/>
                <w:left w:val="none" w:sz="0" w:space="0" w:color="auto"/>
                <w:bottom w:val="none" w:sz="0" w:space="0" w:color="auto"/>
                <w:right w:val="none" w:sz="0" w:space="0" w:color="auto"/>
              </w:divBdr>
            </w:div>
            <w:div w:id="1660306646">
              <w:marLeft w:val="0"/>
              <w:marRight w:val="0"/>
              <w:marTop w:val="0"/>
              <w:marBottom w:val="0"/>
              <w:divBdr>
                <w:top w:val="none" w:sz="0" w:space="0" w:color="auto"/>
                <w:left w:val="none" w:sz="0" w:space="0" w:color="auto"/>
                <w:bottom w:val="none" w:sz="0" w:space="0" w:color="auto"/>
                <w:right w:val="none" w:sz="0" w:space="0" w:color="auto"/>
              </w:divBdr>
            </w:div>
            <w:div w:id="1566985595">
              <w:marLeft w:val="0"/>
              <w:marRight w:val="0"/>
              <w:marTop w:val="0"/>
              <w:marBottom w:val="0"/>
              <w:divBdr>
                <w:top w:val="none" w:sz="0" w:space="0" w:color="auto"/>
                <w:left w:val="none" w:sz="0" w:space="0" w:color="auto"/>
                <w:bottom w:val="none" w:sz="0" w:space="0" w:color="auto"/>
                <w:right w:val="none" w:sz="0" w:space="0" w:color="auto"/>
              </w:divBdr>
            </w:div>
            <w:div w:id="156073447">
              <w:marLeft w:val="0"/>
              <w:marRight w:val="0"/>
              <w:marTop w:val="0"/>
              <w:marBottom w:val="0"/>
              <w:divBdr>
                <w:top w:val="none" w:sz="0" w:space="0" w:color="auto"/>
                <w:left w:val="none" w:sz="0" w:space="0" w:color="auto"/>
                <w:bottom w:val="none" w:sz="0" w:space="0" w:color="auto"/>
                <w:right w:val="none" w:sz="0" w:space="0" w:color="auto"/>
              </w:divBdr>
            </w:div>
            <w:div w:id="695617848">
              <w:marLeft w:val="0"/>
              <w:marRight w:val="0"/>
              <w:marTop w:val="0"/>
              <w:marBottom w:val="0"/>
              <w:divBdr>
                <w:top w:val="none" w:sz="0" w:space="0" w:color="auto"/>
                <w:left w:val="none" w:sz="0" w:space="0" w:color="auto"/>
                <w:bottom w:val="none" w:sz="0" w:space="0" w:color="auto"/>
                <w:right w:val="none" w:sz="0" w:space="0" w:color="auto"/>
              </w:divBdr>
            </w:div>
            <w:div w:id="1961260846">
              <w:marLeft w:val="0"/>
              <w:marRight w:val="0"/>
              <w:marTop w:val="0"/>
              <w:marBottom w:val="0"/>
              <w:divBdr>
                <w:top w:val="none" w:sz="0" w:space="0" w:color="auto"/>
                <w:left w:val="none" w:sz="0" w:space="0" w:color="auto"/>
                <w:bottom w:val="none" w:sz="0" w:space="0" w:color="auto"/>
                <w:right w:val="none" w:sz="0" w:space="0" w:color="auto"/>
              </w:divBdr>
            </w:div>
            <w:div w:id="1536693759">
              <w:marLeft w:val="0"/>
              <w:marRight w:val="0"/>
              <w:marTop w:val="0"/>
              <w:marBottom w:val="0"/>
              <w:divBdr>
                <w:top w:val="none" w:sz="0" w:space="0" w:color="auto"/>
                <w:left w:val="none" w:sz="0" w:space="0" w:color="auto"/>
                <w:bottom w:val="none" w:sz="0" w:space="0" w:color="auto"/>
                <w:right w:val="none" w:sz="0" w:space="0" w:color="auto"/>
              </w:divBdr>
            </w:div>
            <w:div w:id="1743989587">
              <w:marLeft w:val="0"/>
              <w:marRight w:val="0"/>
              <w:marTop w:val="0"/>
              <w:marBottom w:val="0"/>
              <w:divBdr>
                <w:top w:val="none" w:sz="0" w:space="0" w:color="auto"/>
                <w:left w:val="none" w:sz="0" w:space="0" w:color="auto"/>
                <w:bottom w:val="none" w:sz="0" w:space="0" w:color="auto"/>
                <w:right w:val="none" w:sz="0" w:space="0" w:color="auto"/>
              </w:divBdr>
            </w:div>
            <w:div w:id="447238475">
              <w:marLeft w:val="0"/>
              <w:marRight w:val="0"/>
              <w:marTop w:val="0"/>
              <w:marBottom w:val="0"/>
              <w:divBdr>
                <w:top w:val="none" w:sz="0" w:space="0" w:color="auto"/>
                <w:left w:val="none" w:sz="0" w:space="0" w:color="auto"/>
                <w:bottom w:val="none" w:sz="0" w:space="0" w:color="auto"/>
                <w:right w:val="none" w:sz="0" w:space="0" w:color="auto"/>
              </w:divBdr>
            </w:div>
            <w:div w:id="940530809">
              <w:marLeft w:val="0"/>
              <w:marRight w:val="0"/>
              <w:marTop w:val="0"/>
              <w:marBottom w:val="0"/>
              <w:divBdr>
                <w:top w:val="none" w:sz="0" w:space="0" w:color="auto"/>
                <w:left w:val="none" w:sz="0" w:space="0" w:color="auto"/>
                <w:bottom w:val="none" w:sz="0" w:space="0" w:color="auto"/>
                <w:right w:val="none" w:sz="0" w:space="0" w:color="auto"/>
              </w:divBdr>
            </w:div>
            <w:div w:id="1008144496">
              <w:marLeft w:val="0"/>
              <w:marRight w:val="0"/>
              <w:marTop w:val="0"/>
              <w:marBottom w:val="0"/>
              <w:divBdr>
                <w:top w:val="none" w:sz="0" w:space="0" w:color="auto"/>
                <w:left w:val="none" w:sz="0" w:space="0" w:color="auto"/>
                <w:bottom w:val="none" w:sz="0" w:space="0" w:color="auto"/>
                <w:right w:val="none" w:sz="0" w:space="0" w:color="auto"/>
              </w:divBdr>
            </w:div>
            <w:div w:id="723136504">
              <w:marLeft w:val="0"/>
              <w:marRight w:val="0"/>
              <w:marTop w:val="0"/>
              <w:marBottom w:val="0"/>
              <w:divBdr>
                <w:top w:val="none" w:sz="0" w:space="0" w:color="auto"/>
                <w:left w:val="none" w:sz="0" w:space="0" w:color="auto"/>
                <w:bottom w:val="none" w:sz="0" w:space="0" w:color="auto"/>
                <w:right w:val="none" w:sz="0" w:space="0" w:color="auto"/>
              </w:divBdr>
            </w:div>
            <w:div w:id="1428846153">
              <w:marLeft w:val="0"/>
              <w:marRight w:val="0"/>
              <w:marTop w:val="0"/>
              <w:marBottom w:val="0"/>
              <w:divBdr>
                <w:top w:val="none" w:sz="0" w:space="0" w:color="auto"/>
                <w:left w:val="none" w:sz="0" w:space="0" w:color="auto"/>
                <w:bottom w:val="none" w:sz="0" w:space="0" w:color="auto"/>
                <w:right w:val="none" w:sz="0" w:space="0" w:color="auto"/>
              </w:divBdr>
            </w:div>
            <w:div w:id="1808935335">
              <w:marLeft w:val="0"/>
              <w:marRight w:val="0"/>
              <w:marTop w:val="0"/>
              <w:marBottom w:val="0"/>
              <w:divBdr>
                <w:top w:val="none" w:sz="0" w:space="0" w:color="auto"/>
                <w:left w:val="none" w:sz="0" w:space="0" w:color="auto"/>
                <w:bottom w:val="none" w:sz="0" w:space="0" w:color="auto"/>
                <w:right w:val="none" w:sz="0" w:space="0" w:color="auto"/>
              </w:divBdr>
            </w:div>
            <w:div w:id="182643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9972">
      <w:bodyDiv w:val="1"/>
      <w:marLeft w:val="0"/>
      <w:marRight w:val="0"/>
      <w:marTop w:val="0"/>
      <w:marBottom w:val="0"/>
      <w:divBdr>
        <w:top w:val="none" w:sz="0" w:space="0" w:color="auto"/>
        <w:left w:val="none" w:sz="0" w:space="0" w:color="auto"/>
        <w:bottom w:val="none" w:sz="0" w:space="0" w:color="auto"/>
        <w:right w:val="none" w:sz="0" w:space="0" w:color="auto"/>
      </w:divBdr>
      <w:divsChild>
        <w:div w:id="900680451">
          <w:marLeft w:val="0"/>
          <w:marRight w:val="0"/>
          <w:marTop w:val="0"/>
          <w:marBottom w:val="0"/>
          <w:divBdr>
            <w:top w:val="none" w:sz="0" w:space="0" w:color="auto"/>
            <w:left w:val="none" w:sz="0" w:space="0" w:color="auto"/>
            <w:bottom w:val="none" w:sz="0" w:space="0" w:color="auto"/>
            <w:right w:val="none" w:sz="0" w:space="0" w:color="auto"/>
          </w:divBdr>
          <w:divsChild>
            <w:div w:id="911541867">
              <w:marLeft w:val="0"/>
              <w:marRight w:val="0"/>
              <w:marTop w:val="0"/>
              <w:marBottom w:val="0"/>
              <w:divBdr>
                <w:top w:val="none" w:sz="0" w:space="0" w:color="auto"/>
                <w:left w:val="none" w:sz="0" w:space="0" w:color="auto"/>
                <w:bottom w:val="none" w:sz="0" w:space="0" w:color="auto"/>
                <w:right w:val="none" w:sz="0" w:space="0" w:color="auto"/>
              </w:divBdr>
            </w:div>
            <w:div w:id="1006783891">
              <w:marLeft w:val="0"/>
              <w:marRight w:val="0"/>
              <w:marTop w:val="0"/>
              <w:marBottom w:val="0"/>
              <w:divBdr>
                <w:top w:val="none" w:sz="0" w:space="0" w:color="auto"/>
                <w:left w:val="none" w:sz="0" w:space="0" w:color="auto"/>
                <w:bottom w:val="none" w:sz="0" w:space="0" w:color="auto"/>
                <w:right w:val="none" w:sz="0" w:space="0" w:color="auto"/>
              </w:divBdr>
            </w:div>
            <w:div w:id="725029412">
              <w:marLeft w:val="0"/>
              <w:marRight w:val="0"/>
              <w:marTop w:val="0"/>
              <w:marBottom w:val="0"/>
              <w:divBdr>
                <w:top w:val="none" w:sz="0" w:space="0" w:color="auto"/>
                <w:left w:val="none" w:sz="0" w:space="0" w:color="auto"/>
                <w:bottom w:val="none" w:sz="0" w:space="0" w:color="auto"/>
                <w:right w:val="none" w:sz="0" w:space="0" w:color="auto"/>
              </w:divBdr>
            </w:div>
            <w:div w:id="119804569">
              <w:marLeft w:val="0"/>
              <w:marRight w:val="0"/>
              <w:marTop w:val="0"/>
              <w:marBottom w:val="0"/>
              <w:divBdr>
                <w:top w:val="none" w:sz="0" w:space="0" w:color="auto"/>
                <w:left w:val="none" w:sz="0" w:space="0" w:color="auto"/>
                <w:bottom w:val="none" w:sz="0" w:space="0" w:color="auto"/>
                <w:right w:val="none" w:sz="0" w:space="0" w:color="auto"/>
              </w:divBdr>
            </w:div>
            <w:div w:id="2002003367">
              <w:marLeft w:val="0"/>
              <w:marRight w:val="0"/>
              <w:marTop w:val="0"/>
              <w:marBottom w:val="0"/>
              <w:divBdr>
                <w:top w:val="none" w:sz="0" w:space="0" w:color="auto"/>
                <w:left w:val="none" w:sz="0" w:space="0" w:color="auto"/>
                <w:bottom w:val="none" w:sz="0" w:space="0" w:color="auto"/>
                <w:right w:val="none" w:sz="0" w:space="0" w:color="auto"/>
              </w:divBdr>
            </w:div>
            <w:div w:id="395661774">
              <w:marLeft w:val="0"/>
              <w:marRight w:val="0"/>
              <w:marTop w:val="0"/>
              <w:marBottom w:val="0"/>
              <w:divBdr>
                <w:top w:val="none" w:sz="0" w:space="0" w:color="auto"/>
                <w:left w:val="none" w:sz="0" w:space="0" w:color="auto"/>
                <w:bottom w:val="none" w:sz="0" w:space="0" w:color="auto"/>
                <w:right w:val="none" w:sz="0" w:space="0" w:color="auto"/>
              </w:divBdr>
            </w:div>
            <w:div w:id="1987124638">
              <w:marLeft w:val="0"/>
              <w:marRight w:val="0"/>
              <w:marTop w:val="0"/>
              <w:marBottom w:val="0"/>
              <w:divBdr>
                <w:top w:val="none" w:sz="0" w:space="0" w:color="auto"/>
                <w:left w:val="none" w:sz="0" w:space="0" w:color="auto"/>
                <w:bottom w:val="none" w:sz="0" w:space="0" w:color="auto"/>
                <w:right w:val="none" w:sz="0" w:space="0" w:color="auto"/>
              </w:divBdr>
            </w:div>
            <w:div w:id="1393382065">
              <w:marLeft w:val="0"/>
              <w:marRight w:val="0"/>
              <w:marTop w:val="0"/>
              <w:marBottom w:val="0"/>
              <w:divBdr>
                <w:top w:val="none" w:sz="0" w:space="0" w:color="auto"/>
                <w:left w:val="none" w:sz="0" w:space="0" w:color="auto"/>
                <w:bottom w:val="none" w:sz="0" w:space="0" w:color="auto"/>
                <w:right w:val="none" w:sz="0" w:space="0" w:color="auto"/>
              </w:divBdr>
            </w:div>
            <w:div w:id="1870989457">
              <w:marLeft w:val="0"/>
              <w:marRight w:val="0"/>
              <w:marTop w:val="0"/>
              <w:marBottom w:val="0"/>
              <w:divBdr>
                <w:top w:val="none" w:sz="0" w:space="0" w:color="auto"/>
                <w:left w:val="none" w:sz="0" w:space="0" w:color="auto"/>
                <w:bottom w:val="none" w:sz="0" w:space="0" w:color="auto"/>
                <w:right w:val="none" w:sz="0" w:space="0" w:color="auto"/>
              </w:divBdr>
            </w:div>
            <w:div w:id="544760682">
              <w:marLeft w:val="0"/>
              <w:marRight w:val="0"/>
              <w:marTop w:val="0"/>
              <w:marBottom w:val="0"/>
              <w:divBdr>
                <w:top w:val="none" w:sz="0" w:space="0" w:color="auto"/>
                <w:left w:val="none" w:sz="0" w:space="0" w:color="auto"/>
                <w:bottom w:val="none" w:sz="0" w:space="0" w:color="auto"/>
                <w:right w:val="none" w:sz="0" w:space="0" w:color="auto"/>
              </w:divBdr>
            </w:div>
            <w:div w:id="3434771">
              <w:marLeft w:val="0"/>
              <w:marRight w:val="0"/>
              <w:marTop w:val="0"/>
              <w:marBottom w:val="0"/>
              <w:divBdr>
                <w:top w:val="none" w:sz="0" w:space="0" w:color="auto"/>
                <w:left w:val="none" w:sz="0" w:space="0" w:color="auto"/>
                <w:bottom w:val="none" w:sz="0" w:space="0" w:color="auto"/>
                <w:right w:val="none" w:sz="0" w:space="0" w:color="auto"/>
              </w:divBdr>
            </w:div>
            <w:div w:id="437872263">
              <w:marLeft w:val="0"/>
              <w:marRight w:val="0"/>
              <w:marTop w:val="0"/>
              <w:marBottom w:val="0"/>
              <w:divBdr>
                <w:top w:val="none" w:sz="0" w:space="0" w:color="auto"/>
                <w:left w:val="none" w:sz="0" w:space="0" w:color="auto"/>
                <w:bottom w:val="none" w:sz="0" w:space="0" w:color="auto"/>
                <w:right w:val="none" w:sz="0" w:space="0" w:color="auto"/>
              </w:divBdr>
            </w:div>
            <w:div w:id="1849715374">
              <w:marLeft w:val="0"/>
              <w:marRight w:val="0"/>
              <w:marTop w:val="0"/>
              <w:marBottom w:val="0"/>
              <w:divBdr>
                <w:top w:val="none" w:sz="0" w:space="0" w:color="auto"/>
                <w:left w:val="none" w:sz="0" w:space="0" w:color="auto"/>
                <w:bottom w:val="none" w:sz="0" w:space="0" w:color="auto"/>
                <w:right w:val="none" w:sz="0" w:space="0" w:color="auto"/>
              </w:divBdr>
            </w:div>
            <w:div w:id="995380413">
              <w:marLeft w:val="0"/>
              <w:marRight w:val="0"/>
              <w:marTop w:val="0"/>
              <w:marBottom w:val="0"/>
              <w:divBdr>
                <w:top w:val="none" w:sz="0" w:space="0" w:color="auto"/>
                <w:left w:val="none" w:sz="0" w:space="0" w:color="auto"/>
                <w:bottom w:val="none" w:sz="0" w:space="0" w:color="auto"/>
                <w:right w:val="none" w:sz="0" w:space="0" w:color="auto"/>
              </w:divBdr>
            </w:div>
            <w:div w:id="86199514">
              <w:marLeft w:val="0"/>
              <w:marRight w:val="0"/>
              <w:marTop w:val="0"/>
              <w:marBottom w:val="0"/>
              <w:divBdr>
                <w:top w:val="none" w:sz="0" w:space="0" w:color="auto"/>
                <w:left w:val="none" w:sz="0" w:space="0" w:color="auto"/>
                <w:bottom w:val="none" w:sz="0" w:space="0" w:color="auto"/>
                <w:right w:val="none" w:sz="0" w:space="0" w:color="auto"/>
              </w:divBdr>
            </w:div>
            <w:div w:id="1628850839">
              <w:marLeft w:val="0"/>
              <w:marRight w:val="0"/>
              <w:marTop w:val="0"/>
              <w:marBottom w:val="0"/>
              <w:divBdr>
                <w:top w:val="none" w:sz="0" w:space="0" w:color="auto"/>
                <w:left w:val="none" w:sz="0" w:space="0" w:color="auto"/>
                <w:bottom w:val="none" w:sz="0" w:space="0" w:color="auto"/>
                <w:right w:val="none" w:sz="0" w:space="0" w:color="auto"/>
              </w:divBdr>
            </w:div>
            <w:div w:id="501239069">
              <w:marLeft w:val="0"/>
              <w:marRight w:val="0"/>
              <w:marTop w:val="0"/>
              <w:marBottom w:val="0"/>
              <w:divBdr>
                <w:top w:val="none" w:sz="0" w:space="0" w:color="auto"/>
                <w:left w:val="none" w:sz="0" w:space="0" w:color="auto"/>
                <w:bottom w:val="none" w:sz="0" w:space="0" w:color="auto"/>
                <w:right w:val="none" w:sz="0" w:space="0" w:color="auto"/>
              </w:divBdr>
            </w:div>
            <w:div w:id="1567639779">
              <w:marLeft w:val="0"/>
              <w:marRight w:val="0"/>
              <w:marTop w:val="0"/>
              <w:marBottom w:val="0"/>
              <w:divBdr>
                <w:top w:val="none" w:sz="0" w:space="0" w:color="auto"/>
                <w:left w:val="none" w:sz="0" w:space="0" w:color="auto"/>
                <w:bottom w:val="none" w:sz="0" w:space="0" w:color="auto"/>
                <w:right w:val="none" w:sz="0" w:space="0" w:color="auto"/>
              </w:divBdr>
            </w:div>
            <w:div w:id="1042946022">
              <w:marLeft w:val="0"/>
              <w:marRight w:val="0"/>
              <w:marTop w:val="0"/>
              <w:marBottom w:val="0"/>
              <w:divBdr>
                <w:top w:val="none" w:sz="0" w:space="0" w:color="auto"/>
                <w:left w:val="none" w:sz="0" w:space="0" w:color="auto"/>
                <w:bottom w:val="none" w:sz="0" w:space="0" w:color="auto"/>
                <w:right w:val="none" w:sz="0" w:space="0" w:color="auto"/>
              </w:divBdr>
            </w:div>
            <w:div w:id="1474911586">
              <w:marLeft w:val="0"/>
              <w:marRight w:val="0"/>
              <w:marTop w:val="0"/>
              <w:marBottom w:val="0"/>
              <w:divBdr>
                <w:top w:val="none" w:sz="0" w:space="0" w:color="auto"/>
                <w:left w:val="none" w:sz="0" w:space="0" w:color="auto"/>
                <w:bottom w:val="none" w:sz="0" w:space="0" w:color="auto"/>
                <w:right w:val="none" w:sz="0" w:space="0" w:color="auto"/>
              </w:divBdr>
            </w:div>
            <w:div w:id="690375934">
              <w:marLeft w:val="0"/>
              <w:marRight w:val="0"/>
              <w:marTop w:val="0"/>
              <w:marBottom w:val="0"/>
              <w:divBdr>
                <w:top w:val="none" w:sz="0" w:space="0" w:color="auto"/>
                <w:left w:val="none" w:sz="0" w:space="0" w:color="auto"/>
                <w:bottom w:val="none" w:sz="0" w:space="0" w:color="auto"/>
                <w:right w:val="none" w:sz="0" w:space="0" w:color="auto"/>
              </w:divBdr>
            </w:div>
            <w:div w:id="1511720218">
              <w:marLeft w:val="0"/>
              <w:marRight w:val="0"/>
              <w:marTop w:val="0"/>
              <w:marBottom w:val="0"/>
              <w:divBdr>
                <w:top w:val="none" w:sz="0" w:space="0" w:color="auto"/>
                <w:left w:val="none" w:sz="0" w:space="0" w:color="auto"/>
                <w:bottom w:val="none" w:sz="0" w:space="0" w:color="auto"/>
                <w:right w:val="none" w:sz="0" w:space="0" w:color="auto"/>
              </w:divBdr>
            </w:div>
            <w:div w:id="1390961879">
              <w:marLeft w:val="0"/>
              <w:marRight w:val="0"/>
              <w:marTop w:val="0"/>
              <w:marBottom w:val="0"/>
              <w:divBdr>
                <w:top w:val="none" w:sz="0" w:space="0" w:color="auto"/>
                <w:left w:val="none" w:sz="0" w:space="0" w:color="auto"/>
                <w:bottom w:val="none" w:sz="0" w:space="0" w:color="auto"/>
                <w:right w:val="none" w:sz="0" w:space="0" w:color="auto"/>
              </w:divBdr>
            </w:div>
            <w:div w:id="1043794605">
              <w:marLeft w:val="0"/>
              <w:marRight w:val="0"/>
              <w:marTop w:val="0"/>
              <w:marBottom w:val="0"/>
              <w:divBdr>
                <w:top w:val="none" w:sz="0" w:space="0" w:color="auto"/>
                <w:left w:val="none" w:sz="0" w:space="0" w:color="auto"/>
                <w:bottom w:val="none" w:sz="0" w:space="0" w:color="auto"/>
                <w:right w:val="none" w:sz="0" w:space="0" w:color="auto"/>
              </w:divBdr>
            </w:div>
            <w:div w:id="444813457">
              <w:marLeft w:val="0"/>
              <w:marRight w:val="0"/>
              <w:marTop w:val="0"/>
              <w:marBottom w:val="0"/>
              <w:divBdr>
                <w:top w:val="none" w:sz="0" w:space="0" w:color="auto"/>
                <w:left w:val="none" w:sz="0" w:space="0" w:color="auto"/>
                <w:bottom w:val="none" w:sz="0" w:space="0" w:color="auto"/>
                <w:right w:val="none" w:sz="0" w:space="0" w:color="auto"/>
              </w:divBdr>
            </w:div>
            <w:div w:id="1727293008">
              <w:marLeft w:val="0"/>
              <w:marRight w:val="0"/>
              <w:marTop w:val="0"/>
              <w:marBottom w:val="0"/>
              <w:divBdr>
                <w:top w:val="none" w:sz="0" w:space="0" w:color="auto"/>
                <w:left w:val="none" w:sz="0" w:space="0" w:color="auto"/>
                <w:bottom w:val="none" w:sz="0" w:space="0" w:color="auto"/>
                <w:right w:val="none" w:sz="0" w:space="0" w:color="auto"/>
              </w:divBdr>
            </w:div>
            <w:div w:id="1053043160">
              <w:marLeft w:val="0"/>
              <w:marRight w:val="0"/>
              <w:marTop w:val="0"/>
              <w:marBottom w:val="0"/>
              <w:divBdr>
                <w:top w:val="none" w:sz="0" w:space="0" w:color="auto"/>
                <w:left w:val="none" w:sz="0" w:space="0" w:color="auto"/>
                <w:bottom w:val="none" w:sz="0" w:space="0" w:color="auto"/>
                <w:right w:val="none" w:sz="0" w:space="0" w:color="auto"/>
              </w:divBdr>
            </w:div>
            <w:div w:id="1415392378">
              <w:marLeft w:val="0"/>
              <w:marRight w:val="0"/>
              <w:marTop w:val="0"/>
              <w:marBottom w:val="0"/>
              <w:divBdr>
                <w:top w:val="none" w:sz="0" w:space="0" w:color="auto"/>
                <w:left w:val="none" w:sz="0" w:space="0" w:color="auto"/>
                <w:bottom w:val="none" w:sz="0" w:space="0" w:color="auto"/>
                <w:right w:val="none" w:sz="0" w:space="0" w:color="auto"/>
              </w:divBdr>
            </w:div>
            <w:div w:id="1192764485">
              <w:marLeft w:val="0"/>
              <w:marRight w:val="0"/>
              <w:marTop w:val="0"/>
              <w:marBottom w:val="0"/>
              <w:divBdr>
                <w:top w:val="none" w:sz="0" w:space="0" w:color="auto"/>
                <w:left w:val="none" w:sz="0" w:space="0" w:color="auto"/>
                <w:bottom w:val="none" w:sz="0" w:space="0" w:color="auto"/>
                <w:right w:val="none" w:sz="0" w:space="0" w:color="auto"/>
              </w:divBdr>
            </w:div>
            <w:div w:id="254900729">
              <w:marLeft w:val="0"/>
              <w:marRight w:val="0"/>
              <w:marTop w:val="0"/>
              <w:marBottom w:val="0"/>
              <w:divBdr>
                <w:top w:val="none" w:sz="0" w:space="0" w:color="auto"/>
                <w:left w:val="none" w:sz="0" w:space="0" w:color="auto"/>
                <w:bottom w:val="none" w:sz="0" w:space="0" w:color="auto"/>
                <w:right w:val="none" w:sz="0" w:space="0" w:color="auto"/>
              </w:divBdr>
            </w:div>
            <w:div w:id="1760981141">
              <w:marLeft w:val="0"/>
              <w:marRight w:val="0"/>
              <w:marTop w:val="0"/>
              <w:marBottom w:val="0"/>
              <w:divBdr>
                <w:top w:val="none" w:sz="0" w:space="0" w:color="auto"/>
                <w:left w:val="none" w:sz="0" w:space="0" w:color="auto"/>
                <w:bottom w:val="none" w:sz="0" w:space="0" w:color="auto"/>
                <w:right w:val="none" w:sz="0" w:space="0" w:color="auto"/>
              </w:divBdr>
            </w:div>
            <w:div w:id="614680133">
              <w:marLeft w:val="0"/>
              <w:marRight w:val="0"/>
              <w:marTop w:val="0"/>
              <w:marBottom w:val="0"/>
              <w:divBdr>
                <w:top w:val="none" w:sz="0" w:space="0" w:color="auto"/>
                <w:left w:val="none" w:sz="0" w:space="0" w:color="auto"/>
                <w:bottom w:val="none" w:sz="0" w:space="0" w:color="auto"/>
                <w:right w:val="none" w:sz="0" w:space="0" w:color="auto"/>
              </w:divBdr>
            </w:div>
            <w:div w:id="1858734404">
              <w:marLeft w:val="0"/>
              <w:marRight w:val="0"/>
              <w:marTop w:val="0"/>
              <w:marBottom w:val="0"/>
              <w:divBdr>
                <w:top w:val="none" w:sz="0" w:space="0" w:color="auto"/>
                <w:left w:val="none" w:sz="0" w:space="0" w:color="auto"/>
                <w:bottom w:val="none" w:sz="0" w:space="0" w:color="auto"/>
                <w:right w:val="none" w:sz="0" w:space="0" w:color="auto"/>
              </w:divBdr>
            </w:div>
            <w:div w:id="1857383175">
              <w:marLeft w:val="0"/>
              <w:marRight w:val="0"/>
              <w:marTop w:val="0"/>
              <w:marBottom w:val="0"/>
              <w:divBdr>
                <w:top w:val="none" w:sz="0" w:space="0" w:color="auto"/>
                <w:left w:val="none" w:sz="0" w:space="0" w:color="auto"/>
                <w:bottom w:val="none" w:sz="0" w:space="0" w:color="auto"/>
                <w:right w:val="none" w:sz="0" w:space="0" w:color="auto"/>
              </w:divBdr>
            </w:div>
            <w:div w:id="122579302">
              <w:marLeft w:val="0"/>
              <w:marRight w:val="0"/>
              <w:marTop w:val="0"/>
              <w:marBottom w:val="0"/>
              <w:divBdr>
                <w:top w:val="none" w:sz="0" w:space="0" w:color="auto"/>
                <w:left w:val="none" w:sz="0" w:space="0" w:color="auto"/>
                <w:bottom w:val="none" w:sz="0" w:space="0" w:color="auto"/>
                <w:right w:val="none" w:sz="0" w:space="0" w:color="auto"/>
              </w:divBdr>
            </w:div>
            <w:div w:id="556012702">
              <w:marLeft w:val="0"/>
              <w:marRight w:val="0"/>
              <w:marTop w:val="0"/>
              <w:marBottom w:val="0"/>
              <w:divBdr>
                <w:top w:val="none" w:sz="0" w:space="0" w:color="auto"/>
                <w:left w:val="none" w:sz="0" w:space="0" w:color="auto"/>
                <w:bottom w:val="none" w:sz="0" w:space="0" w:color="auto"/>
                <w:right w:val="none" w:sz="0" w:space="0" w:color="auto"/>
              </w:divBdr>
            </w:div>
            <w:div w:id="2119442768">
              <w:marLeft w:val="0"/>
              <w:marRight w:val="0"/>
              <w:marTop w:val="0"/>
              <w:marBottom w:val="0"/>
              <w:divBdr>
                <w:top w:val="none" w:sz="0" w:space="0" w:color="auto"/>
                <w:left w:val="none" w:sz="0" w:space="0" w:color="auto"/>
                <w:bottom w:val="none" w:sz="0" w:space="0" w:color="auto"/>
                <w:right w:val="none" w:sz="0" w:space="0" w:color="auto"/>
              </w:divBdr>
            </w:div>
            <w:div w:id="407462058">
              <w:marLeft w:val="0"/>
              <w:marRight w:val="0"/>
              <w:marTop w:val="0"/>
              <w:marBottom w:val="0"/>
              <w:divBdr>
                <w:top w:val="none" w:sz="0" w:space="0" w:color="auto"/>
                <w:left w:val="none" w:sz="0" w:space="0" w:color="auto"/>
                <w:bottom w:val="none" w:sz="0" w:space="0" w:color="auto"/>
                <w:right w:val="none" w:sz="0" w:space="0" w:color="auto"/>
              </w:divBdr>
            </w:div>
            <w:div w:id="2585541">
              <w:marLeft w:val="0"/>
              <w:marRight w:val="0"/>
              <w:marTop w:val="0"/>
              <w:marBottom w:val="0"/>
              <w:divBdr>
                <w:top w:val="none" w:sz="0" w:space="0" w:color="auto"/>
                <w:left w:val="none" w:sz="0" w:space="0" w:color="auto"/>
                <w:bottom w:val="none" w:sz="0" w:space="0" w:color="auto"/>
                <w:right w:val="none" w:sz="0" w:space="0" w:color="auto"/>
              </w:divBdr>
            </w:div>
            <w:div w:id="2090805243">
              <w:marLeft w:val="0"/>
              <w:marRight w:val="0"/>
              <w:marTop w:val="0"/>
              <w:marBottom w:val="0"/>
              <w:divBdr>
                <w:top w:val="none" w:sz="0" w:space="0" w:color="auto"/>
                <w:left w:val="none" w:sz="0" w:space="0" w:color="auto"/>
                <w:bottom w:val="none" w:sz="0" w:space="0" w:color="auto"/>
                <w:right w:val="none" w:sz="0" w:space="0" w:color="auto"/>
              </w:divBdr>
            </w:div>
            <w:div w:id="1639339935">
              <w:marLeft w:val="0"/>
              <w:marRight w:val="0"/>
              <w:marTop w:val="0"/>
              <w:marBottom w:val="0"/>
              <w:divBdr>
                <w:top w:val="none" w:sz="0" w:space="0" w:color="auto"/>
                <w:left w:val="none" w:sz="0" w:space="0" w:color="auto"/>
                <w:bottom w:val="none" w:sz="0" w:space="0" w:color="auto"/>
                <w:right w:val="none" w:sz="0" w:space="0" w:color="auto"/>
              </w:divBdr>
            </w:div>
            <w:div w:id="271523059">
              <w:marLeft w:val="0"/>
              <w:marRight w:val="0"/>
              <w:marTop w:val="0"/>
              <w:marBottom w:val="0"/>
              <w:divBdr>
                <w:top w:val="none" w:sz="0" w:space="0" w:color="auto"/>
                <w:left w:val="none" w:sz="0" w:space="0" w:color="auto"/>
                <w:bottom w:val="none" w:sz="0" w:space="0" w:color="auto"/>
                <w:right w:val="none" w:sz="0" w:space="0" w:color="auto"/>
              </w:divBdr>
            </w:div>
            <w:div w:id="517239368">
              <w:marLeft w:val="0"/>
              <w:marRight w:val="0"/>
              <w:marTop w:val="0"/>
              <w:marBottom w:val="0"/>
              <w:divBdr>
                <w:top w:val="none" w:sz="0" w:space="0" w:color="auto"/>
                <w:left w:val="none" w:sz="0" w:space="0" w:color="auto"/>
                <w:bottom w:val="none" w:sz="0" w:space="0" w:color="auto"/>
                <w:right w:val="none" w:sz="0" w:space="0" w:color="auto"/>
              </w:divBdr>
            </w:div>
            <w:div w:id="1610314382">
              <w:marLeft w:val="0"/>
              <w:marRight w:val="0"/>
              <w:marTop w:val="0"/>
              <w:marBottom w:val="0"/>
              <w:divBdr>
                <w:top w:val="none" w:sz="0" w:space="0" w:color="auto"/>
                <w:left w:val="none" w:sz="0" w:space="0" w:color="auto"/>
                <w:bottom w:val="none" w:sz="0" w:space="0" w:color="auto"/>
                <w:right w:val="none" w:sz="0" w:space="0" w:color="auto"/>
              </w:divBdr>
            </w:div>
            <w:div w:id="1253778847">
              <w:marLeft w:val="0"/>
              <w:marRight w:val="0"/>
              <w:marTop w:val="0"/>
              <w:marBottom w:val="0"/>
              <w:divBdr>
                <w:top w:val="none" w:sz="0" w:space="0" w:color="auto"/>
                <w:left w:val="none" w:sz="0" w:space="0" w:color="auto"/>
                <w:bottom w:val="none" w:sz="0" w:space="0" w:color="auto"/>
                <w:right w:val="none" w:sz="0" w:space="0" w:color="auto"/>
              </w:divBdr>
            </w:div>
            <w:div w:id="1424183730">
              <w:marLeft w:val="0"/>
              <w:marRight w:val="0"/>
              <w:marTop w:val="0"/>
              <w:marBottom w:val="0"/>
              <w:divBdr>
                <w:top w:val="none" w:sz="0" w:space="0" w:color="auto"/>
                <w:left w:val="none" w:sz="0" w:space="0" w:color="auto"/>
                <w:bottom w:val="none" w:sz="0" w:space="0" w:color="auto"/>
                <w:right w:val="none" w:sz="0" w:space="0" w:color="auto"/>
              </w:divBdr>
            </w:div>
            <w:div w:id="1057583482">
              <w:marLeft w:val="0"/>
              <w:marRight w:val="0"/>
              <w:marTop w:val="0"/>
              <w:marBottom w:val="0"/>
              <w:divBdr>
                <w:top w:val="none" w:sz="0" w:space="0" w:color="auto"/>
                <w:left w:val="none" w:sz="0" w:space="0" w:color="auto"/>
                <w:bottom w:val="none" w:sz="0" w:space="0" w:color="auto"/>
                <w:right w:val="none" w:sz="0" w:space="0" w:color="auto"/>
              </w:divBdr>
            </w:div>
            <w:div w:id="2034181462">
              <w:marLeft w:val="0"/>
              <w:marRight w:val="0"/>
              <w:marTop w:val="0"/>
              <w:marBottom w:val="0"/>
              <w:divBdr>
                <w:top w:val="none" w:sz="0" w:space="0" w:color="auto"/>
                <w:left w:val="none" w:sz="0" w:space="0" w:color="auto"/>
                <w:bottom w:val="none" w:sz="0" w:space="0" w:color="auto"/>
                <w:right w:val="none" w:sz="0" w:space="0" w:color="auto"/>
              </w:divBdr>
            </w:div>
            <w:div w:id="1956936405">
              <w:marLeft w:val="0"/>
              <w:marRight w:val="0"/>
              <w:marTop w:val="0"/>
              <w:marBottom w:val="0"/>
              <w:divBdr>
                <w:top w:val="none" w:sz="0" w:space="0" w:color="auto"/>
                <w:left w:val="none" w:sz="0" w:space="0" w:color="auto"/>
                <w:bottom w:val="none" w:sz="0" w:space="0" w:color="auto"/>
                <w:right w:val="none" w:sz="0" w:space="0" w:color="auto"/>
              </w:divBdr>
            </w:div>
            <w:div w:id="2073311625">
              <w:marLeft w:val="0"/>
              <w:marRight w:val="0"/>
              <w:marTop w:val="0"/>
              <w:marBottom w:val="0"/>
              <w:divBdr>
                <w:top w:val="none" w:sz="0" w:space="0" w:color="auto"/>
                <w:left w:val="none" w:sz="0" w:space="0" w:color="auto"/>
                <w:bottom w:val="none" w:sz="0" w:space="0" w:color="auto"/>
                <w:right w:val="none" w:sz="0" w:space="0" w:color="auto"/>
              </w:divBdr>
            </w:div>
            <w:div w:id="1248463013">
              <w:marLeft w:val="0"/>
              <w:marRight w:val="0"/>
              <w:marTop w:val="0"/>
              <w:marBottom w:val="0"/>
              <w:divBdr>
                <w:top w:val="none" w:sz="0" w:space="0" w:color="auto"/>
                <w:left w:val="none" w:sz="0" w:space="0" w:color="auto"/>
                <w:bottom w:val="none" w:sz="0" w:space="0" w:color="auto"/>
                <w:right w:val="none" w:sz="0" w:space="0" w:color="auto"/>
              </w:divBdr>
            </w:div>
            <w:div w:id="946233246">
              <w:marLeft w:val="0"/>
              <w:marRight w:val="0"/>
              <w:marTop w:val="0"/>
              <w:marBottom w:val="0"/>
              <w:divBdr>
                <w:top w:val="none" w:sz="0" w:space="0" w:color="auto"/>
                <w:left w:val="none" w:sz="0" w:space="0" w:color="auto"/>
                <w:bottom w:val="none" w:sz="0" w:space="0" w:color="auto"/>
                <w:right w:val="none" w:sz="0" w:space="0" w:color="auto"/>
              </w:divBdr>
            </w:div>
            <w:div w:id="1288706159">
              <w:marLeft w:val="0"/>
              <w:marRight w:val="0"/>
              <w:marTop w:val="0"/>
              <w:marBottom w:val="0"/>
              <w:divBdr>
                <w:top w:val="none" w:sz="0" w:space="0" w:color="auto"/>
                <w:left w:val="none" w:sz="0" w:space="0" w:color="auto"/>
                <w:bottom w:val="none" w:sz="0" w:space="0" w:color="auto"/>
                <w:right w:val="none" w:sz="0" w:space="0" w:color="auto"/>
              </w:divBdr>
            </w:div>
            <w:div w:id="1852723597">
              <w:marLeft w:val="0"/>
              <w:marRight w:val="0"/>
              <w:marTop w:val="0"/>
              <w:marBottom w:val="0"/>
              <w:divBdr>
                <w:top w:val="none" w:sz="0" w:space="0" w:color="auto"/>
                <w:left w:val="none" w:sz="0" w:space="0" w:color="auto"/>
                <w:bottom w:val="none" w:sz="0" w:space="0" w:color="auto"/>
                <w:right w:val="none" w:sz="0" w:space="0" w:color="auto"/>
              </w:divBdr>
            </w:div>
            <w:div w:id="756093834">
              <w:marLeft w:val="0"/>
              <w:marRight w:val="0"/>
              <w:marTop w:val="0"/>
              <w:marBottom w:val="0"/>
              <w:divBdr>
                <w:top w:val="none" w:sz="0" w:space="0" w:color="auto"/>
                <w:left w:val="none" w:sz="0" w:space="0" w:color="auto"/>
                <w:bottom w:val="none" w:sz="0" w:space="0" w:color="auto"/>
                <w:right w:val="none" w:sz="0" w:space="0" w:color="auto"/>
              </w:divBdr>
            </w:div>
            <w:div w:id="359550930">
              <w:marLeft w:val="0"/>
              <w:marRight w:val="0"/>
              <w:marTop w:val="0"/>
              <w:marBottom w:val="0"/>
              <w:divBdr>
                <w:top w:val="none" w:sz="0" w:space="0" w:color="auto"/>
                <w:left w:val="none" w:sz="0" w:space="0" w:color="auto"/>
                <w:bottom w:val="none" w:sz="0" w:space="0" w:color="auto"/>
                <w:right w:val="none" w:sz="0" w:space="0" w:color="auto"/>
              </w:divBdr>
            </w:div>
            <w:div w:id="1266039654">
              <w:marLeft w:val="0"/>
              <w:marRight w:val="0"/>
              <w:marTop w:val="0"/>
              <w:marBottom w:val="0"/>
              <w:divBdr>
                <w:top w:val="none" w:sz="0" w:space="0" w:color="auto"/>
                <w:left w:val="none" w:sz="0" w:space="0" w:color="auto"/>
                <w:bottom w:val="none" w:sz="0" w:space="0" w:color="auto"/>
                <w:right w:val="none" w:sz="0" w:space="0" w:color="auto"/>
              </w:divBdr>
            </w:div>
            <w:div w:id="1112284507">
              <w:marLeft w:val="0"/>
              <w:marRight w:val="0"/>
              <w:marTop w:val="0"/>
              <w:marBottom w:val="0"/>
              <w:divBdr>
                <w:top w:val="none" w:sz="0" w:space="0" w:color="auto"/>
                <w:left w:val="none" w:sz="0" w:space="0" w:color="auto"/>
                <w:bottom w:val="none" w:sz="0" w:space="0" w:color="auto"/>
                <w:right w:val="none" w:sz="0" w:space="0" w:color="auto"/>
              </w:divBdr>
            </w:div>
            <w:div w:id="980496768">
              <w:marLeft w:val="0"/>
              <w:marRight w:val="0"/>
              <w:marTop w:val="0"/>
              <w:marBottom w:val="0"/>
              <w:divBdr>
                <w:top w:val="none" w:sz="0" w:space="0" w:color="auto"/>
                <w:left w:val="none" w:sz="0" w:space="0" w:color="auto"/>
                <w:bottom w:val="none" w:sz="0" w:space="0" w:color="auto"/>
                <w:right w:val="none" w:sz="0" w:space="0" w:color="auto"/>
              </w:divBdr>
            </w:div>
            <w:div w:id="90664683">
              <w:marLeft w:val="0"/>
              <w:marRight w:val="0"/>
              <w:marTop w:val="0"/>
              <w:marBottom w:val="0"/>
              <w:divBdr>
                <w:top w:val="none" w:sz="0" w:space="0" w:color="auto"/>
                <w:left w:val="none" w:sz="0" w:space="0" w:color="auto"/>
                <w:bottom w:val="none" w:sz="0" w:space="0" w:color="auto"/>
                <w:right w:val="none" w:sz="0" w:space="0" w:color="auto"/>
              </w:divBdr>
            </w:div>
            <w:div w:id="1284003012">
              <w:marLeft w:val="0"/>
              <w:marRight w:val="0"/>
              <w:marTop w:val="0"/>
              <w:marBottom w:val="0"/>
              <w:divBdr>
                <w:top w:val="none" w:sz="0" w:space="0" w:color="auto"/>
                <w:left w:val="none" w:sz="0" w:space="0" w:color="auto"/>
                <w:bottom w:val="none" w:sz="0" w:space="0" w:color="auto"/>
                <w:right w:val="none" w:sz="0" w:space="0" w:color="auto"/>
              </w:divBdr>
            </w:div>
            <w:div w:id="69037964">
              <w:marLeft w:val="0"/>
              <w:marRight w:val="0"/>
              <w:marTop w:val="0"/>
              <w:marBottom w:val="0"/>
              <w:divBdr>
                <w:top w:val="none" w:sz="0" w:space="0" w:color="auto"/>
                <w:left w:val="none" w:sz="0" w:space="0" w:color="auto"/>
                <w:bottom w:val="none" w:sz="0" w:space="0" w:color="auto"/>
                <w:right w:val="none" w:sz="0" w:space="0" w:color="auto"/>
              </w:divBdr>
            </w:div>
            <w:div w:id="2008901311">
              <w:marLeft w:val="0"/>
              <w:marRight w:val="0"/>
              <w:marTop w:val="0"/>
              <w:marBottom w:val="0"/>
              <w:divBdr>
                <w:top w:val="none" w:sz="0" w:space="0" w:color="auto"/>
                <w:left w:val="none" w:sz="0" w:space="0" w:color="auto"/>
                <w:bottom w:val="none" w:sz="0" w:space="0" w:color="auto"/>
                <w:right w:val="none" w:sz="0" w:space="0" w:color="auto"/>
              </w:divBdr>
            </w:div>
            <w:div w:id="1098528223">
              <w:marLeft w:val="0"/>
              <w:marRight w:val="0"/>
              <w:marTop w:val="0"/>
              <w:marBottom w:val="0"/>
              <w:divBdr>
                <w:top w:val="none" w:sz="0" w:space="0" w:color="auto"/>
                <w:left w:val="none" w:sz="0" w:space="0" w:color="auto"/>
                <w:bottom w:val="none" w:sz="0" w:space="0" w:color="auto"/>
                <w:right w:val="none" w:sz="0" w:space="0" w:color="auto"/>
              </w:divBdr>
            </w:div>
            <w:div w:id="825122708">
              <w:marLeft w:val="0"/>
              <w:marRight w:val="0"/>
              <w:marTop w:val="0"/>
              <w:marBottom w:val="0"/>
              <w:divBdr>
                <w:top w:val="none" w:sz="0" w:space="0" w:color="auto"/>
                <w:left w:val="none" w:sz="0" w:space="0" w:color="auto"/>
                <w:bottom w:val="none" w:sz="0" w:space="0" w:color="auto"/>
                <w:right w:val="none" w:sz="0" w:space="0" w:color="auto"/>
              </w:divBdr>
            </w:div>
            <w:div w:id="1298996061">
              <w:marLeft w:val="0"/>
              <w:marRight w:val="0"/>
              <w:marTop w:val="0"/>
              <w:marBottom w:val="0"/>
              <w:divBdr>
                <w:top w:val="none" w:sz="0" w:space="0" w:color="auto"/>
                <w:left w:val="none" w:sz="0" w:space="0" w:color="auto"/>
                <w:bottom w:val="none" w:sz="0" w:space="0" w:color="auto"/>
                <w:right w:val="none" w:sz="0" w:space="0" w:color="auto"/>
              </w:divBdr>
            </w:div>
            <w:div w:id="1034885852">
              <w:marLeft w:val="0"/>
              <w:marRight w:val="0"/>
              <w:marTop w:val="0"/>
              <w:marBottom w:val="0"/>
              <w:divBdr>
                <w:top w:val="none" w:sz="0" w:space="0" w:color="auto"/>
                <w:left w:val="none" w:sz="0" w:space="0" w:color="auto"/>
                <w:bottom w:val="none" w:sz="0" w:space="0" w:color="auto"/>
                <w:right w:val="none" w:sz="0" w:space="0" w:color="auto"/>
              </w:divBdr>
            </w:div>
            <w:div w:id="1777745455">
              <w:marLeft w:val="0"/>
              <w:marRight w:val="0"/>
              <w:marTop w:val="0"/>
              <w:marBottom w:val="0"/>
              <w:divBdr>
                <w:top w:val="none" w:sz="0" w:space="0" w:color="auto"/>
                <w:left w:val="none" w:sz="0" w:space="0" w:color="auto"/>
                <w:bottom w:val="none" w:sz="0" w:space="0" w:color="auto"/>
                <w:right w:val="none" w:sz="0" w:space="0" w:color="auto"/>
              </w:divBdr>
            </w:div>
            <w:div w:id="673537827">
              <w:marLeft w:val="0"/>
              <w:marRight w:val="0"/>
              <w:marTop w:val="0"/>
              <w:marBottom w:val="0"/>
              <w:divBdr>
                <w:top w:val="none" w:sz="0" w:space="0" w:color="auto"/>
                <w:left w:val="none" w:sz="0" w:space="0" w:color="auto"/>
                <w:bottom w:val="none" w:sz="0" w:space="0" w:color="auto"/>
                <w:right w:val="none" w:sz="0" w:space="0" w:color="auto"/>
              </w:divBdr>
            </w:div>
            <w:div w:id="1854605020">
              <w:marLeft w:val="0"/>
              <w:marRight w:val="0"/>
              <w:marTop w:val="0"/>
              <w:marBottom w:val="0"/>
              <w:divBdr>
                <w:top w:val="none" w:sz="0" w:space="0" w:color="auto"/>
                <w:left w:val="none" w:sz="0" w:space="0" w:color="auto"/>
                <w:bottom w:val="none" w:sz="0" w:space="0" w:color="auto"/>
                <w:right w:val="none" w:sz="0" w:space="0" w:color="auto"/>
              </w:divBdr>
            </w:div>
            <w:div w:id="516964174">
              <w:marLeft w:val="0"/>
              <w:marRight w:val="0"/>
              <w:marTop w:val="0"/>
              <w:marBottom w:val="0"/>
              <w:divBdr>
                <w:top w:val="none" w:sz="0" w:space="0" w:color="auto"/>
                <w:left w:val="none" w:sz="0" w:space="0" w:color="auto"/>
                <w:bottom w:val="none" w:sz="0" w:space="0" w:color="auto"/>
                <w:right w:val="none" w:sz="0" w:space="0" w:color="auto"/>
              </w:divBdr>
            </w:div>
            <w:div w:id="843203318">
              <w:marLeft w:val="0"/>
              <w:marRight w:val="0"/>
              <w:marTop w:val="0"/>
              <w:marBottom w:val="0"/>
              <w:divBdr>
                <w:top w:val="none" w:sz="0" w:space="0" w:color="auto"/>
                <w:left w:val="none" w:sz="0" w:space="0" w:color="auto"/>
                <w:bottom w:val="none" w:sz="0" w:space="0" w:color="auto"/>
                <w:right w:val="none" w:sz="0" w:space="0" w:color="auto"/>
              </w:divBdr>
            </w:div>
            <w:div w:id="2070610164">
              <w:marLeft w:val="0"/>
              <w:marRight w:val="0"/>
              <w:marTop w:val="0"/>
              <w:marBottom w:val="0"/>
              <w:divBdr>
                <w:top w:val="none" w:sz="0" w:space="0" w:color="auto"/>
                <w:left w:val="none" w:sz="0" w:space="0" w:color="auto"/>
                <w:bottom w:val="none" w:sz="0" w:space="0" w:color="auto"/>
                <w:right w:val="none" w:sz="0" w:space="0" w:color="auto"/>
              </w:divBdr>
            </w:div>
            <w:div w:id="635641534">
              <w:marLeft w:val="0"/>
              <w:marRight w:val="0"/>
              <w:marTop w:val="0"/>
              <w:marBottom w:val="0"/>
              <w:divBdr>
                <w:top w:val="none" w:sz="0" w:space="0" w:color="auto"/>
                <w:left w:val="none" w:sz="0" w:space="0" w:color="auto"/>
                <w:bottom w:val="none" w:sz="0" w:space="0" w:color="auto"/>
                <w:right w:val="none" w:sz="0" w:space="0" w:color="auto"/>
              </w:divBdr>
            </w:div>
            <w:div w:id="1598783055">
              <w:marLeft w:val="0"/>
              <w:marRight w:val="0"/>
              <w:marTop w:val="0"/>
              <w:marBottom w:val="0"/>
              <w:divBdr>
                <w:top w:val="none" w:sz="0" w:space="0" w:color="auto"/>
                <w:left w:val="none" w:sz="0" w:space="0" w:color="auto"/>
                <w:bottom w:val="none" w:sz="0" w:space="0" w:color="auto"/>
                <w:right w:val="none" w:sz="0" w:space="0" w:color="auto"/>
              </w:divBdr>
            </w:div>
            <w:div w:id="950749534">
              <w:marLeft w:val="0"/>
              <w:marRight w:val="0"/>
              <w:marTop w:val="0"/>
              <w:marBottom w:val="0"/>
              <w:divBdr>
                <w:top w:val="none" w:sz="0" w:space="0" w:color="auto"/>
                <w:left w:val="none" w:sz="0" w:space="0" w:color="auto"/>
                <w:bottom w:val="none" w:sz="0" w:space="0" w:color="auto"/>
                <w:right w:val="none" w:sz="0" w:space="0" w:color="auto"/>
              </w:divBdr>
            </w:div>
            <w:div w:id="871111884">
              <w:marLeft w:val="0"/>
              <w:marRight w:val="0"/>
              <w:marTop w:val="0"/>
              <w:marBottom w:val="0"/>
              <w:divBdr>
                <w:top w:val="none" w:sz="0" w:space="0" w:color="auto"/>
                <w:left w:val="none" w:sz="0" w:space="0" w:color="auto"/>
                <w:bottom w:val="none" w:sz="0" w:space="0" w:color="auto"/>
                <w:right w:val="none" w:sz="0" w:space="0" w:color="auto"/>
              </w:divBdr>
            </w:div>
            <w:div w:id="1294947878">
              <w:marLeft w:val="0"/>
              <w:marRight w:val="0"/>
              <w:marTop w:val="0"/>
              <w:marBottom w:val="0"/>
              <w:divBdr>
                <w:top w:val="none" w:sz="0" w:space="0" w:color="auto"/>
                <w:left w:val="none" w:sz="0" w:space="0" w:color="auto"/>
                <w:bottom w:val="none" w:sz="0" w:space="0" w:color="auto"/>
                <w:right w:val="none" w:sz="0" w:space="0" w:color="auto"/>
              </w:divBdr>
            </w:div>
            <w:div w:id="126778534">
              <w:marLeft w:val="0"/>
              <w:marRight w:val="0"/>
              <w:marTop w:val="0"/>
              <w:marBottom w:val="0"/>
              <w:divBdr>
                <w:top w:val="none" w:sz="0" w:space="0" w:color="auto"/>
                <w:left w:val="none" w:sz="0" w:space="0" w:color="auto"/>
                <w:bottom w:val="none" w:sz="0" w:space="0" w:color="auto"/>
                <w:right w:val="none" w:sz="0" w:space="0" w:color="auto"/>
              </w:divBdr>
            </w:div>
            <w:div w:id="141773532">
              <w:marLeft w:val="0"/>
              <w:marRight w:val="0"/>
              <w:marTop w:val="0"/>
              <w:marBottom w:val="0"/>
              <w:divBdr>
                <w:top w:val="none" w:sz="0" w:space="0" w:color="auto"/>
                <w:left w:val="none" w:sz="0" w:space="0" w:color="auto"/>
                <w:bottom w:val="none" w:sz="0" w:space="0" w:color="auto"/>
                <w:right w:val="none" w:sz="0" w:space="0" w:color="auto"/>
              </w:divBdr>
            </w:div>
            <w:div w:id="2070422338">
              <w:marLeft w:val="0"/>
              <w:marRight w:val="0"/>
              <w:marTop w:val="0"/>
              <w:marBottom w:val="0"/>
              <w:divBdr>
                <w:top w:val="none" w:sz="0" w:space="0" w:color="auto"/>
                <w:left w:val="none" w:sz="0" w:space="0" w:color="auto"/>
                <w:bottom w:val="none" w:sz="0" w:space="0" w:color="auto"/>
                <w:right w:val="none" w:sz="0" w:space="0" w:color="auto"/>
              </w:divBdr>
            </w:div>
            <w:div w:id="900016185">
              <w:marLeft w:val="0"/>
              <w:marRight w:val="0"/>
              <w:marTop w:val="0"/>
              <w:marBottom w:val="0"/>
              <w:divBdr>
                <w:top w:val="none" w:sz="0" w:space="0" w:color="auto"/>
                <w:left w:val="none" w:sz="0" w:space="0" w:color="auto"/>
                <w:bottom w:val="none" w:sz="0" w:space="0" w:color="auto"/>
                <w:right w:val="none" w:sz="0" w:space="0" w:color="auto"/>
              </w:divBdr>
            </w:div>
            <w:div w:id="568341766">
              <w:marLeft w:val="0"/>
              <w:marRight w:val="0"/>
              <w:marTop w:val="0"/>
              <w:marBottom w:val="0"/>
              <w:divBdr>
                <w:top w:val="none" w:sz="0" w:space="0" w:color="auto"/>
                <w:left w:val="none" w:sz="0" w:space="0" w:color="auto"/>
                <w:bottom w:val="none" w:sz="0" w:space="0" w:color="auto"/>
                <w:right w:val="none" w:sz="0" w:space="0" w:color="auto"/>
              </w:divBdr>
            </w:div>
            <w:div w:id="1155415909">
              <w:marLeft w:val="0"/>
              <w:marRight w:val="0"/>
              <w:marTop w:val="0"/>
              <w:marBottom w:val="0"/>
              <w:divBdr>
                <w:top w:val="none" w:sz="0" w:space="0" w:color="auto"/>
                <w:left w:val="none" w:sz="0" w:space="0" w:color="auto"/>
                <w:bottom w:val="none" w:sz="0" w:space="0" w:color="auto"/>
                <w:right w:val="none" w:sz="0" w:space="0" w:color="auto"/>
              </w:divBdr>
            </w:div>
            <w:div w:id="452868759">
              <w:marLeft w:val="0"/>
              <w:marRight w:val="0"/>
              <w:marTop w:val="0"/>
              <w:marBottom w:val="0"/>
              <w:divBdr>
                <w:top w:val="none" w:sz="0" w:space="0" w:color="auto"/>
                <w:left w:val="none" w:sz="0" w:space="0" w:color="auto"/>
                <w:bottom w:val="none" w:sz="0" w:space="0" w:color="auto"/>
                <w:right w:val="none" w:sz="0" w:space="0" w:color="auto"/>
              </w:divBdr>
            </w:div>
            <w:div w:id="1282108404">
              <w:marLeft w:val="0"/>
              <w:marRight w:val="0"/>
              <w:marTop w:val="0"/>
              <w:marBottom w:val="0"/>
              <w:divBdr>
                <w:top w:val="none" w:sz="0" w:space="0" w:color="auto"/>
                <w:left w:val="none" w:sz="0" w:space="0" w:color="auto"/>
                <w:bottom w:val="none" w:sz="0" w:space="0" w:color="auto"/>
                <w:right w:val="none" w:sz="0" w:space="0" w:color="auto"/>
              </w:divBdr>
            </w:div>
            <w:div w:id="170414673">
              <w:marLeft w:val="0"/>
              <w:marRight w:val="0"/>
              <w:marTop w:val="0"/>
              <w:marBottom w:val="0"/>
              <w:divBdr>
                <w:top w:val="none" w:sz="0" w:space="0" w:color="auto"/>
                <w:left w:val="none" w:sz="0" w:space="0" w:color="auto"/>
                <w:bottom w:val="none" w:sz="0" w:space="0" w:color="auto"/>
                <w:right w:val="none" w:sz="0" w:space="0" w:color="auto"/>
              </w:divBdr>
            </w:div>
            <w:div w:id="497229667">
              <w:marLeft w:val="0"/>
              <w:marRight w:val="0"/>
              <w:marTop w:val="0"/>
              <w:marBottom w:val="0"/>
              <w:divBdr>
                <w:top w:val="none" w:sz="0" w:space="0" w:color="auto"/>
                <w:left w:val="none" w:sz="0" w:space="0" w:color="auto"/>
                <w:bottom w:val="none" w:sz="0" w:space="0" w:color="auto"/>
                <w:right w:val="none" w:sz="0" w:space="0" w:color="auto"/>
              </w:divBdr>
            </w:div>
            <w:div w:id="799229172">
              <w:marLeft w:val="0"/>
              <w:marRight w:val="0"/>
              <w:marTop w:val="0"/>
              <w:marBottom w:val="0"/>
              <w:divBdr>
                <w:top w:val="none" w:sz="0" w:space="0" w:color="auto"/>
                <w:left w:val="none" w:sz="0" w:space="0" w:color="auto"/>
                <w:bottom w:val="none" w:sz="0" w:space="0" w:color="auto"/>
                <w:right w:val="none" w:sz="0" w:space="0" w:color="auto"/>
              </w:divBdr>
            </w:div>
            <w:div w:id="1575165221">
              <w:marLeft w:val="0"/>
              <w:marRight w:val="0"/>
              <w:marTop w:val="0"/>
              <w:marBottom w:val="0"/>
              <w:divBdr>
                <w:top w:val="none" w:sz="0" w:space="0" w:color="auto"/>
                <w:left w:val="none" w:sz="0" w:space="0" w:color="auto"/>
                <w:bottom w:val="none" w:sz="0" w:space="0" w:color="auto"/>
                <w:right w:val="none" w:sz="0" w:space="0" w:color="auto"/>
              </w:divBdr>
            </w:div>
            <w:div w:id="655111485">
              <w:marLeft w:val="0"/>
              <w:marRight w:val="0"/>
              <w:marTop w:val="0"/>
              <w:marBottom w:val="0"/>
              <w:divBdr>
                <w:top w:val="none" w:sz="0" w:space="0" w:color="auto"/>
                <w:left w:val="none" w:sz="0" w:space="0" w:color="auto"/>
                <w:bottom w:val="none" w:sz="0" w:space="0" w:color="auto"/>
                <w:right w:val="none" w:sz="0" w:space="0" w:color="auto"/>
              </w:divBdr>
            </w:div>
            <w:div w:id="1843857936">
              <w:marLeft w:val="0"/>
              <w:marRight w:val="0"/>
              <w:marTop w:val="0"/>
              <w:marBottom w:val="0"/>
              <w:divBdr>
                <w:top w:val="none" w:sz="0" w:space="0" w:color="auto"/>
                <w:left w:val="none" w:sz="0" w:space="0" w:color="auto"/>
                <w:bottom w:val="none" w:sz="0" w:space="0" w:color="auto"/>
                <w:right w:val="none" w:sz="0" w:space="0" w:color="auto"/>
              </w:divBdr>
            </w:div>
            <w:div w:id="233668347">
              <w:marLeft w:val="0"/>
              <w:marRight w:val="0"/>
              <w:marTop w:val="0"/>
              <w:marBottom w:val="0"/>
              <w:divBdr>
                <w:top w:val="none" w:sz="0" w:space="0" w:color="auto"/>
                <w:left w:val="none" w:sz="0" w:space="0" w:color="auto"/>
                <w:bottom w:val="none" w:sz="0" w:space="0" w:color="auto"/>
                <w:right w:val="none" w:sz="0" w:space="0" w:color="auto"/>
              </w:divBdr>
            </w:div>
            <w:div w:id="260379399">
              <w:marLeft w:val="0"/>
              <w:marRight w:val="0"/>
              <w:marTop w:val="0"/>
              <w:marBottom w:val="0"/>
              <w:divBdr>
                <w:top w:val="none" w:sz="0" w:space="0" w:color="auto"/>
                <w:left w:val="none" w:sz="0" w:space="0" w:color="auto"/>
                <w:bottom w:val="none" w:sz="0" w:space="0" w:color="auto"/>
                <w:right w:val="none" w:sz="0" w:space="0" w:color="auto"/>
              </w:divBdr>
            </w:div>
            <w:div w:id="286277928">
              <w:marLeft w:val="0"/>
              <w:marRight w:val="0"/>
              <w:marTop w:val="0"/>
              <w:marBottom w:val="0"/>
              <w:divBdr>
                <w:top w:val="none" w:sz="0" w:space="0" w:color="auto"/>
                <w:left w:val="none" w:sz="0" w:space="0" w:color="auto"/>
                <w:bottom w:val="none" w:sz="0" w:space="0" w:color="auto"/>
                <w:right w:val="none" w:sz="0" w:space="0" w:color="auto"/>
              </w:divBdr>
            </w:div>
            <w:div w:id="941959360">
              <w:marLeft w:val="0"/>
              <w:marRight w:val="0"/>
              <w:marTop w:val="0"/>
              <w:marBottom w:val="0"/>
              <w:divBdr>
                <w:top w:val="none" w:sz="0" w:space="0" w:color="auto"/>
                <w:left w:val="none" w:sz="0" w:space="0" w:color="auto"/>
                <w:bottom w:val="none" w:sz="0" w:space="0" w:color="auto"/>
                <w:right w:val="none" w:sz="0" w:space="0" w:color="auto"/>
              </w:divBdr>
            </w:div>
            <w:div w:id="18795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8374">
      <w:bodyDiv w:val="1"/>
      <w:marLeft w:val="0"/>
      <w:marRight w:val="0"/>
      <w:marTop w:val="0"/>
      <w:marBottom w:val="0"/>
      <w:divBdr>
        <w:top w:val="none" w:sz="0" w:space="0" w:color="auto"/>
        <w:left w:val="none" w:sz="0" w:space="0" w:color="auto"/>
        <w:bottom w:val="none" w:sz="0" w:space="0" w:color="auto"/>
        <w:right w:val="none" w:sz="0" w:space="0" w:color="auto"/>
      </w:divBdr>
      <w:divsChild>
        <w:div w:id="677737392">
          <w:marLeft w:val="0"/>
          <w:marRight w:val="0"/>
          <w:marTop w:val="0"/>
          <w:marBottom w:val="0"/>
          <w:divBdr>
            <w:top w:val="none" w:sz="0" w:space="0" w:color="auto"/>
            <w:left w:val="none" w:sz="0" w:space="0" w:color="auto"/>
            <w:bottom w:val="none" w:sz="0" w:space="0" w:color="auto"/>
            <w:right w:val="none" w:sz="0" w:space="0" w:color="auto"/>
          </w:divBdr>
          <w:divsChild>
            <w:div w:id="1913154703">
              <w:marLeft w:val="0"/>
              <w:marRight w:val="0"/>
              <w:marTop w:val="0"/>
              <w:marBottom w:val="0"/>
              <w:divBdr>
                <w:top w:val="none" w:sz="0" w:space="0" w:color="auto"/>
                <w:left w:val="none" w:sz="0" w:space="0" w:color="auto"/>
                <w:bottom w:val="none" w:sz="0" w:space="0" w:color="auto"/>
                <w:right w:val="none" w:sz="0" w:space="0" w:color="auto"/>
              </w:divBdr>
            </w:div>
            <w:div w:id="1513491514">
              <w:marLeft w:val="0"/>
              <w:marRight w:val="0"/>
              <w:marTop w:val="0"/>
              <w:marBottom w:val="0"/>
              <w:divBdr>
                <w:top w:val="none" w:sz="0" w:space="0" w:color="auto"/>
                <w:left w:val="none" w:sz="0" w:space="0" w:color="auto"/>
                <w:bottom w:val="none" w:sz="0" w:space="0" w:color="auto"/>
                <w:right w:val="none" w:sz="0" w:space="0" w:color="auto"/>
              </w:divBdr>
            </w:div>
            <w:div w:id="144668773">
              <w:marLeft w:val="0"/>
              <w:marRight w:val="0"/>
              <w:marTop w:val="0"/>
              <w:marBottom w:val="0"/>
              <w:divBdr>
                <w:top w:val="none" w:sz="0" w:space="0" w:color="auto"/>
                <w:left w:val="none" w:sz="0" w:space="0" w:color="auto"/>
                <w:bottom w:val="none" w:sz="0" w:space="0" w:color="auto"/>
                <w:right w:val="none" w:sz="0" w:space="0" w:color="auto"/>
              </w:divBdr>
            </w:div>
            <w:div w:id="1537110769">
              <w:marLeft w:val="0"/>
              <w:marRight w:val="0"/>
              <w:marTop w:val="0"/>
              <w:marBottom w:val="0"/>
              <w:divBdr>
                <w:top w:val="none" w:sz="0" w:space="0" w:color="auto"/>
                <w:left w:val="none" w:sz="0" w:space="0" w:color="auto"/>
                <w:bottom w:val="none" w:sz="0" w:space="0" w:color="auto"/>
                <w:right w:val="none" w:sz="0" w:space="0" w:color="auto"/>
              </w:divBdr>
            </w:div>
            <w:div w:id="1130053298">
              <w:marLeft w:val="0"/>
              <w:marRight w:val="0"/>
              <w:marTop w:val="0"/>
              <w:marBottom w:val="0"/>
              <w:divBdr>
                <w:top w:val="none" w:sz="0" w:space="0" w:color="auto"/>
                <w:left w:val="none" w:sz="0" w:space="0" w:color="auto"/>
                <w:bottom w:val="none" w:sz="0" w:space="0" w:color="auto"/>
                <w:right w:val="none" w:sz="0" w:space="0" w:color="auto"/>
              </w:divBdr>
            </w:div>
            <w:div w:id="1559123760">
              <w:marLeft w:val="0"/>
              <w:marRight w:val="0"/>
              <w:marTop w:val="0"/>
              <w:marBottom w:val="0"/>
              <w:divBdr>
                <w:top w:val="none" w:sz="0" w:space="0" w:color="auto"/>
                <w:left w:val="none" w:sz="0" w:space="0" w:color="auto"/>
                <w:bottom w:val="none" w:sz="0" w:space="0" w:color="auto"/>
                <w:right w:val="none" w:sz="0" w:space="0" w:color="auto"/>
              </w:divBdr>
            </w:div>
            <w:div w:id="1601721123">
              <w:marLeft w:val="0"/>
              <w:marRight w:val="0"/>
              <w:marTop w:val="0"/>
              <w:marBottom w:val="0"/>
              <w:divBdr>
                <w:top w:val="none" w:sz="0" w:space="0" w:color="auto"/>
                <w:left w:val="none" w:sz="0" w:space="0" w:color="auto"/>
                <w:bottom w:val="none" w:sz="0" w:space="0" w:color="auto"/>
                <w:right w:val="none" w:sz="0" w:space="0" w:color="auto"/>
              </w:divBdr>
            </w:div>
            <w:div w:id="2076389012">
              <w:marLeft w:val="0"/>
              <w:marRight w:val="0"/>
              <w:marTop w:val="0"/>
              <w:marBottom w:val="0"/>
              <w:divBdr>
                <w:top w:val="none" w:sz="0" w:space="0" w:color="auto"/>
                <w:left w:val="none" w:sz="0" w:space="0" w:color="auto"/>
                <w:bottom w:val="none" w:sz="0" w:space="0" w:color="auto"/>
                <w:right w:val="none" w:sz="0" w:space="0" w:color="auto"/>
              </w:divBdr>
            </w:div>
            <w:div w:id="1981037176">
              <w:marLeft w:val="0"/>
              <w:marRight w:val="0"/>
              <w:marTop w:val="0"/>
              <w:marBottom w:val="0"/>
              <w:divBdr>
                <w:top w:val="none" w:sz="0" w:space="0" w:color="auto"/>
                <w:left w:val="none" w:sz="0" w:space="0" w:color="auto"/>
                <w:bottom w:val="none" w:sz="0" w:space="0" w:color="auto"/>
                <w:right w:val="none" w:sz="0" w:space="0" w:color="auto"/>
              </w:divBdr>
            </w:div>
            <w:div w:id="963845901">
              <w:marLeft w:val="0"/>
              <w:marRight w:val="0"/>
              <w:marTop w:val="0"/>
              <w:marBottom w:val="0"/>
              <w:divBdr>
                <w:top w:val="none" w:sz="0" w:space="0" w:color="auto"/>
                <w:left w:val="none" w:sz="0" w:space="0" w:color="auto"/>
                <w:bottom w:val="none" w:sz="0" w:space="0" w:color="auto"/>
                <w:right w:val="none" w:sz="0" w:space="0" w:color="auto"/>
              </w:divBdr>
            </w:div>
            <w:div w:id="1365519892">
              <w:marLeft w:val="0"/>
              <w:marRight w:val="0"/>
              <w:marTop w:val="0"/>
              <w:marBottom w:val="0"/>
              <w:divBdr>
                <w:top w:val="none" w:sz="0" w:space="0" w:color="auto"/>
                <w:left w:val="none" w:sz="0" w:space="0" w:color="auto"/>
                <w:bottom w:val="none" w:sz="0" w:space="0" w:color="auto"/>
                <w:right w:val="none" w:sz="0" w:space="0" w:color="auto"/>
              </w:divBdr>
            </w:div>
            <w:div w:id="1527327205">
              <w:marLeft w:val="0"/>
              <w:marRight w:val="0"/>
              <w:marTop w:val="0"/>
              <w:marBottom w:val="0"/>
              <w:divBdr>
                <w:top w:val="none" w:sz="0" w:space="0" w:color="auto"/>
                <w:left w:val="none" w:sz="0" w:space="0" w:color="auto"/>
                <w:bottom w:val="none" w:sz="0" w:space="0" w:color="auto"/>
                <w:right w:val="none" w:sz="0" w:space="0" w:color="auto"/>
              </w:divBdr>
            </w:div>
            <w:div w:id="1199666018">
              <w:marLeft w:val="0"/>
              <w:marRight w:val="0"/>
              <w:marTop w:val="0"/>
              <w:marBottom w:val="0"/>
              <w:divBdr>
                <w:top w:val="none" w:sz="0" w:space="0" w:color="auto"/>
                <w:left w:val="none" w:sz="0" w:space="0" w:color="auto"/>
                <w:bottom w:val="none" w:sz="0" w:space="0" w:color="auto"/>
                <w:right w:val="none" w:sz="0" w:space="0" w:color="auto"/>
              </w:divBdr>
            </w:div>
            <w:div w:id="765034011">
              <w:marLeft w:val="0"/>
              <w:marRight w:val="0"/>
              <w:marTop w:val="0"/>
              <w:marBottom w:val="0"/>
              <w:divBdr>
                <w:top w:val="none" w:sz="0" w:space="0" w:color="auto"/>
                <w:left w:val="none" w:sz="0" w:space="0" w:color="auto"/>
                <w:bottom w:val="none" w:sz="0" w:space="0" w:color="auto"/>
                <w:right w:val="none" w:sz="0" w:space="0" w:color="auto"/>
              </w:divBdr>
            </w:div>
            <w:div w:id="1865946274">
              <w:marLeft w:val="0"/>
              <w:marRight w:val="0"/>
              <w:marTop w:val="0"/>
              <w:marBottom w:val="0"/>
              <w:divBdr>
                <w:top w:val="none" w:sz="0" w:space="0" w:color="auto"/>
                <w:left w:val="none" w:sz="0" w:space="0" w:color="auto"/>
                <w:bottom w:val="none" w:sz="0" w:space="0" w:color="auto"/>
                <w:right w:val="none" w:sz="0" w:space="0" w:color="auto"/>
              </w:divBdr>
            </w:div>
            <w:div w:id="479617374">
              <w:marLeft w:val="0"/>
              <w:marRight w:val="0"/>
              <w:marTop w:val="0"/>
              <w:marBottom w:val="0"/>
              <w:divBdr>
                <w:top w:val="none" w:sz="0" w:space="0" w:color="auto"/>
                <w:left w:val="none" w:sz="0" w:space="0" w:color="auto"/>
                <w:bottom w:val="none" w:sz="0" w:space="0" w:color="auto"/>
                <w:right w:val="none" w:sz="0" w:space="0" w:color="auto"/>
              </w:divBdr>
            </w:div>
            <w:div w:id="138884467">
              <w:marLeft w:val="0"/>
              <w:marRight w:val="0"/>
              <w:marTop w:val="0"/>
              <w:marBottom w:val="0"/>
              <w:divBdr>
                <w:top w:val="none" w:sz="0" w:space="0" w:color="auto"/>
                <w:left w:val="none" w:sz="0" w:space="0" w:color="auto"/>
                <w:bottom w:val="none" w:sz="0" w:space="0" w:color="auto"/>
                <w:right w:val="none" w:sz="0" w:space="0" w:color="auto"/>
              </w:divBdr>
            </w:div>
            <w:div w:id="374696796">
              <w:marLeft w:val="0"/>
              <w:marRight w:val="0"/>
              <w:marTop w:val="0"/>
              <w:marBottom w:val="0"/>
              <w:divBdr>
                <w:top w:val="none" w:sz="0" w:space="0" w:color="auto"/>
                <w:left w:val="none" w:sz="0" w:space="0" w:color="auto"/>
                <w:bottom w:val="none" w:sz="0" w:space="0" w:color="auto"/>
                <w:right w:val="none" w:sz="0" w:space="0" w:color="auto"/>
              </w:divBdr>
            </w:div>
            <w:div w:id="1263807730">
              <w:marLeft w:val="0"/>
              <w:marRight w:val="0"/>
              <w:marTop w:val="0"/>
              <w:marBottom w:val="0"/>
              <w:divBdr>
                <w:top w:val="none" w:sz="0" w:space="0" w:color="auto"/>
                <w:left w:val="none" w:sz="0" w:space="0" w:color="auto"/>
                <w:bottom w:val="none" w:sz="0" w:space="0" w:color="auto"/>
                <w:right w:val="none" w:sz="0" w:space="0" w:color="auto"/>
              </w:divBdr>
            </w:div>
            <w:div w:id="1635524931">
              <w:marLeft w:val="0"/>
              <w:marRight w:val="0"/>
              <w:marTop w:val="0"/>
              <w:marBottom w:val="0"/>
              <w:divBdr>
                <w:top w:val="none" w:sz="0" w:space="0" w:color="auto"/>
                <w:left w:val="none" w:sz="0" w:space="0" w:color="auto"/>
                <w:bottom w:val="none" w:sz="0" w:space="0" w:color="auto"/>
                <w:right w:val="none" w:sz="0" w:space="0" w:color="auto"/>
              </w:divBdr>
            </w:div>
            <w:div w:id="547844518">
              <w:marLeft w:val="0"/>
              <w:marRight w:val="0"/>
              <w:marTop w:val="0"/>
              <w:marBottom w:val="0"/>
              <w:divBdr>
                <w:top w:val="none" w:sz="0" w:space="0" w:color="auto"/>
                <w:left w:val="none" w:sz="0" w:space="0" w:color="auto"/>
                <w:bottom w:val="none" w:sz="0" w:space="0" w:color="auto"/>
                <w:right w:val="none" w:sz="0" w:space="0" w:color="auto"/>
              </w:divBdr>
            </w:div>
            <w:div w:id="558055501">
              <w:marLeft w:val="0"/>
              <w:marRight w:val="0"/>
              <w:marTop w:val="0"/>
              <w:marBottom w:val="0"/>
              <w:divBdr>
                <w:top w:val="none" w:sz="0" w:space="0" w:color="auto"/>
                <w:left w:val="none" w:sz="0" w:space="0" w:color="auto"/>
                <w:bottom w:val="none" w:sz="0" w:space="0" w:color="auto"/>
                <w:right w:val="none" w:sz="0" w:space="0" w:color="auto"/>
              </w:divBdr>
            </w:div>
            <w:div w:id="1820997669">
              <w:marLeft w:val="0"/>
              <w:marRight w:val="0"/>
              <w:marTop w:val="0"/>
              <w:marBottom w:val="0"/>
              <w:divBdr>
                <w:top w:val="none" w:sz="0" w:space="0" w:color="auto"/>
                <w:left w:val="none" w:sz="0" w:space="0" w:color="auto"/>
                <w:bottom w:val="none" w:sz="0" w:space="0" w:color="auto"/>
                <w:right w:val="none" w:sz="0" w:space="0" w:color="auto"/>
              </w:divBdr>
            </w:div>
            <w:div w:id="58408849">
              <w:marLeft w:val="0"/>
              <w:marRight w:val="0"/>
              <w:marTop w:val="0"/>
              <w:marBottom w:val="0"/>
              <w:divBdr>
                <w:top w:val="none" w:sz="0" w:space="0" w:color="auto"/>
                <w:left w:val="none" w:sz="0" w:space="0" w:color="auto"/>
                <w:bottom w:val="none" w:sz="0" w:space="0" w:color="auto"/>
                <w:right w:val="none" w:sz="0" w:space="0" w:color="auto"/>
              </w:divBdr>
            </w:div>
            <w:div w:id="1195971097">
              <w:marLeft w:val="0"/>
              <w:marRight w:val="0"/>
              <w:marTop w:val="0"/>
              <w:marBottom w:val="0"/>
              <w:divBdr>
                <w:top w:val="none" w:sz="0" w:space="0" w:color="auto"/>
                <w:left w:val="none" w:sz="0" w:space="0" w:color="auto"/>
                <w:bottom w:val="none" w:sz="0" w:space="0" w:color="auto"/>
                <w:right w:val="none" w:sz="0" w:space="0" w:color="auto"/>
              </w:divBdr>
            </w:div>
            <w:div w:id="1132987358">
              <w:marLeft w:val="0"/>
              <w:marRight w:val="0"/>
              <w:marTop w:val="0"/>
              <w:marBottom w:val="0"/>
              <w:divBdr>
                <w:top w:val="none" w:sz="0" w:space="0" w:color="auto"/>
                <w:left w:val="none" w:sz="0" w:space="0" w:color="auto"/>
                <w:bottom w:val="none" w:sz="0" w:space="0" w:color="auto"/>
                <w:right w:val="none" w:sz="0" w:space="0" w:color="auto"/>
              </w:divBdr>
            </w:div>
            <w:div w:id="1567834359">
              <w:marLeft w:val="0"/>
              <w:marRight w:val="0"/>
              <w:marTop w:val="0"/>
              <w:marBottom w:val="0"/>
              <w:divBdr>
                <w:top w:val="none" w:sz="0" w:space="0" w:color="auto"/>
                <w:left w:val="none" w:sz="0" w:space="0" w:color="auto"/>
                <w:bottom w:val="none" w:sz="0" w:space="0" w:color="auto"/>
                <w:right w:val="none" w:sz="0" w:space="0" w:color="auto"/>
              </w:divBdr>
            </w:div>
            <w:div w:id="1883398699">
              <w:marLeft w:val="0"/>
              <w:marRight w:val="0"/>
              <w:marTop w:val="0"/>
              <w:marBottom w:val="0"/>
              <w:divBdr>
                <w:top w:val="none" w:sz="0" w:space="0" w:color="auto"/>
                <w:left w:val="none" w:sz="0" w:space="0" w:color="auto"/>
                <w:bottom w:val="none" w:sz="0" w:space="0" w:color="auto"/>
                <w:right w:val="none" w:sz="0" w:space="0" w:color="auto"/>
              </w:divBdr>
            </w:div>
            <w:div w:id="94411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24322">
      <w:bodyDiv w:val="1"/>
      <w:marLeft w:val="0"/>
      <w:marRight w:val="0"/>
      <w:marTop w:val="0"/>
      <w:marBottom w:val="0"/>
      <w:divBdr>
        <w:top w:val="none" w:sz="0" w:space="0" w:color="auto"/>
        <w:left w:val="none" w:sz="0" w:space="0" w:color="auto"/>
        <w:bottom w:val="none" w:sz="0" w:space="0" w:color="auto"/>
        <w:right w:val="none" w:sz="0" w:space="0" w:color="auto"/>
      </w:divBdr>
      <w:divsChild>
        <w:div w:id="1580406531">
          <w:marLeft w:val="0"/>
          <w:marRight w:val="0"/>
          <w:marTop w:val="0"/>
          <w:marBottom w:val="0"/>
          <w:divBdr>
            <w:top w:val="none" w:sz="0" w:space="0" w:color="auto"/>
            <w:left w:val="none" w:sz="0" w:space="0" w:color="auto"/>
            <w:bottom w:val="none" w:sz="0" w:space="0" w:color="auto"/>
            <w:right w:val="none" w:sz="0" w:space="0" w:color="auto"/>
          </w:divBdr>
          <w:divsChild>
            <w:div w:id="26416379">
              <w:marLeft w:val="0"/>
              <w:marRight w:val="0"/>
              <w:marTop w:val="0"/>
              <w:marBottom w:val="0"/>
              <w:divBdr>
                <w:top w:val="none" w:sz="0" w:space="0" w:color="auto"/>
                <w:left w:val="none" w:sz="0" w:space="0" w:color="auto"/>
                <w:bottom w:val="none" w:sz="0" w:space="0" w:color="auto"/>
                <w:right w:val="none" w:sz="0" w:space="0" w:color="auto"/>
              </w:divBdr>
            </w:div>
            <w:div w:id="25757215">
              <w:marLeft w:val="0"/>
              <w:marRight w:val="0"/>
              <w:marTop w:val="0"/>
              <w:marBottom w:val="0"/>
              <w:divBdr>
                <w:top w:val="none" w:sz="0" w:space="0" w:color="auto"/>
                <w:left w:val="none" w:sz="0" w:space="0" w:color="auto"/>
                <w:bottom w:val="none" w:sz="0" w:space="0" w:color="auto"/>
                <w:right w:val="none" w:sz="0" w:space="0" w:color="auto"/>
              </w:divBdr>
            </w:div>
            <w:div w:id="1576355438">
              <w:marLeft w:val="0"/>
              <w:marRight w:val="0"/>
              <w:marTop w:val="0"/>
              <w:marBottom w:val="0"/>
              <w:divBdr>
                <w:top w:val="none" w:sz="0" w:space="0" w:color="auto"/>
                <w:left w:val="none" w:sz="0" w:space="0" w:color="auto"/>
                <w:bottom w:val="none" w:sz="0" w:space="0" w:color="auto"/>
                <w:right w:val="none" w:sz="0" w:space="0" w:color="auto"/>
              </w:divBdr>
            </w:div>
            <w:div w:id="1997411554">
              <w:marLeft w:val="0"/>
              <w:marRight w:val="0"/>
              <w:marTop w:val="0"/>
              <w:marBottom w:val="0"/>
              <w:divBdr>
                <w:top w:val="none" w:sz="0" w:space="0" w:color="auto"/>
                <w:left w:val="none" w:sz="0" w:space="0" w:color="auto"/>
                <w:bottom w:val="none" w:sz="0" w:space="0" w:color="auto"/>
                <w:right w:val="none" w:sz="0" w:space="0" w:color="auto"/>
              </w:divBdr>
            </w:div>
            <w:div w:id="1119836320">
              <w:marLeft w:val="0"/>
              <w:marRight w:val="0"/>
              <w:marTop w:val="0"/>
              <w:marBottom w:val="0"/>
              <w:divBdr>
                <w:top w:val="none" w:sz="0" w:space="0" w:color="auto"/>
                <w:left w:val="none" w:sz="0" w:space="0" w:color="auto"/>
                <w:bottom w:val="none" w:sz="0" w:space="0" w:color="auto"/>
                <w:right w:val="none" w:sz="0" w:space="0" w:color="auto"/>
              </w:divBdr>
            </w:div>
            <w:div w:id="452333738">
              <w:marLeft w:val="0"/>
              <w:marRight w:val="0"/>
              <w:marTop w:val="0"/>
              <w:marBottom w:val="0"/>
              <w:divBdr>
                <w:top w:val="none" w:sz="0" w:space="0" w:color="auto"/>
                <w:left w:val="none" w:sz="0" w:space="0" w:color="auto"/>
                <w:bottom w:val="none" w:sz="0" w:space="0" w:color="auto"/>
                <w:right w:val="none" w:sz="0" w:space="0" w:color="auto"/>
              </w:divBdr>
            </w:div>
            <w:div w:id="1436829505">
              <w:marLeft w:val="0"/>
              <w:marRight w:val="0"/>
              <w:marTop w:val="0"/>
              <w:marBottom w:val="0"/>
              <w:divBdr>
                <w:top w:val="none" w:sz="0" w:space="0" w:color="auto"/>
                <w:left w:val="none" w:sz="0" w:space="0" w:color="auto"/>
                <w:bottom w:val="none" w:sz="0" w:space="0" w:color="auto"/>
                <w:right w:val="none" w:sz="0" w:space="0" w:color="auto"/>
              </w:divBdr>
            </w:div>
            <w:div w:id="373123593">
              <w:marLeft w:val="0"/>
              <w:marRight w:val="0"/>
              <w:marTop w:val="0"/>
              <w:marBottom w:val="0"/>
              <w:divBdr>
                <w:top w:val="none" w:sz="0" w:space="0" w:color="auto"/>
                <w:left w:val="none" w:sz="0" w:space="0" w:color="auto"/>
                <w:bottom w:val="none" w:sz="0" w:space="0" w:color="auto"/>
                <w:right w:val="none" w:sz="0" w:space="0" w:color="auto"/>
              </w:divBdr>
            </w:div>
            <w:div w:id="2044284846">
              <w:marLeft w:val="0"/>
              <w:marRight w:val="0"/>
              <w:marTop w:val="0"/>
              <w:marBottom w:val="0"/>
              <w:divBdr>
                <w:top w:val="none" w:sz="0" w:space="0" w:color="auto"/>
                <w:left w:val="none" w:sz="0" w:space="0" w:color="auto"/>
                <w:bottom w:val="none" w:sz="0" w:space="0" w:color="auto"/>
                <w:right w:val="none" w:sz="0" w:space="0" w:color="auto"/>
              </w:divBdr>
            </w:div>
            <w:div w:id="1885101183">
              <w:marLeft w:val="0"/>
              <w:marRight w:val="0"/>
              <w:marTop w:val="0"/>
              <w:marBottom w:val="0"/>
              <w:divBdr>
                <w:top w:val="none" w:sz="0" w:space="0" w:color="auto"/>
                <w:left w:val="none" w:sz="0" w:space="0" w:color="auto"/>
                <w:bottom w:val="none" w:sz="0" w:space="0" w:color="auto"/>
                <w:right w:val="none" w:sz="0" w:space="0" w:color="auto"/>
              </w:divBdr>
            </w:div>
            <w:div w:id="190807359">
              <w:marLeft w:val="0"/>
              <w:marRight w:val="0"/>
              <w:marTop w:val="0"/>
              <w:marBottom w:val="0"/>
              <w:divBdr>
                <w:top w:val="none" w:sz="0" w:space="0" w:color="auto"/>
                <w:left w:val="none" w:sz="0" w:space="0" w:color="auto"/>
                <w:bottom w:val="none" w:sz="0" w:space="0" w:color="auto"/>
                <w:right w:val="none" w:sz="0" w:space="0" w:color="auto"/>
              </w:divBdr>
            </w:div>
            <w:div w:id="2071149578">
              <w:marLeft w:val="0"/>
              <w:marRight w:val="0"/>
              <w:marTop w:val="0"/>
              <w:marBottom w:val="0"/>
              <w:divBdr>
                <w:top w:val="none" w:sz="0" w:space="0" w:color="auto"/>
                <w:left w:val="none" w:sz="0" w:space="0" w:color="auto"/>
                <w:bottom w:val="none" w:sz="0" w:space="0" w:color="auto"/>
                <w:right w:val="none" w:sz="0" w:space="0" w:color="auto"/>
              </w:divBdr>
            </w:div>
            <w:div w:id="1523202597">
              <w:marLeft w:val="0"/>
              <w:marRight w:val="0"/>
              <w:marTop w:val="0"/>
              <w:marBottom w:val="0"/>
              <w:divBdr>
                <w:top w:val="none" w:sz="0" w:space="0" w:color="auto"/>
                <w:left w:val="none" w:sz="0" w:space="0" w:color="auto"/>
                <w:bottom w:val="none" w:sz="0" w:space="0" w:color="auto"/>
                <w:right w:val="none" w:sz="0" w:space="0" w:color="auto"/>
              </w:divBdr>
            </w:div>
            <w:div w:id="1097021683">
              <w:marLeft w:val="0"/>
              <w:marRight w:val="0"/>
              <w:marTop w:val="0"/>
              <w:marBottom w:val="0"/>
              <w:divBdr>
                <w:top w:val="none" w:sz="0" w:space="0" w:color="auto"/>
                <w:left w:val="none" w:sz="0" w:space="0" w:color="auto"/>
                <w:bottom w:val="none" w:sz="0" w:space="0" w:color="auto"/>
                <w:right w:val="none" w:sz="0" w:space="0" w:color="auto"/>
              </w:divBdr>
            </w:div>
            <w:div w:id="1623610315">
              <w:marLeft w:val="0"/>
              <w:marRight w:val="0"/>
              <w:marTop w:val="0"/>
              <w:marBottom w:val="0"/>
              <w:divBdr>
                <w:top w:val="none" w:sz="0" w:space="0" w:color="auto"/>
                <w:left w:val="none" w:sz="0" w:space="0" w:color="auto"/>
                <w:bottom w:val="none" w:sz="0" w:space="0" w:color="auto"/>
                <w:right w:val="none" w:sz="0" w:space="0" w:color="auto"/>
              </w:divBdr>
            </w:div>
            <w:div w:id="1102187031">
              <w:marLeft w:val="0"/>
              <w:marRight w:val="0"/>
              <w:marTop w:val="0"/>
              <w:marBottom w:val="0"/>
              <w:divBdr>
                <w:top w:val="none" w:sz="0" w:space="0" w:color="auto"/>
                <w:left w:val="none" w:sz="0" w:space="0" w:color="auto"/>
                <w:bottom w:val="none" w:sz="0" w:space="0" w:color="auto"/>
                <w:right w:val="none" w:sz="0" w:space="0" w:color="auto"/>
              </w:divBdr>
            </w:div>
            <w:div w:id="609506665">
              <w:marLeft w:val="0"/>
              <w:marRight w:val="0"/>
              <w:marTop w:val="0"/>
              <w:marBottom w:val="0"/>
              <w:divBdr>
                <w:top w:val="none" w:sz="0" w:space="0" w:color="auto"/>
                <w:left w:val="none" w:sz="0" w:space="0" w:color="auto"/>
                <w:bottom w:val="none" w:sz="0" w:space="0" w:color="auto"/>
                <w:right w:val="none" w:sz="0" w:space="0" w:color="auto"/>
              </w:divBdr>
            </w:div>
            <w:div w:id="1311328822">
              <w:marLeft w:val="0"/>
              <w:marRight w:val="0"/>
              <w:marTop w:val="0"/>
              <w:marBottom w:val="0"/>
              <w:divBdr>
                <w:top w:val="none" w:sz="0" w:space="0" w:color="auto"/>
                <w:left w:val="none" w:sz="0" w:space="0" w:color="auto"/>
                <w:bottom w:val="none" w:sz="0" w:space="0" w:color="auto"/>
                <w:right w:val="none" w:sz="0" w:space="0" w:color="auto"/>
              </w:divBdr>
            </w:div>
            <w:div w:id="661859094">
              <w:marLeft w:val="0"/>
              <w:marRight w:val="0"/>
              <w:marTop w:val="0"/>
              <w:marBottom w:val="0"/>
              <w:divBdr>
                <w:top w:val="none" w:sz="0" w:space="0" w:color="auto"/>
                <w:left w:val="none" w:sz="0" w:space="0" w:color="auto"/>
                <w:bottom w:val="none" w:sz="0" w:space="0" w:color="auto"/>
                <w:right w:val="none" w:sz="0" w:space="0" w:color="auto"/>
              </w:divBdr>
            </w:div>
            <w:div w:id="1876310596">
              <w:marLeft w:val="0"/>
              <w:marRight w:val="0"/>
              <w:marTop w:val="0"/>
              <w:marBottom w:val="0"/>
              <w:divBdr>
                <w:top w:val="none" w:sz="0" w:space="0" w:color="auto"/>
                <w:left w:val="none" w:sz="0" w:space="0" w:color="auto"/>
                <w:bottom w:val="none" w:sz="0" w:space="0" w:color="auto"/>
                <w:right w:val="none" w:sz="0" w:space="0" w:color="auto"/>
              </w:divBdr>
            </w:div>
            <w:div w:id="1743719145">
              <w:marLeft w:val="0"/>
              <w:marRight w:val="0"/>
              <w:marTop w:val="0"/>
              <w:marBottom w:val="0"/>
              <w:divBdr>
                <w:top w:val="none" w:sz="0" w:space="0" w:color="auto"/>
                <w:left w:val="none" w:sz="0" w:space="0" w:color="auto"/>
                <w:bottom w:val="none" w:sz="0" w:space="0" w:color="auto"/>
                <w:right w:val="none" w:sz="0" w:space="0" w:color="auto"/>
              </w:divBdr>
            </w:div>
            <w:div w:id="555243800">
              <w:marLeft w:val="0"/>
              <w:marRight w:val="0"/>
              <w:marTop w:val="0"/>
              <w:marBottom w:val="0"/>
              <w:divBdr>
                <w:top w:val="none" w:sz="0" w:space="0" w:color="auto"/>
                <w:left w:val="none" w:sz="0" w:space="0" w:color="auto"/>
                <w:bottom w:val="none" w:sz="0" w:space="0" w:color="auto"/>
                <w:right w:val="none" w:sz="0" w:space="0" w:color="auto"/>
              </w:divBdr>
            </w:div>
            <w:div w:id="134756531">
              <w:marLeft w:val="0"/>
              <w:marRight w:val="0"/>
              <w:marTop w:val="0"/>
              <w:marBottom w:val="0"/>
              <w:divBdr>
                <w:top w:val="none" w:sz="0" w:space="0" w:color="auto"/>
                <w:left w:val="none" w:sz="0" w:space="0" w:color="auto"/>
                <w:bottom w:val="none" w:sz="0" w:space="0" w:color="auto"/>
                <w:right w:val="none" w:sz="0" w:space="0" w:color="auto"/>
              </w:divBdr>
            </w:div>
            <w:div w:id="984315766">
              <w:marLeft w:val="0"/>
              <w:marRight w:val="0"/>
              <w:marTop w:val="0"/>
              <w:marBottom w:val="0"/>
              <w:divBdr>
                <w:top w:val="none" w:sz="0" w:space="0" w:color="auto"/>
                <w:left w:val="none" w:sz="0" w:space="0" w:color="auto"/>
                <w:bottom w:val="none" w:sz="0" w:space="0" w:color="auto"/>
                <w:right w:val="none" w:sz="0" w:space="0" w:color="auto"/>
              </w:divBdr>
            </w:div>
            <w:div w:id="142083693">
              <w:marLeft w:val="0"/>
              <w:marRight w:val="0"/>
              <w:marTop w:val="0"/>
              <w:marBottom w:val="0"/>
              <w:divBdr>
                <w:top w:val="none" w:sz="0" w:space="0" w:color="auto"/>
                <w:left w:val="none" w:sz="0" w:space="0" w:color="auto"/>
                <w:bottom w:val="none" w:sz="0" w:space="0" w:color="auto"/>
                <w:right w:val="none" w:sz="0" w:space="0" w:color="auto"/>
              </w:divBdr>
            </w:div>
            <w:div w:id="406924340">
              <w:marLeft w:val="0"/>
              <w:marRight w:val="0"/>
              <w:marTop w:val="0"/>
              <w:marBottom w:val="0"/>
              <w:divBdr>
                <w:top w:val="none" w:sz="0" w:space="0" w:color="auto"/>
                <w:left w:val="none" w:sz="0" w:space="0" w:color="auto"/>
                <w:bottom w:val="none" w:sz="0" w:space="0" w:color="auto"/>
                <w:right w:val="none" w:sz="0" w:space="0" w:color="auto"/>
              </w:divBdr>
            </w:div>
            <w:div w:id="1291281065">
              <w:marLeft w:val="0"/>
              <w:marRight w:val="0"/>
              <w:marTop w:val="0"/>
              <w:marBottom w:val="0"/>
              <w:divBdr>
                <w:top w:val="none" w:sz="0" w:space="0" w:color="auto"/>
                <w:left w:val="none" w:sz="0" w:space="0" w:color="auto"/>
                <w:bottom w:val="none" w:sz="0" w:space="0" w:color="auto"/>
                <w:right w:val="none" w:sz="0" w:space="0" w:color="auto"/>
              </w:divBdr>
            </w:div>
            <w:div w:id="5600844">
              <w:marLeft w:val="0"/>
              <w:marRight w:val="0"/>
              <w:marTop w:val="0"/>
              <w:marBottom w:val="0"/>
              <w:divBdr>
                <w:top w:val="none" w:sz="0" w:space="0" w:color="auto"/>
                <w:left w:val="none" w:sz="0" w:space="0" w:color="auto"/>
                <w:bottom w:val="none" w:sz="0" w:space="0" w:color="auto"/>
                <w:right w:val="none" w:sz="0" w:space="0" w:color="auto"/>
              </w:divBdr>
            </w:div>
            <w:div w:id="1724331431">
              <w:marLeft w:val="0"/>
              <w:marRight w:val="0"/>
              <w:marTop w:val="0"/>
              <w:marBottom w:val="0"/>
              <w:divBdr>
                <w:top w:val="none" w:sz="0" w:space="0" w:color="auto"/>
                <w:left w:val="none" w:sz="0" w:space="0" w:color="auto"/>
                <w:bottom w:val="none" w:sz="0" w:space="0" w:color="auto"/>
                <w:right w:val="none" w:sz="0" w:space="0" w:color="auto"/>
              </w:divBdr>
            </w:div>
            <w:div w:id="1394161204">
              <w:marLeft w:val="0"/>
              <w:marRight w:val="0"/>
              <w:marTop w:val="0"/>
              <w:marBottom w:val="0"/>
              <w:divBdr>
                <w:top w:val="none" w:sz="0" w:space="0" w:color="auto"/>
                <w:left w:val="none" w:sz="0" w:space="0" w:color="auto"/>
                <w:bottom w:val="none" w:sz="0" w:space="0" w:color="auto"/>
                <w:right w:val="none" w:sz="0" w:space="0" w:color="auto"/>
              </w:divBdr>
            </w:div>
            <w:div w:id="133957790">
              <w:marLeft w:val="0"/>
              <w:marRight w:val="0"/>
              <w:marTop w:val="0"/>
              <w:marBottom w:val="0"/>
              <w:divBdr>
                <w:top w:val="none" w:sz="0" w:space="0" w:color="auto"/>
                <w:left w:val="none" w:sz="0" w:space="0" w:color="auto"/>
                <w:bottom w:val="none" w:sz="0" w:space="0" w:color="auto"/>
                <w:right w:val="none" w:sz="0" w:space="0" w:color="auto"/>
              </w:divBdr>
            </w:div>
            <w:div w:id="289746421">
              <w:marLeft w:val="0"/>
              <w:marRight w:val="0"/>
              <w:marTop w:val="0"/>
              <w:marBottom w:val="0"/>
              <w:divBdr>
                <w:top w:val="none" w:sz="0" w:space="0" w:color="auto"/>
                <w:left w:val="none" w:sz="0" w:space="0" w:color="auto"/>
                <w:bottom w:val="none" w:sz="0" w:space="0" w:color="auto"/>
                <w:right w:val="none" w:sz="0" w:space="0" w:color="auto"/>
              </w:divBdr>
            </w:div>
            <w:div w:id="699669175">
              <w:marLeft w:val="0"/>
              <w:marRight w:val="0"/>
              <w:marTop w:val="0"/>
              <w:marBottom w:val="0"/>
              <w:divBdr>
                <w:top w:val="none" w:sz="0" w:space="0" w:color="auto"/>
                <w:left w:val="none" w:sz="0" w:space="0" w:color="auto"/>
                <w:bottom w:val="none" w:sz="0" w:space="0" w:color="auto"/>
                <w:right w:val="none" w:sz="0" w:space="0" w:color="auto"/>
              </w:divBdr>
            </w:div>
            <w:div w:id="10687088">
              <w:marLeft w:val="0"/>
              <w:marRight w:val="0"/>
              <w:marTop w:val="0"/>
              <w:marBottom w:val="0"/>
              <w:divBdr>
                <w:top w:val="none" w:sz="0" w:space="0" w:color="auto"/>
                <w:left w:val="none" w:sz="0" w:space="0" w:color="auto"/>
                <w:bottom w:val="none" w:sz="0" w:space="0" w:color="auto"/>
                <w:right w:val="none" w:sz="0" w:space="0" w:color="auto"/>
              </w:divBdr>
            </w:div>
            <w:div w:id="1322853951">
              <w:marLeft w:val="0"/>
              <w:marRight w:val="0"/>
              <w:marTop w:val="0"/>
              <w:marBottom w:val="0"/>
              <w:divBdr>
                <w:top w:val="none" w:sz="0" w:space="0" w:color="auto"/>
                <w:left w:val="none" w:sz="0" w:space="0" w:color="auto"/>
                <w:bottom w:val="none" w:sz="0" w:space="0" w:color="auto"/>
                <w:right w:val="none" w:sz="0" w:space="0" w:color="auto"/>
              </w:divBdr>
            </w:div>
            <w:div w:id="1526820923">
              <w:marLeft w:val="0"/>
              <w:marRight w:val="0"/>
              <w:marTop w:val="0"/>
              <w:marBottom w:val="0"/>
              <w:divBdr>
                <w:top w:val="none" w:sz="0" w:space="0" w:color="auto"/>
                <w:left w:val="none" w:sz="0" w:space="0" w:color="auto"/>
                <w:bottom w:val="none" w:sz="0" w:space="0" w:color="auto"/>
                <w:right w:val="none" w:sz="0" w:space="0" w:color="auto"/>
              </w:divBdr>
            </w:div>
            <w:div w:id="970866198">
              <w:marLeft w:val="0"/>
              <w:marRight w:val="0"/>
              <w:marTop w:val="0"/>
              <w:marBottom w:val="0"/>
              <w:divBdr>
                <w:top w:val="none" w:sz="0" w:space="0" w:color="auto"/>
                <w:left w:val="none" w:sz="0" w:space="0" w:color="auto"/>
                <w:bottom w:val="none" w:sz="0" w:space="0" w:color="auto"/>
                <w:right w:val="none" w:sz="0" w:space="0" w:color="auto"/>
              </w:divBdr>
            </w:div>
            <w:div w:id="2033919629">
              <w:marLeft w:val="0"/>
              <w:marRight w:val="0"/>
              <w:marTop w:val="0"/>
              <w:marBottom w:val="0"/>
              <w:divBdr>
                <w:top w:val="none" w:sz="0" w:space="0" w:color="auto"/>
                <w:left w:val="none" w:sz="0" w:space="0" w:color="auto"/>
                <w:bottom w:val="none" w:sz="0" w:space="0" w:color="auto"/>
                <w:right w:val="none" w:sz="0" w:space="0" w:color="auto"/>
              </w:divBdr>
            </w:div>
            <w:div w:id="40515691">
              <w:marLeft w:val="0"/>
              <w:marRight w:val="0"/>
              <w:marTop w:val="0"/>
              <w:marBottom w:val="0"/>
              <w:divBdr>
                <w:top w:val="none" w:sz="0" w:space="0" w:color="auto"/>
                <w:left w:val="none" w:sz="0" w:space="0" w:color="auto"/>
                <w:bottom w:val="none" w:sz="0" w:space="0" w:color="auto"/>
                <w:right w:val="none" w:sz="0" w:space="0" w:color="auto"/>
              </w:divBdr>
            </w:div>
            <w:div w:id="2096241119">
              <w:marLeft w:val="0"/>
              <w:marRight w:val="0"/>
              <w:marTop w:val="0"/>
              <w:marBottom w:val="0"/>
              <w:divBdr>
                <w:top w:val="none" w:sz="0" w:space="0" w:color="auto"/>
                <w:left w:val="none" w:sz="0" w:space="0" w:color="auto"/>
                <w:bottom w:val="none" w:sz="0" w:space="0" w:color="auto"/>
                <w:right w:val="none" w:sz="0" w:space="0" w:color="auto"/>
              </w:divBdr>
            </w:div>
            <w:div w:id="377824937">
              <w:marLeft w:val="0"/>
              <w:marRight w:val="0"/>
              <w:marTop w:val="0"/>
              <w:marBottom w:val="0"/>
              <w:divBdr>
                <w:top w:val="none" w:sz="0" w:space="0" w:color="auto"/>
                <w:left w:val="none" w:sz="0" w:space="0" w:color="auto"/>
                <w:bottom w:val="none" w:sz="0" w:space="0" w:color="auto"/>
                <w:right w:val="none" w:sz="0" w:space="0" w:color="auto"/>
              </w:divBdr>
            </w:div>
            <w:div w:id="877354766">
              <w:marLeft w:val="0"/>
              <w:marRight w:val="0"/>
              <w:marTop w:val="0"/>
              <w:marBottom w:val="0"/>
              <w:divBdr>
                <w:top w:val="none" w:sz="0" w:space="0" w:color="auto"/>
                <w:left w:val="none" w:sz="0" w:space="0" w:color="auto"/>
                <w:bottom w:val="none" w:sz="0" w:space="0" w:color="auto"/>
                <w:right w:val="none" w:sz="0" w:space="0" w:color="auto"/>
              </w:divBdr>
            </w:div>
            <w:div w:id="1054546013">
              <w:marLeft w:val="0"/>
              <w:marRight w:val="0"/>
              <w:marTop w:val="0"/>
              <w:marBottom w:val="0"/>
              <w:divBdr>
                <w:top w:val="none" w:sz="0" w:space="0" w:color="auto"/>
                <w:left w:val="none" w:sz="0" w:space="0" w:color="auto"/>
                <w:bottom w:val="none" w:sz="0" w:space="0" w:color="auto"/>
                <w:right w:val="none" w:sz="0" w:space="0" w:color="auto"/>
              </w:divBdr>
            </w:div>
            <w:div w:id="1184053680">
              <w:marLeft w:val="0"/>
              <w:marRight w:val="0"/>
              <w:marTop w:val="0"/>
              <w:marBottom w:val="0"/>
              <w:divBdr>
                <w:top w:val="none" w:sz="0" w:space="0" w:color="auto"/>
                <w:left w:val="none" w:sz="0" w:space="0" w:color="auto"/>
                <w:bottom w:val="none" w:sz="0" w:space="0" w:color="auto"/>
                <w:right w:val="none" w:sz="0" w:space="0" w:color="auto"/>
              </w:divBdr>
            </w:div>
            <w:div w:id="470563548">
              <w:marLeft w:val="0"/>
              <w:marRight w:val="0"/>
              <w:marTop w:val="0"/>
              <w:marBottom w:val="0"/>
              <w:divBdr>
                <w:top w:val="none" w:sz="0" w:space="0" w:color="auto"/>
                <w:left w:val="none" w:sz="0" w:space="0" w:color="auto"/>
                <w:bottom w:val="none" w:sz="0" w:space="0" w:color="auto"/>
                <w:right w:val="none" w:sz="0" w:space="0" w:color="auto"/>
              </w:divBdr>
            </w:div>
            <w:div w:id="809520783">
              <w:marLeft w:val="0"/>
              <w:marRight w:val="0"/>
              <w:marTop w:val="0"/>
              <w:marBottom w:val="0"/>
              <w:divBdr>
                <w:top w:val="none" w:sz="0" w:space="0" w:color="auto"/>
                <w:left w:val="none" w:sz="0" w:space="0" w:color="auto"/>
                <w:bottom w:val="none" w:sz="0" w:space="0" w:color="auto"/>
                <w:right w:val="none" w:sz="0" w:space="0" w:color="auto"/>
              </w:divBdr>
            </w:div>
            <w:div w:id="1383482580">
              <w:marLeft w:val="0"/>
              <w:marRight w:val="0"/>
              <w:marTop w:val="0"/>
              <w:marBottom w:val="0"/>
              <w:divBdr>
                <w:top w:val="none" w:sz="0" w:space="0" w:color="auto"/>
                <w:left w:val="none" w:sz="0" w:space="0" w:color="auto"/>
                <w:bottom w:val="none" w:sz="0" w:space="0" w:color="auto"/>
                <w:right w:val="none" w:sz="0" w:space="0" w:color="auto"/>
              </w:divBdr>
            </w:div>
            <w:div w:id="83961026">
              <w:marLeft w:val="0"/>
              <w:marRight w:val="0"/>
              <w:marTop w:val="0"/>
              <w:marBottom w:val="0"/>
              <w:divBdr>
                <w:top w:val="none" w:sz="0" w:space="0" w:color="auto"/>
                <w:left w:val="none" w:sz="0" w:space="0" w:color="auto"/>
                <w:bottom w:val="none" w:sz="0" w:space="0" w:color="auto"/>
                <w:right w:val="none" w:sz="0" w:space="0" w:color="auto"/>
              </w:divBdr>
            </w:div>
            <w:div w:id="922686376">
              <w:marLeft w:val="0"/>
              <w:marRight w:val="0"/>
              <w:marTop w:val="0"/>
              <w:marBottom w:val="0"/>
              <w:divBdr>
                <w:top w:val="none" w:sz="0" w:space="0" w:color="auto"/>
                <w:left w:val="none" w:sz="0" w:space="0" w:color="auto"/>
                <w:bottom w:val="none" w:sz="0" w:space="0" w:color="auto"/>
                <w:right w:val="none" w:sz="0" w:space="0" w:color="auto"/>
              </w:divBdr>
            </w:div>
            <w:div w:id="486165202">
              <w:marLeft w:val="0"/>
              <w:marRight w:val="0"/>
              <w:marTop w:val="0"/>
              <w:marBottom w:val="0"/>
              <w:divBdr>
                <w:top w:val="none" w:sz="0" w:space="0" w:color="auto"/>
                <w:left w:val="none" w:sz="0" w:space="0" w:color="auto"/>
                <w:bottom w:val="none" w:sz="0" w:space="0" w:color="auto"/>
                <w:right w:val="none" w:sz="0" w:space="0" w:color="auto"/>
              </w:divBdr>
            </w:div>
            <w:div w:id="1980497961">
              <w:marLeft w:val="0"/>
              <w:marRight w:val="0"/>
              <w:marTop w:val="0"/>
              <w:marBottom w:val="0"/>
              <w:divBdr>
                <w:top w:val="none" w:sz="0" w:space="0" w:color="auto"/>
                <w:left w:val="none" w:sz="0" w:space="0" w:color="auto"/>
                <w:bottom w:val="none" w:sz="0" w:space="0" w:color="auto"/>
                <w:right w:val="none" w:sz="0" w:space="0" w:color="auto"/>
              </w:divBdr>
            </w:div>
            <w:div w:id="631642737">
              <w:marLeft w:val="0"/>
              <w:marRight w:val="0"/>
              <w:marTop w:val="0"/>
              <w:marBottom w:val="0"/>
              <w:divBdr>
                <w:top w:val="none" w:sz="0" w:space="0" w:color="auto"/>
                <w:left w:val="none" w:sz="0" w:space="0" w:color="auto"/>
                <w:bottom w:val="none" w:sz="0" w:space="0" w:color="auto"/>
                <w:right w:val="none" w:sz="0" w:space="0" w:color="auto"/>
              </w:divBdr>
            </w:div>
            <w:div w:id="1721591910">
              <w:marLeft w:val="0"/>
              <w:marRight w:val="0"/>
              <w:marTop w:val="0"/>
              <w:marBottom w:val="0"/>
              <w:divBdr>
                <w:top w:val="none" w:sz="0" w:space="0" w:color="auto"/>
                <w:left w:val="none" w:sz="0" w:space="0" w:color="auto"/>
                <w:bottom w:val="none" w:sz="0" w:space="0" w:color="auto"/>
                <w:right w:val="none" w:sz="0" w:space="0" w:color="auto"/>
              </w:divBdr>
            </w:div>
            <w:div w:id="758983410">
              <w:marLeft w:val="0"/>
              <w:marRight w:val="0"/>
              <w:marTop w:val="0"/>
              <w:marBottom w:val="0"/>
              <w:divBdr>
                <w:top w:val="none" w:sz="0" w:space="0" w:color="auto"/>
                <w:left w:val="none" w:sz="0" w:space="0" w:color="auto"/>
                <w:bottom w:val="none" w:sz="0" w:space="0" w:color="auto"/>
                <w:right w:val="none" w:sz="0" w:space="0" w:color="auto"/>
              </w:divBdr>
            </w:div>
            <w:div w:id="701904593">
              <w:marLeft w:val="0"/>
              <w:marRight w:val="0"/>
              <w:marTop w:val="0"/>
              <w:marBottom w:val="0"/>
              <w:divBdr>
                <w:top w:val="none" w:sz="0" w:space="0" w:color="auto"/>
                <w:left w:val="none" w:sz="0" w:space="0" w:color="auto"/>
                <w:bottom w:val="none" w:sz="0" w:space="0" w:color="auto"/>
                <w:right w:val="none" w:sz="0" w:space="0" w:color="auto"/>
              </w:divBdr>
            </w:div>
            <w:div w:id="159515734">
              <w:marLeft w:val="0"/>
              <w:marRight w:val="0"/>
              <w:marTop w:val="0"/>
              <w:marBottom w:val="0"/>
              <w:divBdr>
                <w:top w:val="none" w:sz="0" w:space="0" w:color="auto"/>
                <w:left w:val="none" w:sz="0" w:space="0" w:color="auto"/>
                <w:bottom w:val="none" w:sz="0" w:space="0" w:color="auto"/>
                <w:right w:val="none" w:sz="0" w:space="0" w:color="auto"/>
              </w:divBdr>
            </w:div>
            <w:div w:id="1428307737">
              <w:marLeft w:val="0"/>
              <w:marRight w:val="0"/>
              <w:marTop w:val="0"/>
              <w:marBottom w:val="0"/>
              <w:divBdr>
                <w:top w:val="none" w:sz="0" w:space="0" w:color="auto"/>
                <w:left w:val="none" w:sz="0" w:space="0" w:color="auto"/>
                <w:bottom w:val="none" w:sz="0" w:space="0" w:color="auto"/>
                <w:right w:val="none" w:sz="0" w:space="0" w:color="auto"/>
              </w:divBdr>
            </w:div>
            <w:div w:id="701907166">
              <w:marLeft w:val="0"/>
              <w:marRight w:val="0"/>
              <w:marTop w:val="0"/>
              <w:marBottom w:val="0"/>
              <w:divBdr>
                <w:top w:val="none" w:sz="0" w:space="0" w:color="auto"/>
                <w:left w:val="none" w:sz="0" w:space="0" w:color="auto"/>
                <w:bottom w:val="none" w:sz="0" w:space="0" w:color="auto"/>
                <w:right w:val="none" w:sz="0" w:space="0" w:color="auto"/>
              </w:divBdr>
            </w:div>
            <w:div w:id="475101851">
              <w:marLeft w:val="0"/>
              <w:marRight w:val="0"/>
              <w:marTop w:val="0"/>
              <w:marBottom w:val="0"/>
              <w:divBdr>
                <w:top w:val="none" w:sz="0" w:space="0" w:color="auto"/>
                <w:left w:val="none" w:sz="0" w:space="0" w:color="auto"/>
                <w:bottom w:val="none" w:sz="0" w:space="0" w:color="auto"/>
                <w:right w:val="none" w:sz="0" w:space="0" w:color="auto"/>
              </w:divBdr>
            </w:div>
            <w:div w:id="885023129">
              <w:marLeft w:val="0"/>
              <w:marRight w:val="0"/>
              <w:marTop w:val="0"/>
              <w:marBottom w:val="0"/>
              <w:divBdr>
                <w:top w:val="none" w:sz="0" w:space="0" w:color="auto"/>
                <w:left w:val="none" w:sz="0" w:space="0" w:color="auto"/>
                <w:bottom w:val="none" w:sz="0" w:space="0" w:color="auto"/>
                <w:right w:val="none" w:sz="0" w:space="0" w:color="auto"/>
              </w:divBdr>
            </w:div>
            <w:div w:id="1236166836">
              <w:marLeft w:val="0"/>
              <w:marRight w:val="0"/>
              <w:marTop w:val="0"/>
              <w:marBottom w:val="0"/>
              <w:divBdr>
                <w:top w:val="none" w:sz="0" w:space="0" w:color="auto"/>
                <w:left w:val="none" w:sz="0" w:space="0" w:color="auto"/>
                <w:bottom w:val="none" w:sz="0" w:space="0" w:color="auto"/>
                <w:right w:val="none" w:sz="0" w:space="0" w:color="auto"/>
              </w:divBdr>
            </w:div>
            <w:div w:id="2002812498">
              <w:marLeft w:val="0"/>
              <w:marRight w:val="0"/>
              <w:marTop w:val="0"/>
              <w:marBottom w:val="0"/>
              <w:divBdr>
                <w:top w:val="none" w:sz="0" w:space="0" w:color="auto"/>
                <w:left w:val="none" w:sz="0" w:space="0" w:color="auto"/>
                <w:bottom w:val="none" w:sz="0" w:space="0" w:color="auto"/>
                <w:right w:val="none" w:sz="0" w:space="0" w:color="auto"/>
              </w:divBdr>
            </w:div>
            <w:div w:id="801114690">
              <w:marLeft w:val="0"/>
              <w:marRight w:val="0"/>
              <w:marTop w:val="0"/>
              <w:marBottom w:val="0"/>
              <w:divBdr>
                <w:top w:val="none" w:sz="0" w:space="0" w:color="auto"/>
                <w:left w:val="none" w:sz="0" w:space="0" w:color="auto"/>
                <w:bottom w:val="none" w:sz="0" w:space="0" w:color="auto"/>
                <w:right w:val="none" w:sz="0" w:space="0" w:color="auto"/>
              </w:divBdr>
            </w:div>
            <w:div w:id="571307018">
              <w:marLeft w:val="0"/>
              <w:marRight w:val="0"/>
              <w:marTop w:val="0"/>
              <w:marBottom w:val="0"/>
              <w:divBdr>
                <w:top w:val="none" w:sz="0" w:space="0" w:color="auto"/>
                <w:left w:val="none" w:sz="0" w:space="0" w:color="auto"/>
                <w:bottom w:val="none" w:sz="0" w:space="0" w:color="auto"/>
                <w:right w:val="none" w:sz="0" w:space="0" w:color="auto"/>
              </w:divBdr>
            </w:div>
            <w:div w:id="1035696921">
              <w:marLeft w:val="0"/>
              <w:marRight w:val="0"/>
              <w:marTop w:val="0"/>
              <w:marBottom w:val="0"/>
              <w:divBdr>
                <w:top w:val="none" w:sz="0" w:space="0" w:color="auto"/>
                <w:left w:val="none" w:sz="0" w:space="0" w:color="auto"/>
                <w:bottom w:val="none" w:sz="0" w:space="0" w:color="auto"/>
                <w:right w:val="none" w:sz="0" w:space="0" w:color="auto"/>
              </w:divBdr>
            </w:div>
            <w:div w:id="424156811">
              <w:marLeft w:val="0"/>
              <w:marRight w:val="0"/>
              <w:marTop w:val="0"/>
              <w:marBottom w:val="0"/>
              <w:divBdr>
                <w:top w:val="none" w:sz="0" w:space="0" w:color="auto"/>
                <w:left w:val="none" w:sz="0" w:space="0" w:color="auto"/>
                <w:bottom w:val="none" w:sz="0" w:space="0" w:color="auto"/>
                <w:right w:val="none" w:sz="0" w:space="0" w:color="auto"/>
              </w:divBdr>
            </w:div>
            <w:div w:id="1009870577">
              <w:marLeft w:val="0"/>
              <w:marRight w:val="0"/>
              <w:marTop w:val="0"/>
              <w:marBottom w:val="0"/>
              <w:divBdr>
                <w:top w:val="none" w:sz="0" w:space="0" w:color="auto"/>
                <w:left w:val="none" w:sz="0" w:space="0" w:color="auto"/>
                <w:bottom w:val="none" w:sz="0" w:space="0" w:color="auto"/>
                <w:right w:val="none" w:sz="0" w:space="0" w:color="auto"/>
              </w:divBdr>
            </w:div>
            <w:div w:id="1422412522">
              <w:marLeft w:val="0"/>
              <w:marRight w:val="0"/>
              <w:marTop w:val="0"/>
              <w:marBottom w:val="0"/>
              <w:divBdr>
                <w:top w:val="none" w:sz="0" w:space="0" w:color="auto"/>
                <w:left w:val="none" w:sz="0" w:space="0" w:color="auto"/>
                <w:bottom w:val="none" w:sz="0" w:space="0" w:color="auto"/>
                <w:right w:val="none" w:sz="0" w:space="0" w:color="auto"/>
              </w:divBdr>
            </w:div>
            <w:div w:id="120659565">
              <w:marLeft w:val="0"/>
              <w:marRight w:val="0"/>
              <w:marTop w:val="0"/>
              <w:marBottom w:val="0"/>
              <w:divBdr>
                <w:top w:val="none" w:sz="0" w:space="0" w:color="auto"/>
                <w:left w:val="none" w:sz="0" w:space="0" w:color="auto"/>
                <w:bottom w:val="none" w:sz="0" w:space="0" w:color="auto"/>
                <w:right w:val="none" w:sz="0" w:space="0" w:color="auto"/>
              </w:divBdr>
            </w:div>
            <w:div w:id="1500076245">
              <w:marLeft w:val="0"/>
              <w:marRight w:val="0"/>
              <w:marTop w:val="0"/>
              <w:marBottom w:val="0"/>
              <w:divBdr>
                <w:top w:val="none" w:sz="0" w:space="0" w:color="auto"/>
                <w:left w:val="none" w:sz="0" w:space="0" w:color="auto"/>
                <w:bottom w:val="none" w:sz="0" w:space="0" w:color="auto"/>
                <w:right w:val="none" w:sz="0" w:space="0" w:color="auto"/>
              </w:divBdr>
            </w:div>
            <w:div w:id="1928615465">
              <w:marLeft w:val="0"/>
              <w:marRight w:val="0"/>
              <w:marTop w:val="0"/>
              <w:marBottom w:val="0"/>
              <w:divBdr>
                <w:top w:val="none" w:sz="0" w:space="0" w:color="auto"/>
                <w:left w:val="none" w:sz="0" w:space="0" w:color="auto"/>
                <w:bottom w:val="none" w:sz="0" w:space="0" w:color="auto"/>
                <w:right w:val="none" w:sz="0" w:space="0" w:color="auto"/>
              </w:divBdr>
            </w:div>
            <w:div w:id="1991711172">
              <w:marLeft w:val="0"/>
              <w:marRight w:val="0"/>
              <w:marTop w:val="0"/>
              <w:marBottom w:val="0"/>
              <w:divBdr>
                <w:top w:val="none" w:sz="0" w:space="0" w:color="auto"/>
                <w:left w:val="none" w:sz="0" w:space="0" w:color="auto"/>
                <w:bottom w:val="none" w:sz="0" w:space="0" w:color="auto"/>
                <w:right w:val="none" w:sz="0" w:space="0" w:color="auto"/>
              </w:divBdr>
            </w:div>
            <w:div w:id="146628641">
              <w:marLeft w:val="0"/>
              <w:marRight w:val="0"/>
              <w:marTop w:val="0"/>
              <w:marBottom w:val="0"/>
              <w:divBdr>
                <w:top w:val="none" w:sz="0" w:space="0" w:color="auto"/>
                <w:left w:val="none" w:sz="0" w:space="0" w:color="auto"/>
                <w:bottom w:val="none" w:sz="0" w:space="0" w:color="auto"/>
                <w:right w:val="none" w:sz="0" w:space="0" w:color="auto"/>
              </w:divBdr>
            </w:div>
            <w:div w:id="70780224">
              <w:marLeft w:val="0"/>
              <w:marRight w:val="0"/>
              <w:marTop w:val="0"/>
              <w:marBottom w:val="0"/>
              <w:divBdr>
                <w:top w:val="none" w:sz="0" w:space="0" w:color="auto"/>
                <w:left w:val="none" w:sz="0" w:space="0" w:color="auto"/>
                <w:bottom w:val="none" w:sz="0" w:space="0" w:color="auto"/>
                <w:right w:val="none" w:sz="0" w:space="0" w:color="auto"/>
              </w:divBdr>
            </w:div>
            <w:div w:id="57486434">
              <w:marLeft w:val="0"/>
              <w:marRight w:val="0"/>
              <w:marTop w:val="0"/>
              <w:marBottom w:val="0"/>
              <w:divBdr>
                <w:top w:val="none" w:sz="0" w:space="0" w:color="auto"/>
                <w:left w:val="none" w:sz="0" w:space="0" w:color="auto"/>
                <w:bottom w:val="none" w:sz="0" w:space="0" w:color="auto"/>
                <w:right w:val="none" w:sz="0" w:space="0" w:color="auto"/>
              </w:divBdr>
            </w:div>
            <w:div w:id="1010454431">
              <w:marLeft w:val="0"/>
              <w:marRight w:val="0"/>
              <w:marTop w:val="0"/>
              <w:marBottom w:val="0"/>
              <w:divBdr>
                <w:top w:val="none" w:sz="0" w:space="0" w:color="auto"/>
                <w:left w:val="none" w:sz="0" w:space="0" w:color="auto"/>
                <w:bottom w:val="none" w:sz="0" w:space="0" w:color="auto"/>
                <w:right w:val="none" w:sz="0" w:space="0" w:color="auto"/>
              </w:divBdr>
            </w:div>
            <w:div w:id="919487016">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875195691">
              <w:marLeft w:val="0"/>
              <w:marRight w:val="0"/>
              <w:marTop w:val="0"/>
              <w:marBottom w:val="0"/>
              <w:divBdr>
                <w:top w:val="none" w:sz="0" w:space="0" w:color="auto"/>
                <w:left w:val="none" w:sz="0" w:space="0" w:color="auto"/>
                <w:bottom w:val="none" w:sz="0" w:space="0" w:color="auto"/>
                <w:right w:val="none" w:sz="0" w:space="0" w:color="auto"/>
              </w:divBdr>
            </w:div>
            <w:div w:id="977144810">
              <w:marLeft w:val="0"/>
              <w:marRight w:val="0"/>
              <w:marTop w:val="0"/>
              <w:marBottom w:val="0"/>
              <w:divBdr>
                <w:top w:val="none" w:sz="0" w:space="0" w:color="auto"/>
                <w:left w:val="none" w:sz="0" w:space="0" w:color="auto"/>
                <w:bottom w:val="none" w:sz="0" w:space="0" w:color="auto"/>
                <w:right w:val="none" w:sz="0" w:space="0" w:color="auto"/>
              </w:divBdr>
            </w:div>
            <w:div w:id="308441112">
              <w:marLeft w:val="0"/>
              <w:marRight w:val="0"/>
              <w:marTop w:val="0"/>
              <w:marBottom w:val="0"/>
              <w:divBdr>
                <w:top w:val="none" w:sz="0" w:space="0" w:color="auto"/>
                <w:left w:val="none" w:sz="0" w:space="0" w:color="auto"/>
                <w:bottom w:val="none" w:sz="0" w:space="0" w:color="auto"/>
                <w:right w:val="none" w:sz="0" w:space="0" w:color="auto"/>
              </w:divBdr>
            </w:div>
            <w:div w:id="1909077241">
              <w:marLeft w:val="0"/>
              <w:marRight w:val="0"/>
              <w:marTop w:val="0"/>
              <w:marBottom w:val="0"/>
              <w:divBdr>
                <w:top w:val="none" w:sz="0" w:space="0" w:color="auto"/>
                <w:left w:val="none" w:sz="0" w:space="0" w:color="auto"/>
                <w:bottom w:val="none" w:sz="0" w:space="0" w:color="auto"/>
                <w:right w:val="none" w:sz="0" w:space="0" w:color="auto"/>
              </w:divBdr>
            </w:div>
            <w:div w:id="962349237">
              <w:marLeft w:val="0"/>
              <w:marRight w:val="0"/>
              <w:marTop w:val="0"/>
              <w:marBottom w:val="0"/>
              <w:divBdr>
                <w:top w:val="none" w:sz="0" w:space="0" w:color="auto"/>
                <w:left w:val="none" w:sz="0" w:space="0" w:color="auto"/>
                <w:bottom w:val="none" w:sz="0" w:space="0" w:color="auto"/>
                <w:right w:val="none" w:sz="0" w:space="0" w:color="auto"/>
              </w:divBdr>
            </w:div>
            <w:div w:id="1581141268">
              <w:marLeft w:val="0"/>
              <w:marRight w:val="0"/>
              <w:marTop w:val="0"/>
              <w:marBottom w:val="0"/>
              <w:divBdr>
                <w:top w:val="none" w:sz="0" w:space="0" w:color="auto"/>
                <w:left w:val="none" w:sz="0" w:space="0" w:color="auto"/>
                <w:bottom w:val="none" w:sz="0" w:space="0" w:color="auto"/>
                <w:right w:val="none" w:sz="0" w:space="0" w:color="auto"/>
              </w:divBdr>
            </w:div>
            <w:div w:id="567501223">
              <w:marLeft w:val="0"/>
              <w:marRight w:val="0"/>
              <w:marTop w:val="0"/>
              <w:marBottom w:val="0"/>
              <w:divBdr>
                <w:top w:val="none" w:sz="0" w:space="0" w:color="auto"/>
                <w:left w:val="none" w:sz="0" w:space="0" w:color="auto"/>
                <w:bottom w:val="none" w:sz="0" w:space="0" w:color="auto"/>
                <w:right w:val="none" w:sz="0" w:space="0" w:color="auto"/>
              </w:divBdr>
            </w:div>
            <w:div w:id="1482228855">
              <w:marLeft w:val="0"/>
              <w:marRight w:val="0"/>
              <w:marTop w:val="0"/>
              <w:marBottom w:val="0"/>
              <w:divBdr>
                <w:top w:val="none" w:sz="0" w:space="0" w:color="auto"/>
                <w:left w:val="none" w:sz="0" w:space="0" w:color="auto"/>
                <w:bottom w:val="none" w:sz="0" w:space="0" w:color="auto"/>
                <w:right w:val="none" w:sz="0" w:space="0" w:color="auto"/>
              </w:divBdr>
            </w:div>
            <w:div w:id="1516848848">
              <w:marLeft w:val="0"/>
              <w:marRight w:val="0"/>
              <w:marTop w:val="0"/>
              <w:marBottom w:val="0"/>
              <w:divBdr>
                <w:top w:val="none" w:sz="0" w:space="0" w:color="auto"/>
                <w:left w:val="none" w:sz="0" w:space="0" w:color="auto"/>
                <w:bottom w:val="none" w:sz="0" w:space="0" w:color="auto"/>
                <w:right w:val="none" w:sz="0" w:space="0" w:color="auto"/>
              </w:divBdr>
            </w:div>
            <w:div w:id="1159922556">
              <w:marLeft w:val="0"/>
              <w:marRight w:val="0"/>
              <w:marTop w:val="0"/>
              <w:marBottom w:val="0"/>
              <w:divBdr>
                <w:top w:val="none" w:sz="0" w:space="0" w:color="auto"/>
                <w:left w:val="none" w:sz="0" w:space="0" w:color="auto"/>
                <w:bottom w:val="none" w:sz="0" w:space="0" w:color="auto"/>
                <w:right w:val="none" w:sz="0" w:space="0" w:color="auto"/>
              </w:divBdr>
            </w:div>
            <w:div w:id="736248545">
              <w:marLeft w:val="0"/>
              <w:marRight w:val="0"/>
              <w:marTop w:val="0"/>
              <w:marBottom w:val="0"/>
              <w:divBdr>
                <w:top w:val="none" w:sz="0" w:space="0" w:color="auto"/>
                <w:left w:val="none" w:sz="0" w:space="0" w:color="auto"/>
                <w:bottom w:val="none" w:sz="0" w:space="0" w:color="auto"/>
                <w:right w:val="none" w:sz="0" w:space="0" w:color="auto"/>
              </w:divBdr>
            </w:div>
            <w:div w:id="1416902925">
              <w:marLeft w:val="0"/>
              <w:marRight w:val="0"/>
              <w:marTop w:val="0"/>
              <w:marBottom w:val="0"/>
              <w:divBdr>
                <w:top w:val="none" w:sz="0" w:space="0" w:color="auto"/>
                <w:left w:val="none" w:sz="0" w:space="0" w:color="auto"/>
                <w:bottom w:val="none" w:sz="0" w:space="0" w:color="auto"/>
                <w:right w:val="none" w:sz="0" w:space="0" w:color="auto"/>
              </w:divBdr>
            </w:div>
            <w:div w:id="1086072786">
              <w:marLeft w:val="0"/>
              <w:marRight w:val="0"/>
              <w:marTop w:val="0"/>
              <w:marBottom w:val="0"/>
              <w:divBdr>
                <w:top w:val="none" w:sz="0" w:space="0" w:color="auto"/>
                <w:left w:val="none" w:sz="0" w:space="0" w:color="auto"/>
                <w:bottom w:val="none" w:sz="0" w:space="0" w:color="auto"/>
                <w:right w:val="none" w:sz="0" w:space="0" w:color="auto"/>
              </w:divBdr>
            </w:div>
            <w:div w:id="1124035455">
              <w:marLeft w:val="0"/>
              <w:marRight w:val="0"/>
              <w:marTop w:val="0"/>
              <w:marBottom w:val="0"/>
              <w:divBdr>
                <w:top w:val="none" w:sz="0" w:space="0" w:color="auto"/>
                <w:left w:val="none" w:sz="0" w:space="0" w:color="auto"/>
                <w:bottom w:val="none" w:sz="0" w:space="0" w:color="auto"/>
                <w:right w:val="none" w:sz="0" w:space="0" w:color="auto"/>
              </w:divBdr>
            </w:div>
            <w:div w:id="387648537">
              <w:marLeft w:val="0"/>
              <w:marRight w:val="0"/>
              <w:marTop w:val="0"/>
              <w:marBottom w:val="0"/>
              <w:divBdr>
                <w:top w:val="none" w:sz="0" w:space="0" w:color="auto"/>
                <w:left w:val="none" w:sz="0" w:space="0" w:color="auto"/>
                <w:bottom w:val="none" w:sz="0" w:space="0" w:color="auto"/>
                <w:right w:val="none" w:sz="0" w:space="0" w:color="auto"/>
              </w:divBdr>
            </w:div>
            <w:div w:id="874464684">
              <w:marLeft w:val="0"/>
              <w:marRight w:val="0"/>
              <w:marTop w:val="0"/>
              <w:marBottom w:val="0"/>
              <w:divBdr>
                <w:top w:val="none" w:sz="0" w:space="0" w:color="auto"/>
                <w:left w:val="none" w:sz="0" w:space="0" w:color="auto"/>
                <w:bottom w:val="none" w:sz="0" w:space="0" w:color="auto"/>
                <w:right w:val="none" w:sz="0" w:space="0" w:color="auto"/>
              </w:divBdr>
            </w:div>
            <w:div w:id="1679961645">
              <w:marLeft w:val="0"/>
              <w:marRight w:val="0"/>
              <w:marTop w:val="0"/>
              <w:marBottom w:val="0"/>
              <w:divBdr>
                <w:top w:val="none" w:sz="0" w:space="0" w:color="auto"/>
                <w:left w:val="none" w:sz="0" w:space="0" w:color="auto"/>
                <w:bottom w:val="none" w:sz="0" w:space="0" w:color="auto"/>
                <w:right w:val="none" w:sz="0" w:space="0" w:color="auto"/>
              </w:divBdr>
            </w:div>
            <w:div w:id="250704198">
              <w:marLeft w:val="0"/>
              <w:marRight w:val="0"/>
              <w:marTop w:val="0"/>
              <w:marBottom w:val="0"/>
              <w:divBdr>
                <w:top w:val="none" w:sz="0" w:space="0" w:color="auto"/>
                <w:left w:val="none" w:sz="0" w:space="0" w:color="auto"/>
                <w:bottom w:val="none" w:sz="0" w:space="0" w:color="auto"/>
                <w:right w:val="none" w:sz="0" w:space="0" w:color="auto"/>
              </w:divBdr>
            </w:div>
            <w:div w:id="705640502">
              <w:marLeft w:val="0"/>
              <w:marRight w:val="0"/>
              <w:marTop w:val="0"/>
              <w:marBottom w:val="0"/>
              <w:divBdr>
                <w:top w:val="none" w:sz="0" w:space="0" w:color="auto"/>
                <w:left w:val="none" w:sz="0" w:space="0" w:color="auto"/>
                <w:bottom w:val="none" w:sz="0" w:space="0" w:color="auto"/>
                <w:right w:val="none" w:sz="0" w:space="0" w:color="auto"/>
              </w:divBdr>
            </w:div>
            <w:div w:id="420030031">
              <w:marLeft w:val="0"/>
              <w:marRight w:val="0"/>
              <w:marTop w:val="0"/>
              <w:marBottom w:val="0"/>
              <w:divBdr>
                <w:top w:val="none" w:sz="0" w:space="0" w:color="auto"/>
                <w:left w:val="none" w:sz="0" w:space="0" w:color="auto"/>
                <w:bottom w:val="none" w:sz="0" w:space="0" w:color="auto"/>
                <w:right w:val="none" w:sz="0" w:space="0" w:color="auto"/>
              </w:divBdr>
            </w:div>
            <w:div w:id="891161121">
              <w:marLeft w:val="0"/>
              <w:marRight w:val="0"/>
              <w:marTop w:val="0"/>
              <w:marBottom w:val="0"/>
              <w:divBdr>
                <w:top w:val="none" w:sz="0" w:space="0" w:color="auto"/>
                <w:left w:val="none" w:sz="0" w:space="0" w:color="auto"/>
                <w:bottom w:val="none" w:sz="0" w:space="0" w:color="auto"/>
                <w:right w:val="none" w:sz="0" w:space="0" w:color="auto"/>
              </w:divBdr>
            </w:div>
            <w:div w:id="804927494">
              <w:marLeft w:val="0"/>
              <w:marRight w:val="0"/>
              <w:marTop w:val="0"/>
              <w:marBottom w:val="0"/>
              <w:divBdr>
                <w:top w:val="none" w:sz="0" w:space="0" w:color="auto"/>
                <w:left w:val="none" w:sz="0" w:space="0" w:color="auto"/>
                <w:bottom w:val="none" w:sz="0" w:space="0" w:color="auto"/>
                <w:right w:val="none" w:sz="0" w:space="0" w:color="auto"/>
              </w:divBdr>
            </w:div>
            <w:div w:id="1263608140">
              <w:marLeft w:val="0"/>
              <w:marRight w:val="0"/>
              <w:marTop w:val="0"/>
              <w:marBottom w:val="0"/>
              <w:divBdr>
                <w:top w:val="none" w:sz="0" w:space="0" w:color="auto"/>
                <w:left w:val="none" w:sz="0" w:space="0" w:color="auto"/>
                <w:bottom w:val="none" w:sz="0" w:space="0" w:color="auto"/>
                <w:right w:val="none" w:sz="0" w:space="0" w:color="auto"/>
              </w:divBdr>
            </w:div>
            <w:div w:id="1991980773">
              <w:marLeft w:val="0"/>
              <w:marRight w:val="0"/>
              <w:marTop w:val="0"/>
              <w:marBottom w:val="0"/>
              <w:divBdr>
                <w:top w:val="none" w:sz="0" w:space="0" w:color="auto"/>
                <w:left w:val="none" w:sz="0" w:space="0" w:color="auto"/>
                <w:bottom w:val="none" w:sz="0" w:space="0" w:color="auto"/>
                <w:right w:val="none" w:sz="0" w:space="0" w:color="auto"/>
              </w:divBdr>
            </w:div>
            <w:div w:id="125853864">
              <w:marLeft w:val="0"/>
              <w:marRight w:val="0"/>
              <w:marTop w:val="0"/>
              <w:marBottom w:val="0"/>
              <w:divBdr>
                <w:top w:val="none" w:sz="0" w:space="0" w:color="auto"/>
                <w:left w:val="none" w:sz="0" w:space="0" w:color="auto"/>
                <w:bottom w:val="none" w:sz="0" w:space="0" w:color="auto"/>
                <w:right w:val="none" w:sz="0" w:space="0" w:color="auto"/>
              </w:divBdr>
            </w:div>
            <w:div w:id="651177705">
              <w:marLeft w:val="0"/>
              <w:marRight w:val="0"/>
              <w:marTop w:val="0"/>
              <w:marBottom w:val="0"/>
              <w:divBdr>
                <w:top w:val="none" w:sz="0" w:space="0" w:color="auto"/>
                <w:left w:val="none" w:sz="0" w:space="0" w:color="auto"/>
                <w:bottom w:val="none" w:sz="0" w:space="0" w:color="auto"/>
                <w:right w:val="none" w:sz="0" w:space="0" w:color="auto"/>
              </w:divBdr>
            </w:div>
            <w:div w:id="601379698">
              <w:marLeft w:val="0"/>
              <w:marRight w:val="0"/>
              <w:marTop w:val="0"/>
              <w:marBottom w:val="0"/>
              <w:divBdr>
                <w:top w:val="none" w:sz="0" w:space="0" w:color="auto"/>
                <w:left w:val="none" w:sz="0" w:space="0" w:color="auto"/>
                <w:bottom w:val="none" w:sz="0" w:space="0" w:color="auto"/>
                <w:right w:val="none" w:sz="0" w:space="0" w:color="auto"/>
              </w:divBdr>
            </w:div>
            <w:div w:id="1286503937">
              <w:marLeft w:val="0"/>
              <w:marRight w:val="0"/>
              <w:marTop w:val="0"/>
              <w:marBottom w:val="0"/>
              <w:divBdr>
                <w:top w:val="none" w:sz="0" w:space="0" w:color="auto"/>
                <w:left w:val="none" w:sz="0" w:space="0" w:color="auto"/>
                <w:bottom w:val="none" w:sz="0" w:space="0" w:color="auto"/>
                <w:right w:val="none" w:sz="0" w:space="0" w:color="auto"/>
              </w:divBdr>
            </w:div>
            <w:div w:id="290405339">
              <w:marLeft w:val="0"/>
              <w:marRight w:val="0"/>
              <w:marTop w:val="0"/>
              <w:marBottom w:val="0"/>
              <w:divBdr>
                <w:top w:val="none" w:sz="0" w:space="0" w:color="auto"/>
                <w:left w:val="none" w:sz="0" w:space="0" w:color="auto"/>
                <w:bottom w:val="none" w:sz="0" w:space="0" w:color="auto"/>
                <w:right w:val="none" w:sz="0" w:space="0" w:color="auto"/>
              </w:divBdr>
            </w:div>
            <w:div w:id="1284380553">
              <w:marLeft w:val="0"/>
              <w:marRight w:val="0"/>
              <w:marTop w:val="0"/>
              <w:marBottom w:val="0"/>
              <w:divBdr>
                <w:top w:val="none" w:sz="0" w:space="0" w:color="auto"/>
                <w:left w:val="none" w:sz="0" w:space="0" w:color="auto"/>
                <w:bottom w:val="none" w:sz="0" w:space="0" w:color="auto"/>
                <w:right w:val="none" w:sz="0" w:space="0" w:color="auto"/>
              </w:divBdr>
            </w:div>
            <w:div w:id="2016616286">
              <w:marLeft w:val="0"/>
              <w:marRight w:val="0"/>
              <w:marTop w:val="0"/>
              <w:marBottom w:val="0"/>
              <w:divBdr>
                <w:top w:val="none" w:sz="0" w:space="0" w:color="auto"/>
                <w:left w:val="none" w:sz="0" w:space="0" w:color="auto"/>
                <w:bottom w:val="none" w:sz="0" w:space="0" w:color="auto"/>
                <w:right w:val="none" w:sz="0" w:space="0" w:color="auto"/>
              </w:divBdr>
            </w:div>
            <w:div w:id="2087990604">
              <w:marLeft w:val="0"/>
              <w:marRight w:val="0"/>
              <w:marTop w:val="0"/>
              <w:marBottom w:val="0"/>
              <w:divBdr>
                <w:top w:val="none" w:sz="0" w:space="0" w:color="auto"/>
                <w:left w:val="none" w:sz="0" w:space="0" w:color="auto"/>
                <w:bottom w:val="none" w:sz="0" w:space="0" w:color="auto"/>
                <w:right w:val="none" w:sz="0" w:space="0" w:color="auto"/>
              </w:divBdr>
            </w:div>
            <w:div w:id="1293484037">
              <w:marLeft w:val="0"/>
              <w:marRight w:val="0"/>
              <w:marTop w:val="0"/>
              <w:marBottom w:val="0"/>
              <w:divBdr>
                <w:top w:val="none" w:sz="0" w:space="0" w:color="auto"/>
                <w:left w:val="none" w:sz="0" w:space="0" w:color="auto"/>
                <w:bottom w:val="none" w:sz="0" w:space="0" w:color="auto"/>
                <w:right w:val="none" w:sz="0" w:space="0" w:color="auto"/>
              </w:divBdr>
            </w:div>
            <w:div w:id="1311786205">
              <w:marLeft w:val="0"/>
              <w:marRight w:val="0"/>
              <w:marTop w:val="0"/>
              <w:marBottom w:val="0"/>
              <w:divBdr>
                <w:top w:val="none" w:sz="0" w:space="0" w:color="auto"/>
                <w:left w:val="none" w:sz="0" w:space="0" w:color="auto"/>
                <w:bottom w:val="none" w:sz="0" w:space="0" w:color="auto"/>
                <w:right w:val="none" w:sz="0" w:space="0" w:color="auto"/>
              </w:divBdr>
            </w:div>
            <w:div w:id="1768110816">
              <w:marLeft w:val="0"/>
              <w:marRight w:val="0"/>
              <w:marTop w:val="0"/>
              <w:marBottom w:val="0"/>
              <w:divBdr>
                <w:top w:val="none" w:sz="0" w:space="0" w:color="auto"/>
                <w:left w:val="none" w:sz="0" w:space="0" w:color="auto"/>
                <w:bottom w:val="none" w:sz="0" w:space="0" w:color="auto"/>
                <w:right w:val="none" w:sz="0" w:space="0" w:color="auto"/>
              </w:divBdr>
            </w:div>
            <w:div w:id="925571288">
              <w:marLeft w:val="0"/>
              <w:marRight w:val="0"/>
              <w:marTop w:val="0"/>
              <w:marBottom w:val="0"/>
              <w:divBdr>
                <w:top w:val="none" w:sz="0" w:space="0" w:color="auto"/>
                <w:left w:val="none" w:sz="0" w:space="0" w:color="auto"/>
                <w:bottom w:val="none" w:sz="0" w:space="0" w:color="auto"/>
                <w:right w:val="none" w:sz="0" w:space="0" w:color="auto"/>
              </w:divBdr>
            </w:div>
            <w:div w:id="421880125">
              <w:marLeft w:val="0"/>
              <w:marRight w:val="0"/>
              <w:marTop w:val="0"/>
              <w:marBottom w:val="0"/>
              <w:divBdr>
                <w:top w:val="none" w:sz="0" w:space="0" w:color="auto"/>
                <w:left w:val="none" w:sz="0" w:space="0" w:color="auto"/>
                <w:bottom w:val="none" w:sz="0" w:space="0" w:color="auto"/>
                <w:right w:val="none" w:sz="0" w:space="0" w:color="auto"/>
              </w:divBdr>
            </w:div>
            <w:div w:id="258417195">
              <w:marLeft w:val="0"/>
              <w:marRight w:val="0"/>
              <w:marTop w:val="0"/>
              <w:marBottom w:val="0"/>
              <w:divBdr>
                <w:top w:val="none" w:sz="0" w:space="0" w:color="auto"/>
                <w:left w:val="none" w:sz="0" w:space="0" w:color="auto"/>
                <w:bottom w:val="none" w:sz="0" w:space="0" w:color="auto"/>
                <w:right w:val="none" w:sz="0" w:space="0" w:color="auto"/>
              </w:divBdr>
            </w:div>
            <w:div w:id="1253859023">
              <w:marLeft w:val="0"/>
              <w:marRight w:val="0"/>
              <w:marTop w:val="0"/>
              <w:marBottom w:val="0"/>
              <w:divBdr>
                <w:top w:val="none" w:sz="0" w:space="0" w:color="auto"/>
                <w:left w:val="none" w:sz="0" w:space="0" w:color="auto"/>
                <w:bottom w:val="none" w:sz="0" w:space="0" w:color="auto"/>
                <w:right w:val="none" w:sz="0" w:space="0" w:color="auto"/>
              </w:divBdr>
            </w:div>
            <w:div w:id="1436706636">
              <w:marLeft w:val="0"/>
              <w:marRight w:val="0"/>
              <w:marTop w:val="0"/>
              <w:marBottom w:val="0"/>
              <w:divBdr>
                <w:top w:val="none" w:sz="0" w:space="0" w:color="auto"/>
                <w:left w:val="none" w:sz="0" w:space="0" w:color="auto"/>
                <w:bottom w:val="none" w:sz="0" w:space="0" w:color="auto"/>
                <w:right w:val="none" w:sz="0" w:space="0" w:color="auto"/>
              </w:divBdr>
            </w:div>
            <w:div w:id="31225527">
              <w:marLeft w:val="0"/>
              <w:marRight w:val="0"/>
              <w:marTop w:val="0"/>
              <w:marBottom w:val="0"/>
              <w:divBdr>
                <w:top w:val="none" w:sz="0" w:space="0" w:color="auto"/>
                <w:left w:val="none" w:sz="0" w:space="0" w:color="auto"/>
                <w:bottom w:val="none" w:sz="0" w:space="0" w:color="auto"/>
                <w:right w:val="none" w:sz="0" w:space="0" w:color="auto"/>
              </w:divBdr>
            </w:div>
            <w:div w:id="1795715559">
              <w:marLeft w:val="0"/>
              <w:marRight w:val="0"/>
              <w:marTop w:val="0"/>
              <w:marBottom w:val="0"/>
              <w:divBdr>
                <w:top w:val="none" w:sz="0" w:space="0" w:color="auto"/>
                <w:left w:val="none" w:sz="0" w:space="0" w:color="auto"/>
                <w:bottom w:val="none" w:sz="0" w:space="0" w:color="auto"/>
                <w:right w:val="none" w:sz="0" w:space="0" w:color="auto"/>
              </w:divBdr>
            </w:div>
            <w:div w:id="1511489109">
              <w:marLeft w:val="0"/>
              <w:marRight w:val="0"/>
              <w:marTop w:val="0"/>
              <w:marBottom w:val="0"/>
              <w:divBdr>
                <w:top w:val="none" w:sz="0" w:space="0" w:color="auto"/>
                <w:left w:val="none" w:sz="0" w:space="0" w:color="auto"/>
                <w:bottom w:val="none" w:sz="0" w:space="0" w:color="auto"/>
                <w:right w:val="none" w:sz="0" w:space="0" w:color="auto"/>
              </w:divBdr>
            </w:div>
            <w:div w:id="778986129">
              <w:marLeft w:val="0"/>
              <w:marRight w:val="0"/>
              <w:marTop w:val="0"/>
              <w:marBottom w:val="0"/>
              <w:divBdr>
                <w:top w:val="none" w:sz="0" w:space="0" w:color="auto"/>
                <w:left w:val="none" w:sz="0" w:space="0" w:color="auto"/>
                <w:bottom w:val="none" w:sz="0" w:space="0" w:color="auto"/>
                <w:right w:val="none" w:sz="0" w:space="0" w:color="auto"/>
              </w:divBdr>
            </w:div>
            <w:div w:id="2140757931">
              <w:marLeft w:val="0"/>
              <w:marRight w:val="0"/>
              <w:marTop w:val="0"/>
              <w:marBottom w:val="0"/>
              <w:divBdr>
                <w:top w:val="none" w:sz="0" w:space="0" w:color="auto"/>
                <w:left w:val="none" w:sz="0" w:space="0" w:color="auto"/>
                <w:bottom w:val="none" w:sz="0" w:space="0" w:color="auto"/>
                <w:right w:val="none" w:sz="0" w:space="0" w:color="auto"/>
              </w:divBdr>
            </w:div>
            <w:div w:id="1479221224">
              <w:marLeft w:val="0"/>
              <w:marRight w:val="0"/>
              <w:marTop w:val="0"/>
              <w:marBottom w:val="0"/>
              <w:divBdr>
                <w:top w:val="none" w:sz="0" w:space="0" w:color="auto"/>
                <w:left w:val="none" w:sz="0" w:space="0" w:color="auto"/>
                <w:bottom w:val="none" w:sz="0" w:space="0" w:color="auto"/>
                <w:right w:val="none" w:sz="0" w:space="0" w:color="auto"/>
              </w:divBdr>
            </w:div>
            <w:div w:id="343483979">
              <w:marLeft w:val="0"/>
              <w:marRight w:val="0"/>
              <w:marTop w:val="0"/>
              <w:marBottom w:val="0"/>
              <w:divBdr>
                <w:top w:val="none" w:sz="0" w:space="0" w:color="auto"/>
                <w:left w:val="none" w:sz="0" w:space="0" w:color="auto"/>
                <w:bottom w:val="none" w:sz="0" w:space="0" w:color="auto"/>
                <w:right w:val="none" w:sz="0" w:space="0" w:color="auto"/>
              </w:divBdr>
            </w:div>
            <w:div w:id="814178077">
              <w:marLeft w:val="0"/>
              <w:marRight w:val="0"/>
              <w:marTop w:val="0"/>
              <w:marBottom w:val="0"/>
              <w:divBdr>
                <w:top w:val="none" w:sz="0" w:space="0" w:color="auto"/>
                <w:left w:val="none" w:sz="0" w:space="0" w:color="auto"/>
                <w:bottom w:val="none" w:sz="0" w:space="0" w:color="auto"/>
                <w:right w:val="none" w:sz="0" w:space="0" w:color="auto"/>
              </w:divBdr>
            </w:div>
            <w:div w:id="70784241">
              <w:marLeft w:val="0"/>
              <w:marRight w:val="0"/>
              <w:marTop w:val="0"/>
              <w:marBottom w:val="0"/>
              <w:divBdr>
                <w:top w:val="none" w:sz="0" w:space="0" w:color="auto"/>
                <w:left w:val="none" w:sz="0" w:space="0" w:color="auto"/>
                <w:bottom w:val="none" w:sz="0" w:space="0" w:color="auto"/>
                <w:right w:val="none" w:sz="0" w:space="0" w:color="auto"/>
              </w:divBdr>
            </w:div>
            <w:div w:id="1691374241">
              <w:marLeft w:val="0"/>
              <w:marRight w:val="0"/>
              <w:marTop w:val="0"/>
              <w:marBottom w:val="0"/>
              <w:divBdr>
                <w:top w:val="none" w:sz="0" w:space="0" w:color="auto"/>
                <w:left w:val="none" w:sz="0" w:space="0" w:color="auto"/>
                <w:bottom w:val="none" w:sz="0" w:space="0" w:color="auto"/>
                <w:right w:val="none" w:sz="0" w:space="0" w:color="auto"/>
              </w:divBdr>
            </w:div>
            <w:div w:id="192117308">
              <w:marLeft w:val="0"/>
              <w:marRight w:val="0"/>
              <w:marTop w:val="0"/>
              <w:marBottom w:val="0"/>
              <w:divBdr>
                <w:top w:val="none" w:sz="0" w:space="0" w:color="auto"/>
                <w:left w:val="none" w:sz="0" w:space="0" w:color="auto"/>
                <w:bottom w:val="none" w:sz="0" w:space="0" w:color="auto"/>
                <w:right w:val="none" w:sz="0" w:space="0" w:color="auto"/>
              </w:divBdr>
            </w:div>
            <w:div w:id="1820880284">
              <w:marLeft w:val="0"/>
              <w:marRight w:val="0"/>
              <w:marTop w:val="0"/>
              <w:marBottom w:val="0"/>
              <w:divBdr>
                <w:top w:val="none" w:sz="0" w:space="0" w:color="auto"/>
                <w:left w:val="none" w:sz="0" w:space="0" w:color="auto"/>
                <w:bottom w:val="none" w:sz="0" w:space="0" w:color="auto"/>
                <w:right w:val="none" w:sz="0" w:space="0" w:color="auto"/>
              </w:divBdr>
            </w:div>
            <w:div w:id="713042150">
              <w:marLeft w:val="0"/>
              <w:marRight w:val="0"/>
              <w:marTop w:val="0"/>
              <w:marBottom w:val="0"/>
              <w:divBdr>
                <w:top w:val="none" w:sz="0" w:space="0" w:color="auto"/>
                <w:left w:val="none" w:sz="0" w:space="0" w:color="auto"/>
                <w:bottom w:val="none" w:sz="0" w:space="0" w:color="auto"/>
                <w:right w:val="none" w:sz="0" w:space="0" w:color="auto"/>
              </w:divBdr>
            </w:div>
            <w:div w:id="522864196">
              <w:marLeft w:val="0"/>
              <w:marRight w:val="0"/>
              <w:marTop w:val="0"/>
              <w:marBottom w:val="0"/>
              <w:divBdr>
                <w:top w:val="none" w:sz="0" w:space="0" w:color="auto"/>
                <w:left w:val="none" w:sz="0" w:space="0" w:color="auto"/>
                <w:bottom w:val="none" w:sz="0" w:space="0" w:color="auto"/>
                <w:right w:val="none" w:sz="0" w:space="0" w:color="auto"/>
              </w:divBdr>
            </w:div>
            <w:div w:id="1257523353">
              <w:marLeft w:val="0"/>
              <w:marRight w:val="0"/>
              <w:marTop w:val="0"/>
              <w:marBottom w:val="0"/>
              <w:divBdr>
                <w:top w:val="none" w:sz="0" w:space="0" w:color="auto"/>
                <w:left w:val="none" w:sz="0" w:space="0" w:color="auto"/>
                <w:bottom w:val="none" w:sz="0" w:space="0" w:color="auto"/>
                <w:right w:val="none" w:sz="0" w:space="0" w:color="auto"/>
              </w:divBdr>
            </w:div>
            <w:div w:id="1157111078">
              <w:marLeft w:val="0"/>
              <w:marRight w:val="0"/>
              <w:marTop w:val="0"/>
              <w:marBottom w:val="0"/>
              <w:divBdr>
                <w:top w:val="none" w:sz="0" w:space="0" w:color="auto"/>
                <w:left w:val="none" w:sz="0" w:space="0" w:color="auto"/>
                <w:bottom w:val="none" w:sz="0" w:space="0" w:color="auto"/>
                <w:right w:val="none" w:sz="0" w:space="0" w:color="auto"/>
              </w:divBdr>
            </w:div>
            <w:div w:id="1013342313">
              <w:marLeft w:val="0"/>
              <w:marRight w:val="0"/>
              <w:marTop w:val="0"/>
              <w:marBottom w:val="0"/>
              <w:divBdr>
                <w:top w:val="none" w:sz="0" w:space="0" w:color="auto"/>
                <w:left w:val="none" w:sz="0" w:space="0" w:color="auto"/>
                <w:bottom w:val="none" w:sz="0" w:space="0" w:color="auto"/>
                <w:right w:val="none" w:sz="0" w:space="0" w:color="auto"/>
              </w:divBdr>
            </w:div>
            <w:div w:id="1167983092">
              <w:marLeft w:val="0"/>
              <w:marRight w:val="0"/>
              <w:marTop w:val="0"/>
              <w:marBottom w:val="0"/>
              <w:divBdr>
                <w:top w:val="none" w:sz="0" w:space="0" w:color="auto"/>
                <w:left w:val="none" w:sz="0" w:space="0" w:color="auto"/>
                <w:bottom w:val="none" w:sz="0" w:space="0" w:color="auto"/>
                <w:right w:val="none" w:sz="0" w:space="0" w:color="auto"/>
              </w:divBdr>
            </w:div>
            <w:div w:id="11227975">
              <w:marLeft w:val="0"/>
              <w:marRight w:val="0"/>
              <w:marTop w:val="0"/>
              <w:marBottom w:val="0"/>
              <w:divBdr>
                <w:top w:val="none" w:sz="0" w:space="0" w:color="auto"/>
                <w:left w:val="none" w:sz="0" w:space="0" w:color="auto"/>
                <w:bottom w:val="none" w:sz="0" w:space="0" w:color="auto"/>
                <w:right w:val="none" w:sz="0" w:space="0" w:color="auto"/>
              </w:divBdr>
            </w:div>
            <w:div w:id="1610622256">
              <w:marLeft w:val="0"/>
              <w:marRight w:val="0"/>
              <w:marTop w:val="0"/>
              <w:marBottom w:val="0"/>
              <w:divBdr>
                <w:top w:val="none" w:sz="0" w:space="0" w:color="auto"/>
                <w:left w:val="none" w:sz="0" w:space="0" w:color="auto"/>
                <w:bottom w:val="none" w:sz="0" w:space="0" w:color="auto"/>
                <w:right w:val="none" w:sz="0" w:space="0" w:color="auto"/>
              </w:divBdr>
            </w:div>
            <w:div w:id="1084034717">
              <w:marLeft w:val="0"/>
              <w:marRight w:val="0"/>
              <w:marTop w:val="0"/>
              <w:marBottom w:val="0"/>
              <w:divBdr>
                <w:top w:val="none" w:sz="0" w:space="0" w:color="auto"/>
                <w:left w:val="none" w:sz="0" w:space="0" w:color="auto"/>
                <w:bottom w:val="none" w:sz="0" w:space="0" w:color="auto"/>
                <w:right w:val="none" w:sz="0" w:space="0" w:color="auto"/>
              </w:divBdr>
            </w:div>
            <w:div w:id="579485307">
              <w:marLeft w:val="0"/>
              <w:marRight w:val="0"/>
              <w:marTop w:val="0"/>
              <w:marBottom w:val="0"/>
              <w:divBdr>
                <w:top w:val="none" w:sz="0" w:space="0" w:color="auto"/>
                <w:left w:val="none" w:sz="0" w:space="0" w:color="auto"/>
                <w:bottom w:val="none" w:sz="0" w:space="0" w:color="auto"/>
                <w:right w:val="none" w:sz="0" w:space="0" w:color="auto"/>
              </w:divBdr>
            </w:div>
            <w:div w:id="489172049">
              <w:marLeft w:val="0"/>
              <w:marRight w:val="0"/>
              <w:marTop w:val="0"/>
              <w:marBottom w:val="0"/>
              <w:divBdr>
                <w:top w:val="none" w:sz="0" w:space="0" w:color="auto"/>
                <w:left w:val="none" w:sz="0" w:space="0" w:color="auto"/>
                <w:bottom w:val="none" w:sz="0" w:space="0" w:color="auto"/>
                <w:right w:val="none" w:sz="0" w:space="0" w:color="auto"/>
              </w:divBdr>
            </w:div>
            <w:div w:id="839468817">
              <w:marLeft w:val="0"/>
              <w:marRight w:val="0"/>
              <w:marTop w:val="0"/>
              <w:marBottom w:val="0"/>
              <w:divBdr>
                <w:top w:val="none" w:sz="0" w:space="0" w:color="auto"/>
                <w:left w:val="none" w:sz="0" w:space="0" w:color="auto"/>
                <w:bottom w:val="none" w:sz="0" w:space="0" w:color="auto"/>
                <w:right w:val="none" w:sz="0" w:space="0" w:color="auto"/>
              </w:divBdr>
            </w:div>
            <w:div w:id="110325935">
              <w:marLeft w:val="0"/>
              <w:marRight w:val="0"/>
              <w:marTop w:val="0"/>
              <w:marBottom w:val="0"/>
              <w:divBdr>
                <w:top w:val="none" w:sz="0" w:space="0" w:color="auto"/>
                <w:left w:val="none" w:sz="0" w:space="0" w:color="auto"/>
                <w:bottom w:val="none" w:sz="0" w:space="0" w:color="auto"/>
                <w:right w:val="none" w:sz="0" w:space="0" w:color="auto"/>
              </w:divBdr>
            </w:div>
            <w:div w:id="127869372">
              <w:marLeft w:val="0"/>
              <w:marRight w:val="0"/>
              <w:marTop w:val="0"/>
              <w:marBottom w:val="0"/>
              <w:divBdr>
                <w:top w:val="none" w:sz="0" w:space="0" w:color="auto"/>
                <w:left w:val="none" w:sz="0" w:space="0" w:color="auto"/>
                <w:bottom w:val="none" w:sz="0" w:space="0" w:color="auto"/>
                <w:right w:val="none" w:sz="0" w:space="0" w:color="auto"/>
              </w:divBdr>
            </w:div>
            <w:div w:id="730538983">
              <w:marLeft w:val="0"/>
              <w:marRight w:val="0"/>
              <w:marTop w:val="0"/>
              <w:marBottom w:val="0"/>
              <w:divBdr>
                <w:top w:val="none" w:sz="0" w:space="0" w:color="auto"/>
                <w:left w:val="none" w:sz="0" w:space="0" w:color="auto"/>
                <w:bottom w:val="none" w:sz="0" w:space="0" w:color="auto"/>
                <w:right w:val="none" w:sz="0" w:space="0" w:color="auto"/>
              </w:divBdr>
            </w:div>
            <w:div w:id="17802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67499">
      <w:bodyDiv w:val="1"/>
      <w:marLeft w:val="0"/>
      <w:marRight w:val="0"/>
      <w:marTop w:val="0"/>
      <w:marBottom w:val="0"/>
      <w:divBdr>
        <w:top w:val="none" w:sz="0" w:space="0" w:color="auto"/>
        <w:left w:val="none" w:sz="0" w:space="0" w:color="auto"/>
        <w:bottom w:val="none" w:sz="0" w:space="0" w:color="auto"/>
        <w:right w:val="none" w:sz="0" w:space="0" w:color="auto"/>
      </w:divBdr>
      <w:divsChild>
        <w:div w:id="1380469534">
          <w:marLeft w:val="0"/>
          <w:marRight w:val="0"/>
          <w:marTop w:val="0"/>
          <w:marBottom w:val="0"/>
          <w:divBdr>
            <w:top w:val="none" w:sz="0" w:space="0" w:color="auto"/>
            <w:left w:val="none" w:sz="0" w:space="0" w:color="auto"/>
            <w:bottom w:val="none" w:sz="0" w:space="0" w:color="auto"/>
            <w:right w:val="none" w:sz="0" w:space="0" w:color="auto"/>
          </w:divBdr>
          <w:divsChild>
            <w:div w:id="89281692">
              <w:marLeft w:val="0"/>
              <w:marRight w:val="0"/>
              <w:marTop w:val="0"/>
              <w:marBottom w:val="0"/>
              <w:divBdr>
                <w:top w:val="none" w:sz="0" w:space="0" w:color="auto"/>
                <w:left w:val="none" w:sz="0" w:space="0" w:color="auto"/>
                <w:bottom w:val="none" w:sz="0" w:space="0" w:color="auto"/>
                <w:right w:val="none" w:sz="0" w:space="0" w:color="auto"/>
              </w:divBdr>
            </w:div>
            <w:div w:id="146554715">
              <w:marLeft w:val="0"/>
              <w:marRight w:val="0"/>
              <w:marTop w:val="0"/>
              <w:marBottom w:val="0"/>
              <w:divBdr>
                <w:top w:val="none" w:sz="0" w:space="0" w:color="auto"/>
                <w:left w:val="none" w:sz="0" w:space="0" w:color="auto"/>
                <w:bottom w:val="none" w:sz="0" w:space="0" w:color="auto"/>
                <w:right w:val="none" w:sz="0" w:space="0" w:color="auto"/>
              </w:divBdr>
            </w:div>
            <w:div w:id="569273251">
              <w:marLeft w:val="0"/>
              <w:marRight w:val="0"/>
              <w:marTop w:val="0"/>
              <w:marBottom w:val="0"/>
              <w:divBdr>
                <w:top w:val="none" w:sz="0" w:space="0" w:color="auto"/>
                <w:left w:val="none" w:sz="0" w:space="0" w:color="auto"/>
                <w:bottom w:val="none" w:sz="0" w:space="0" w:color="auto"/>
                <w:right w:val="none" w:sz="0" w:space="0" w:color="auto"/>
              </w:divBdr>
            </w:div>
            <w:div w:id="1766924671">
              <w:marLeft w:val="0"/>
              <w:marRight w:val="0"/>
              <w:marTop w:val="0"/>
              <w:marBottom w:val="0"/>
              <w:divBdr>
                <w:top w:val="none" w:sz="0" w:space="0" w:color="auto"/>
                <w:left w:val="none" w:sz="0" w:space="0" w:color="auto"/>
                <w:bottom w:val="none" w:sz="0" w:space="0" w:color="auto"/>
                <w:right w:val="none" w:sz="0" w:space="0" w:color="auto"/>
              </w:divBdr>
            </w:div>
            <w:div w:id="652832226">
              <w:marLeft w:val="0"/>
              <w:marRight w:val="0"/>
              <w:marTop w:val="0"/>
              <w:marBottom w:val="0"/>
              <w:divBdr>
                <w:top w:val="none" w:sz="0" w:space="0" w:color="auto"/>
                <w:left w:val="none" w:sz="0" w:space="0" w:color="auto"/>
                <w:bottom w:val="none" w:sz="0" w:space="0" w:color="auto"/>
                <w:right w:val="none" w:sz="0" w:space="0" w:color="auto"/>
              </w:divBdr>
            </w:div>
            <w:div w:id="704603491">
              <w:marLeft w:val="0"/>
              <w:marRight w:val="0"/>
              <w:marTop w:val="0"/>
              <w:marBottom w:val="0"/>
              <w:divBdr>
                <w:top w:val="none" w:sz="0" w:space="0" w:color="auto"/>
                <w:left w:val="none" w:sz="0" w:space="0" w:color="auto"/>
                <w:bottom w:val="none" w:sz="0" w:space="0" w:color="auto"/>
                <w:right w:val="none" w:sz="0" w:space="0" w:color="auto"/>
              </w:divBdr>
            </w:div>
            <w:div w:id="835419930">
              <w:marLeft w:val="0"/>
              <w:marRight w:val="0"/>
              <w:marTop w:val="0"/>
              <w:marBottom w:val="0"/>
              <w:divBdr>
                <w:top w:val="none" w:sz="0" w:space="0" w:color="auto"/>
                <w:left w:val="none" w:sz="0" w:space="0" w:color="auto"/>
                <w:bottom w:val="none" w:sz="0" w:space="0" w:color="auto"/>
                <w:right w:val="none" w:sz="0" w:space="0" w:color="auto"/>
              </w:divBdr>
            </w:div>
            <w:div w:id="913735657">
              <w:marLeft w:val="0"/>
              <w:marRight w:val="0"/>
              <w:marTop w:val="0"/>
              <w:marBottom w:val="0"/>
              <w:divBdr>
                <w:top w:val="none" w:sz="0" w:space="0" w:color="auto"/>
                <w:left w:val="none" w:sz="0" w:space="0" w:color="auto"/>
                <w:bottom w:val="none" w:sz="0" w:space="0" w:color="auto"/>
                <w:right w:val="none" w:sz="0" w:space="0" w:color="auto"/>
              </w:divBdr>
            </w:div>
            <w:div w:id="1133912047">
              <w:marLeft w:val="0"/>
              <w:marRight w:val="0"/>
              <w:marTop w:val="0"/>
              <w:marBottom w:val="0"/>
              <w:divBdr>
                <w:top w:val="none" w:sz="0" w:space="0" w:color="auto"/>
                <w:left w:val="none" w:sz="0" w:space="0" w:color="auto"/>
                <w:bottom w:val="none" w:sz="0" w:space="0" w:color="auto"/>
                <w:right w:val="none" w:sz="0" w:space="0" w:color="auto"/>
              </w:divBdr>
            </w:div>
            <w:div w:id="898782404">
              <w:marLeft w:val="0"/>
              <w:marRight w:val="0"/>
              <w:marTop w:val="0"/>
              <w:marBottom w:val="0"/>
              <w:divBdr>
                <w:top w:val="none" w:sz="0" w:space="0" w:color="auto"/>
                <w:left w:val="none" w:sz="0" w:space="0" w:color="auto"/>
                <w:bottom w:val="none" w:sz="0" w:space="0" w:color="auto"/>
                <w:right w:val="none" w:sz="0" w:space="0" w:color="auto"/>
              </w:divBdr>
            </w:div>
            <w:div w:id="174468793">
              <w:marLeft w:val="0"/>
              <w:marRight w:val="0"/>
              <w:marTop w:val="0"/>
              <w:marBottom w:val="0"/>
              <w:divBdr>
                <w:top w:val="none" w:sz="0" w:space="0" w:color="auto"/>
                <w:left w:val="none" w:sz="0" w:space="0" w:color="auto"/>
                <w:bottom w:val="none" w:sz="0" w:space="0" w:color="auto"/>
                <w:right w:val="none" w:sz="0" w:space="0" w:color="auto"/>
              </w:divBdr>
            </w:div>
            <w:div w:id="2024164637">
              <w:marLeft w:val="0"/>
              <w:marRight w:val="0"/>
              <w:marTop w:val="0"/>
              <w:marBottom w:val="0"/>
              <w:divBdr>
                <w:top w:val="none" w:sz="0" w:space="0" w:color="auto"/>
                <w:left w:val="none" w:sz="0" w:space="0" w:color="auto"/>
                <w:bottom w:val="none" w:sz="0" w:space="0" w:color="auto"/>
                <w:right w:val="none" w:sz="0" w:space="0" w:color="auto"/>
              </w:divBdr>
            </w:div>
            <w:div w:id="2096003638">
              <w:marLeft w:val="0"/>
              <w:marRight w:val="0"/>
              <w:marTop w:val="0"/>
              <w:marBottom w:val="0"/>
              <w:divBdr>
                <w:top w:val="none" w:sz="0" w:space="0" w:color="auto"/>
                <w:left w:val="none" w:sz="0" w:space="0" w:color="auto"/>
                <w:bottom w:val="none" w:sz="0" w:space="0" w:color="auto"/>
                <w:right w:val="none" w:sz="0" w:space="0" w:color="auto"/>
              </w:divBdr>
            </w:div>
            <w:div w:id="379090134">
              <w:marLeft w:val="0"/>
              <w:marRight w:val="0"/>
              <w:marTop w:val="0"/>
              <w:marBottom w:val="0"/>
              <w:divBdr>
                <w:top w:val="none" w:sz="0" w:space="0" w:color="auto"/>
                <w:left w:val="none" w:sz="0" w:space="0" w:color="auto"/>
                <w:bottom w:val="none" w:sz="0" w:space="0" w:color="auto"/>
                <w:right w:val="none" w:sz="0" w:space="0" w:color="auto"/>
              </w:divBdr>
            </w:div>
            <w:div w:id="1416786225">
              <w:marLeft w:val="0"/>
              <w:marRight w:val="0"/>
              <w:marTop w:val="0"/>
              <w:marBottom w:val="0"/>
              <w:divBdr>
                <w:top w:val="none" w:sz="0" w:space="0" w:color="auto"/>
                <w:left w:val="none" w:sz="0" w:space="0" w:color="auto"/>
                <w:bottom w:val="none" w:sz="0" w:space="0" w:color="auto"/>
                <w:right w:val="none" w:sz="0" w:space="0" w:color="auto"/>
              </w:divBdr>
            </w:div>
            <w:div w:id="126633241">
              <w:marLeft w:val="0"/>
              <w:marRight w:val="0"/>
              <w:marTop w:val="0"/>
              <w:marBottom w:val="0"/>
              <w:divBdr>
                <w:top w:val="none" w:sz="0" w:space="0" w:color="auto"/>
                <w:left w:val="none" w:sz="0" w:space="0" w:color="auto"/>
                <w:bottom w:val="none" w:sz="0" w:space="0" w:color="auto"/>
                <w:right w:val="none" w:sz="0" w:space="0" w:color="auto"/>
              </w:divBdr>
            </w:div>
            <w:div w:id="2054427738">
              <w:marLeft w:val="0"/>
              <w:marRight w:val="0"/>
              <w:marTop w:val="0"/>
              <w:marBottom w:val="0"/>
              <w:divBdr>
                <w:top w:val="none" w:sz="0" w:space="0" w:color="auto"/>
                <w:left w:val="none" w:sz="0" w:space="0" w:color="auto"/>
                <w:bottom w:val="none" w:sz="0" w:space="0" w:color="auto"/>
                <w:right w:val="none" w:sz="0" w:space="0" w:color="auto"/>
              </w:divBdr>
            </w:div>
            <w:div w:id="1071124768">
              <w:marLeft w:val="0"/>
              <w:marRight w:val="0"/>
              <w:marTop w:val="0"/>
              <w:marBottom w:val="0"/>
              <w:divBdr>
                <w:top w:val="none" w:sz="0" w:space="0" w:color="auto"/>
                <w:left w:val="none" w:sz="0" w:space="0" w:color="auto"/>
                <w:bottom w:val="none" w:sz="0" w:space="0" w:color="auto"/>
                <w:right w:val="none" w:sz="0" w:space="0" w:color="auto"/>
              </w:divBdr>
            </w:div>
            <w:div w:id="188953409">
              <w:marLeft w:val="0"/>
              <w:marRight w:val="0"/>
              <w:marTop w:val="0"/>
              <w:marBottom w:val="0"/>
              <w:divBdr>
                <w:top w:val="none" w:sz="0" w:space="0" w:color="auto"/>
                <w:left w:val="none" w:sz="0" w:space="0" w:color="auto"/>
                <w:bottom w:val="none" w:sz="0" w:space="0" w:color="auto"/>
                <w:right w:val="none" w:sz="0" w:space="0" w:color="auto"/>
              </w:divBdr>
            </w:div>
            <w:div w:id="1758163428">
              <w:marLeft w:val="0"/>
              <w:marRight w:val="0"/>
              <w:marTop w:val="0"/>
              <w:marBottom w:val="0"/>
              <w:divBdr>
                <w:top w:val="none" w:sz="0" w:space="0" w:color="auto"/>
                <w:left w:val="none" w:sz="0" w:space="0" w:color="auto"/>
                <w:bottom w:val="none" w:sz="0" w:space="0" w:color="auto"/>
                <w:right w:val="none" w:sz="0" w:space="0" w:color="auto"/>
              </w:divBdr>
            </w:div>
            <w:div w:id="1797749412">
              <w:marLeft w:val="0"/>
              <w:marRight w:val="0"/>
              <w:marTop w:val="0"/>
              <w:marBottom w:val="0"/>
              <w:divBdr>
                <w:top w:val="none" w:sz="0" w:space="0" w:color="auto"/>
                <w:left w:val="none" w:sz="0" w:space="0" w:color="auto"/>
                <w:bottom w:val="none" w:sz="0" w:space="0" w:color="auto"/>
                <w:right w:val="none" w:sz="0" w:space="0" w:color="auto"/>
              </w:divBdr>
            </w:div>
            <w:div w:id="306324650">
              <w:marLeft w:val="0"/>
              <w:marRight w:val="0"/>
              <w:marTop w:val="0"/>
              <w:marBottom w:val="0"/>
              <w:divBdr>
                <w:top w:val="none" w:sz="0" w:space="0" w:color="auto"/>
                <w:left w:val="none" w:sz="0" w:space="0" w:color="auto"/>
                <w:bottom w:val="none" w:sz="0" w:space="0" w:color="auto"/>
                <w:right w:val="none" w:sz="0" w:space="0" w:color="auto"/>
              </w:divBdr>
            </w:div>
            <w:div w:id="654336990">
              <w:marLeft w:val="0"/>
              <w:marRight w:val="0"/>
              <w:marTop w:val="0"/>
              <w:marBottom w:val="0"/>
              <w:divBdr>
                <w:top w:val="none" w:sz="0" w:space="0" w:color="auto"/>
                <w:left w:val="none" w:sz="0" w:space="0" w:color="auto"/>
                <w:bottom w:val="none" w:sz="0" w:space="0" w:color="auto"/>
                <w:right w:val="none" w:sz="0" w:space="0" w:color="auto"/>
              </w:divBdr>
            </w:div>
            <w:div w:id="1797022407">
              <w:marLeft w:val="0"/>
              <w:marRight w:val="0"/>
              <w:marTop w:val="0"/>
              <w:marBottom w:val="0"/>
              <w:divBdr>
                <w:top w:val="none" w:sz="0" w:space="0" w:color="auto"/>
                <w:left w:val="none" w:sz="0" w:space="0" w:color="auto"/>
                <w:bottom w:val="none" w:sz="0" w:space="0" w:color="auto"/>
                <w:right w:val="none" w:sz="0" w:space="0" w:color="auto"/>
              </w:divBdr>
            </w:div>
            <w:div w:id="578683545">
              <w:marLeft w:val="0"/>
              <w:marRight w:val="0"/>
              <w:marTop w:val="0"/>
              <w:marBottom w:val="0"/>
              <w:divBdr>
                <w:top w:val="none" w:sz="0" w:space="0" w:color="auto"/>
                <w:left w:val="none" w:sz="0" w:space="0" w:color="auto"/>
                <w:bottom w:val="none" w:sz="0" w:space="0" w:color="auto"/>
                <w:right w:val="none" w:sz="0" w:space="0" w:color="auto"/>
              </w:divBdr>
            </w:div>
            <w:div w:id="780688931">
              <w:marLeft w:val="0"/>
              <w:marRight w:val="0"/>
              <w:marTop w:val="0"/>
              <w:marBottom w:val="0"/>
              <w:divBdr>
                <w:top w:val="none" w:sz="0" w:space="0" w:color="auto"/>
                <w:left w:val="none" w:sz="0" w:space="0" w:color="auto"/>
                <w:bottom w:val="none" w:sz="0" w:space="0" w:color="auto"/>
                <w:right w:val="none" w:sz="0" w:space="0" w:color="auto"/>
              </w:divBdr>
            </w:div>
            <w:div w:id="2059551138">
              <w:marLeft w:val="0"/>
              <w:marRight w:val="0"/>
              <w:marTop w:val="0"/>
              <w:marBottom w:val="0"/>
              <w:divBdr>
                <w:top w:val="none" w:sz="0" w:space="0" w:color="auto"/>
                <w:left w:val="none" w:sz="0" w:space="0" w:color="auto"/>
                <w:bottom w:val="none" w:sz="0" w:space="0" w:color="auto"/>
                <w:right w:val="none" w:sz="0" w:space="0" w:color="auto"/>
              </w:divBdr>
            </w:div>
            <w:div w:id="2122410539">
              <w:marLeft w:val="0"/>
              <w:marRight w:val="0"/>
              <w:marTop w:val="0"/>
              <w:marBottom w:val="0"/>
              <w:divBdr>
                <w:top w:val="none" w:sz="0" w:space="0" w:color="auto"/>
                <w:left w:val="none" w:sz="0" w:space="0" w:color="auto"/>
                <w:bottom w:val="none" w:sz="0" w:space="0" w:color="auto"/>
                <w:right w:val="none" w:sz="0" w:space="0" w:color="auto"/>
              </w:divBdr>
            </w:div>
            <w:div w:id="608705234">
              <w:marLeft w:val="0"/>
              <w:marRight w:val="0"/>
              <w:marTop w:val="0"/>
              <w:marBottom w:val="0"/>
              <w:divBdr>
                <w:top w:val="none" w:sz="0" w:space="0" w:color="auto"/>
                <w:left w:val="none" w:sz="0" w:space="0" w:color="auto"/>
                <w:bottom w:val="none" w:sz="0" w:space="0" w:color="auto"/>
                <w:right w:val="none" w:sz="0" w:space="0" w:color="auto"/>
              </w:divBdr>
            </w:div>
            <w:div w:id="21708321">
              <w:marLeft w:val="0"/>
              <w:marRight w:val="0"/>
              <w:marTop w:val="0"/>
              <w:marBottom w:val="0"/>
              <w:divBdr>
                <w:top w:val="none" w:sz="0" w:space="0" w:color="auto"/>
                <w:left w:val="none" w:sz="0" w:space="0" w:color="auto"/>
                <w:bottom w:val="none" w:sz="0" w:space="0" w:color="auto"/>
                <w:right w:val="none" w:sz="0" w:space="0" w:color="auto"/>
              </w:divBdr>
            </w:div>
            <w:div w:id="381633971">
              <w:marLeft w:val="0"/>
              <w:marRight w:val="0"/>
              <w:marTop w:val="0"/>
              <w:marBottom w:val="0"/>
              <w:divBdr>
                <w:top w:val="none" w:sz="0" w:space="0" w:color="auto"/>
                <w:left w:val="none" w:sz="0" w:space="0" w:color="auto"/>
                <w:bottom w:val="none" w:sz="0" w:space="0" w:color="auto"/>
                <w:right w:val="none" w:sz="0" w:space="0" w:color="auto"/>
              </w:divBdr>
            </w:div>
            <w:div w:id="1869027702">
              <w:marLeft w:val="0"/>
              <w:marRight w:val="0"/>
              <w:marTop w:val="0"/>
              <w:marBottom w:val="0"/>
              <w:divBdr>
                <w:top w:val="none" w:sz="0" w:space="0" w:color="auto"/>
                <w:left w:val="none" w:sz="0" w:space="0" w:color="auto"/>
                <w:bottom w:val="none" w:sz="0" w:space="0" w:color="auto"/>
                <w:right w:val="none" w:sz="0" w:space="0" w:color="auto"/>
              </w:divBdr>
            </w:div>
            <w:div w:id="1565338468">
              <w:marLeft w:val="0"/>
              <w:marRight w:val="0"/>
              <w:marTop w:val="0"/>
              <w:marBottom w:val="0"/>
              <w:divBdr>
                <w:top w:val="none" w:sz="0" w:space="0" w:color="auto"/>
                <w:left w:val="none" w:sz="0" w:space="0" w:color="auto"/>
                <w:bottom w:val="none" w:sz="0" w:space="0" w:color="auto"/>
                <w:right w:val="none" w:sz="0" w:space="0" w:color="auto"/>
              </w:divBdr>
            </w:div>
            <w:div w:id="696079769">
              <w:marLeft w:val="0"/>
              <w:marRight w:val="0"/>
              <w:marTop w:val="0"/>
              <w:marBottom w:val="0"/>
              <w:divBdr>
                <w:top w:val="none" w:sz="0" w:space="0" w:color="auto"/>
                <w:left w:val="none" w:sz="0" w:space="0" w:color="auto"/>
                <w:bottom w:val="none" w:sz="0" w:space="0" w:color="auto"/>
                <w:right w:val="none" w:sz="0" w:space="0" w:color="auto"/>
              </w:divBdr>
            </w:div>
            <w:div w:id="1914732419">
              <w:marLeft w:val="0"/>
              <w:marRight w:val="0"/>
              <w:marTop w:val="0"/>
              <w:marBottom w:val="0"/>
              <w:divBdr>
                <w:top w:val="none" w:sz="0" w:space="0" w:color="auto"/>
                <w:left w:val="none" w:sz="0" w:space="0" w:color="auto"/>
                <w:bottom w:val="none" w:sz="0" w:space="0" w:color="auto"/>
                <w:right w:val="none" w:sz="0" w:space="0" w:color="auto"/>
              </w:divBdr>
            </w:div>
            <w:div w:id="63187786">
              <w:marLeft w:val="0"/>
              <w:marRight w:val="0"/>
              <w:marTop w:val="0"/>
              <w:marBottom w:val="0"/>
              <w:divBdr>
                <w:top w:val="none" w:sz="0" w:space="0" w:color="auto"/>
                <w:left w:val="none" w:sz="0" w:space="0" w:color="auto"/>
                <w:bottom w:val="none" w:sz="0" w:space="0" w:color="auto"/>
                <w:right w:val="none" w:sz="0" w:space="0" w:color="auto"/>
              </w:divBdr>
            </w:div>
            <w:div w:id="1317340236">
              <w:marLeft w:val="0"/>
              <w:marRight w:val="0"/>
              <w:marTop w:val="0"/>
              <w:marBottom w:val="0"/>
              <w:divBdr>
                <w:top w:val="none" w:sz="0" w:space="0" w:color="auto"/>
                <w:left w:val="none" w:sz="0" w:space="0" w:color="auto"/>
                <w:bottom w:val="none" w:sz="0" w:space="0" w:color="auto"/>
                <w:right w:val="none" w:sz="0" w:space="0" w:color="auto"/>
              </w:divBdr>
            </w:div>
            <w:div w:id="1435515655">
              <w:marLeft w:val="0"/>
              <w:marRight w:val="0"/>
              <w:marTop w:val="0"/>
              <w:marBottom w:val="0"/>
              <w:divBdr>
                <w:top w:val="none" w:sz="0" w:space="0" w:color="auto"/>
                <w:left w:val="none" w:sz="0" w:space="0" w:color="auto"/>
                <w:bottom w:val="none" w:sz="0" w:space="0" w:color="auto"/>
                <w:right w:val="none" w:sz="0" w:space="0" w:color="auto"/>
              </w:divBdr>
            </w:div>
            <w:div w:id="383872685">
              <w:marLeft w:val="0"/>
              <w:marRight w:val="0"/>
              <w:marTop w:val="0"/>
              <w:marBottom w:val="0"/>
              <w:divBdr>
                <w:top w:val="none" w:sz="0" w:space="0" w:color="auto"/>
                <w:left w:val="none" w:sz="0" w:space="0" w:color="auto"/>
                <w:bottom w:val="none" w:sz="0" w:space="0" w:color="auto"/>
                <w:right w:val="none" w:sz="0" w:space="0" w:color="auto"/>
              </w:divBdr>
            </w:div>
            <w:div w:id="219290938">
              <w:marLeft w:val="0"/>
              <w:marRight w:val="0"/>
              <w:marTop w:val="0"/>
              <w:marBottom w:val="0"/>
              <w:divBdr>
                <w:top w:val="none" w:sz="0" w:space="0" w:color="auto"/>
                <w:left w:val="none" w:sz="0" w:space="0" w:color="auto"/>
                <w:bottom w:val="none" w:sz="0" w:space="0" w:color="auto"/>
                <w:right w:val="none" w:sz="0" w:space="0" w:color="auto"/>
              </w:divBdr>
            </w:div>
            <w:div w:id="1237322612">
              <w:marLeft w:val="0"/>
              <w:marRight w:val="0"/>
              <w:marTop w:val="0"/>
              <w:marBottom w:val="0"/>
              <w:divBdr>
                <w:top w:val="none" w:sz="0" w:space="0" w:color="auto"/>
                <w:left w:val="none" w:sz="0" w:space="0" w:color="auto"/>
                <w:bottom w:val="none" w:sz="0" w:space="0" w:color="auto"/>
                <w:right w:val="none" w:sz="0" w:space="0" w:color="auto"/>
              </w:divBdr>
            </w:div>
            <w:div w:id="2029601374">
              <w:marLeft w:val="0"/>
              <w:marRight w:val="0"/>
              <w:marTop w:val="0"/>
              <w:marBottom w:val="0"/>
              <w:divBdr>
                <w:top w:val="none" w:sz="0" w:space="0" w:color="auto"/>
                <w:left w:val="none" w:sz="0" w:space="0" w:color="auto"/>
                <w:bottom w:val="none" w:sz="0" w:space="0" w:color="auto"/>
                <w:right w:val="none" w:sz="0" w:space="0" w:color="auto"/>
              </w:divBdr>
            </w:div>
            <w:div w:id="969241098">
              <w:marLeft w:val="0"/>
              <w:marRight w:val="0"/>
              <w:marTop w:val="0"/>
              <w:marBottom w:val="0"/>
              <w:divBdr>
                <w:top w:val="none" w:sz="0" w:space="0" w:color="auto"/>
                <w:left w:val="none" w:sz="0" w:space="0" w:color="auto"/>
                <w:bottom w:val="none" w:sz="0" w:space="0" w:color="auto"/>
                <w:right w:val="none" w:sz="0" w:space="0" w:color="auto"/>
              </w:divBdr>
            </w:div>
            <w:div w:id="317728258">
              <w:marLeft w:val="0"/>
              <w:marRight w:val="0"/>
              <w:marTop w:val="0"/>
              <w:marBottom w:val="0"/>
              <w:divBdr>
                <w:top w:val="none" w:sz="0" w:space="0" w:color="auto"/>
                <w:left w:val="none" w:sz="0" w:space="0" w:color="auto"/>
                <w:bottom w:val="none" w:sz="0" w:space="0" w:color="auto"/>
                <w:right w:val="none" w:sz="0" w:space="0" w:color="auto"/>
              </w:divBdr>
            </w:div>
            <w:div w:id="752120117">
              <w:marLeft w:val="0"/>
              <w:marRight w:val="0"/>
              <w:marTop w:val="0"/>
              <w:marBottom w:val="0"/>
              <w:divBdr>
                <w:top w:val="none" w:sz="0" w:space="0" w:color="auto"/>
                <w:left w:val="none" w:sz="0" w:space="0" w:color="auto"/>
                <w:bottom w:val="none" w:sz="0" w:space="0" w:color="auto"/>
                <w:right w:val="none" w:sz="0" w:space="0" w:color="auto"/>
              </w:divBdr>
            </w:div>
            <w:div w:id="934172094">
              <w:marLeft w:val="0"/>
              <w:marRight w:val="0"/>
              <w:marTop w:val="0"/>
              <w:marBottom w:val="0"/>
              <w:divBdr>
                <w:top w:val="none" w:sz="0" w:space="0" w:color="auto"/>
                <w:left w:val="none" w:sz="0" w:space="0" w:color="auto"/>
                <w:bottom w:val="none" w:sz="0" w:space="0" w:color="auto"/>
                <w:right w:val="none" w:sz="0" w:space="0" w:color="auto"/>
              </w:divBdr>
            </w:div>
            <w:div w:id="1898276982">
              <w:marLeft w:val="0"/>
              <w:marRight w:val="0"/>
              <w:marTop w:val="0"/>
              <w:marBottom w:val="0"/>
              <w:divBdr>
                <w:top w:val="none" w:sz="0" w:space="0" w:color="auto"/>
                <w:left w:val="none" w:sz="0" w:space="0" w:color="auto"/>
                <w:bottom w:val="none" w:sz="0" w:space="0" w:color="auto"/>
                <w:right w:val="none" w:sz="0" w:space="0" w:color="auto"/>
              </w:divBdr>
            </w:div>
            <w:div w:id="754940348">
              <w:marLeft w:val="0"/>
              <w:marRight w:val="0"/>
              <w:marTop w:val="0"/>
              <w:marBottom w:val="0"/>
              <w:divBdr>
                <w:top w:val="none" w:sz="0" w:space="0" w:color="auto"/>
                <w:left w:val="none" w:sz="0" w:space="0" w:color="auto"/>
                <w:bottom w:val="none" w:sz="0" w:space="0" w:color="auto"/>
                <w:right w:val="none" w:sz="0" w:space="0" w:color="auto"/>
              </w:divBdr>
            </w:div>
            <w:div w:id="1515417518">
              <w:marLeft w:val="0"/>
              <w:marRight w:val="0"/>
              <w:marTop w:val="0"/>
              <w:marBottom w:val="0"/>
              <w:divBdr>
                <w:top w:val="none" w:sz="0" w:space="0" w:color="auto"/>
                <w:left w:val="none" w:sz="0" w:space="0" w:color="auto"/>
                <w:bottom w:val="none" w:sz="0" w:space="0" w:color="auto"/>
                <w:right w:val="none" w:sz="0" w:space="0" w:color="auto"/>
              </w:divBdr>
            </w:div>
            <w:div w:id="377777726">
              <w:marLeft w:val="0"/>
              <w:marRight w:val="0"/>
              <w:marTop w:val="0"/>
              <w:marBottom w:val="0"/>
              <w:divBdr>
                <w:top w:val="none" w:sz="0" w:space="0" w:color="auto"/>
                <w:left w:val="none" w:sz="0" w:space="0" w:color="auto"/>
                <w:bottom w:val="none" w:sz="0" w:space="0" w:color="auto"/>
                <w:right w:val="none" w:sz="0" w:space="0" w:color="auto"/>
              </w:divBdr>
            </w:div>
            <w:div w:id="1859545518">
              <w:marLeft w:val="0"/>
              <w:marRight w:val="0"/>
              <w:marTop w:val="0"/>
              <w:marBottom w:val="0"/>
              <w:divBdr>
                <w:top w:val="none" w:sz="0" w:space="0" w:color="auto"/>
                <w:left w:val="none" w:sz="0" w:space="0" w:color="auto"/>
                <w:bottom w:val="none" w:sz="0" w:space="0" w:color="auto"/>
                <w:right w:val="none" w:sz="0" w:space="0" w:color="auto"/>
              </w:divBdr>
            </w:div>
            <w:div w:id="1825589421">
              <w:marLeft w:val="0"/>
              <w:marRight w:val="0"/>
              <w:marTop w:val="0"/>
              <w:marBottom w:val="0"/>
              <w:divBdr>
                <w:top w:val="none" w:sz="0" w:space="0" w:color="auto"/>
                <w:left w:val="none" w:sz="0" w:space="0" w:color="auto"/>
                <w:bottom w:val="none" w:sz="0" w:space="0" w:color="auto"/>
                <w:right w:val="none" w:sz="0" w:space="0" w:color="auto"/>
              </w:divBdr>
            </w:div>
            <w:div w:id="948585374">
              <w:marLeft w:val="0"/>
              <w:marRight w:val="0"/>
              <w:marTop w:val="0"/>
              <w:marBottom w:val="0"/>
              <w:divBdr>
                <w:top w:val="none" w:sz="0" w:space="0" w:color="auto"/>
                <w:left w:val="none" w:sz="0" w:space="0" w:color="auto"/>
                <w:bottom w:val="none" w:sz="0" w:space="0" w:color="auto"/>
                <w:right w:val="none" w:sz="0" w:space="0" w:color="auto"/>
              </w:divBdr>
            </w:div>
            <w:div w:id="631902639">
              <w:marLeft w:val="0"/>
              <w:marRight w:val="0"/>
              <w:marTop w:val="0"/>
              <w:marBottom w:val="0"/>
              <w:divBdr>
                <w:top w:val="none" w:sz="0" w:space="0" w:color="auto"/>
                <w:left w:val="none" w:sz="0" w:space="0" w:color="auto"/>
                <w:bottom w:val="none" w:sz="0" w:space="0" w:color="auto"/>
                <w:right w:val="none" w:sz="0" w:space="0" w:color="auto"/>
              </w:divBdr>
            </w:div>
            <w:div w:id="2026708904">
              <w:marLeft w:val="0"/>
              <w:marRight w:val="0"/>
              <w:marTop w:val="0"/>
              <w:marBottom w:val="0"/>
              <w:divBdr>
                <w:top w:val="none" w:sz="0" w:space="0" w:color="auto"/>
                <w:left w:val="none" w:sz="0" w:space="0" w:color="auto"/>
                <w:bottom w:val="none" w:sz="0" w:space="0" w:color="auto"/>
                <w:right w:val="none" w:sz="0" w:space="0" w:color="auto"/>
              </w:divBdr>
            </w:div>
            <w:div w:id="51277873">
              <w:marLeft w:val="0"/>
              <w:marRight w:val="0"/>
              <w:marTop w:val="0"/>
              <w:marBottom w:val="0"/>
              <w:divBdr>
                <w:top w:val="none" w:sz="0" w:space="0" w:color="auto"/>
                <w:left w:val="none" w:sz="0" w:space="0" w:color="auto"/>
                <w:bottom w:val="none" w:sz="0" w:space="0" w:color="auto"/>
                <w:right w:val="none" w:sz="0" w:space="0" w:color="auto"/>
              </w:divBdr>
            </w:div>
            <w:div w:id="1142040089">
              <w:marLeft w:val="0"/>
              <w:marRight w:val="0"/>
              <w:marTop w:val="0"/>
              <w:marBottom w:val="0"/>
              <w:divBdr>
                <w:top w:val="none" w:sz="0" w:space="0" w:color="auto"/>
                <w:left w:val="none" w:sz="0" w:space="0" w:color="auto"/>
                <w:bottom w:val="none" w:sz="0" w:space="0" w:color="auto"/>
                <w:right w:val="none" w:sz="0" w:space="0" w:color="auto"/>
              </w:divBdr>
            </w:div>
            <w:div w:id="638608411">
              <w:marLeft w:val="0"/>
              <w:marRight w:val="0"/>
              <w:marTop w:val="0"/>
              <w:marBottom w:val="0"/>
              <w:divBdr>
                <w:top w:val="none" w:sz="0" w:space="0" w:color="auto"/>
                <w:left w:val="none" w:sz="0" w:space="0" w:color="auto"/>
                <w:bottom w:val="none" w:sz="0" w:space="0" w:color="auto"/>
                <w:right w:val="none" w:sz="0" w:space="0" w:color="auto"/>
              </w:divBdr>
            </w:div>
            <w:div w:id="2099593539">
              <w:marLeft w:val="0"/>
              <w:marRight w:val="0"/>
              <w:marTop w:val="0"/>
              <w:marBottom w:val="0"/>
              <w:divBdr>
                <w:top w:val="none" w:sz="0" w:space="0" w:color="auto"/>
                <w:left w:val="none" w:sz="0" w:space="0" w:color="auto"/>
                <w:bottom w:val="none" w:sz="0" w:space="0" w:color="auto"/>
                <w:right w:val="none" w:sz="0" w:space="0" w:color="auto"/>
              </w:divBdr>
            </w:div>
            <w:div w:id="1140462701">
              <w:marLeft w:val="0"/>
              <w:marRight w:val="0"/>
              <w:marTop w:val="0"/>
              <w:marBottom w:val="0"/>
              <w:divBdr>
                <w:top w:val="none" w:sz="0" w:space="0" w:color="auto"/>
                <w:left w:val="none" w:sz="0" w:space="0" w:color="auto"/>
                <w:bottom w:val="none" w:sz="0" w:space="0" w:color="auto"/>
                <w:right w:val="none" w:sz="0" w:space="0" w:color="auto"/>
              </w:divBdr>
            </w:div>
            <w:div w:id="818420056">
              <w:marLeft w:val="0"/>
              <w:marRight w:val="0"/>
              <w:marTop w:val="0"/>
              <w:marBottom w:val="0"/>
              <w:divBdr>
                <w:top w:val="none" w:sz="0" w:space="0" w:color="auto"/>
                <w:left w:val="none" w:sz="0" w:space="0" w:color="auto"/>
                <w:bottom w:val="none" w:sz="0" w:space="0" w:color="auto"/>
                <w:right w:val="none" w:sz="0" w:space="0" w:color="auto"/>
              </w:divBdr>
            </w:div>
            <w:div w:id="1691181177">
              <w:marLeft w:val="0"/>
              <w:marRight w:val="0"/>
              <w:marTop w:val="0"/>
              <w:marBottom w:val="0"/>
              <w:divBdr>
                <w:top w:val="none" w:sz="0" w:space="0" w:color="auto"/>
                <w:left w:val="none" w:sz="0" w:space="0" w:color="auto"/>
                <w:bottom w:val="none" w:sz="0" w:space="0" w:color="auto"/>
                <w:right w:val="none" w:sz="0" w:space="0" w:color="auto"/>
              </w:divBdr>
            </w:div>
            <w:div w:id="443155809">
              <w:marLeft w:val="0"/>
              <w:marRight w:val="0"/>
              <w:marTop w:val="0"/>
              <w:marBottom w:val="0"/>
              <w:divBdr>
                <w:top w:val="none" w:sz="0" w:space="0" w:color="auto"/>
                <w:left w:val="none" w:sz="0" w:space="0" w:color="auto"/>
                <w:bottom w:val="none" w:sz="0" w:space="0" w:color="auto"/>
                <w:right w:val="none" w:sz="0" w:space="0" w:color="auto"/>
              </w:divBdr>
            </w:div>
            <w:div w:id="1930458382">
              <w:marLeft w:val="0"/>
              <w:marRight w:val="0"/>
              <w:marTop w:val="0"/>
              <w:marBottom w:val="0"/>
              <w:divBdr>
                <w:top w:val="none" w:sz="0" w:space="0" w:color="auto"/>
                <w:left w:val="none" w:sz="0" w:space="0" w:color="auto"/>
                <w:bottom w:val="none" w:sz="0" w:space="0" w:color="auto"/>
                <w:right w:val="none" w:sz="0" w:space="0" w:color="auto"/>
              </w:divBdr>
            </w:div>
            <w:div w:id="1146901129">
              <w:marLeft w:val="0"/>
              <w:marRight w:val="0"/>
              <w:marTop w:val="0"/>
              <w:marBottom w:val="0"/>
              <w:divBdr>
                <w:top w:val="none" w:sz="0" w:space="0" w:color="auto"/>
                <w:left w:val="none" w:sz="0" w:space="0" w:color="auto"/>
                <w:bottom w:val="none" w:sz="0" w:space="0" w:color="auto"/>
                <w:right w:val="none" w:sz="0" w:space="0" w:color="auto"/>
              </w:divBdr>
            </w:div>
            <w:div w:id="201680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6445">
      <w:bodyDiv w:val="1"/>
      <w:marLeft w:val="0"/>
      <w:marRight w:val="0"/>
      <w:marTop w:val="0"/>
      <w:marBottom w:val="0"/>
      <w:divBdr>
        <w:top w:val="none" w:sz="0" w:space="0" w:color="auto"/>
        <w:left w:val="none" w:sz="0" w:space="0" w:color="auto"/>
        <w:bottom w:val="none" w:sz="0" w:space="0" w:color="auto"/>
        <w:right w:val="none" w:sz="0" w:space="0" w:color="auto"/>
      </w:divBdr>
      <w:divsChild>
        <w:div w:id="1961565195">
          <w:marLeft w:val="0"/>
          <w:marRight w:val="0"/>
          <w:marTop w:val="0"/>
          <w:marBottom w:val="0"/>
          <w:divBdr>
            <w:top w:val="none" w:sz="0" w:space="0" w:color="auto"/>
            <w:left w:val="none" w:sz="0" w:space="0" w:color="auto"/>
            <w:bottom w:val="none" w:sz="0" w:space="0" w:color="auto"/>
            <w:right w:val="none" w:sz="0" w:space="0" w:color="auto"/>
          </w:divBdr>
          <w:divsChild>
            <w:div w:id="647638636">
              <w:marLeft w:val="0"/>
              <w:marRight w:val="0"/>
              <w:marTop w:val="0"/>
              <w:marBottom w:val="0"/>
              <w:divBdr>
                <w:top w:val="none" w:sz="0" w:space="0" w:color="auto"/>
                <w:left w:val="none" w:sz="0" w:space="0" w:color="auto"/>
                <w:bottom w:val="none" w:sz="0" w:space="0" w:color="auto"/>
                <w:right w:val="none" w:sz="0" w:space="0" w:color="auto"/>
              </w:divBdr>
            </w:div>
            <w:div w:id="2095008643">
              <w:marLeft w:val="0"/>
              <w:marRight w:val="0"/>
              <w:marTop w:val="0"/>
              <w:marBottom w:val="0"/>
              <w:divBdr>
                <w:top w:val="none" w:sz="0" w:space="0" w:color="auto"/>
                <w:left w:val="none" w:sz="0" w:space="0" w:color="auto"/>
                <w:bottom w:val="none" w:sz="0" w:space="0" w:color="auto"/>
                <w:right w:val="none" w:sz="0" w:space="0" w:color="auto"/>
              </w:divBdr>
            </w:div>
            <w:div w:id="2024815260">
              <w:marLeft w:val="0"/>
              <w:marRight w:val="0"/>
              <w:marTop w:val="0"/>
              <w:marBottom w:val="0"/>
              <w:divBdr>
                <w:top w:val="none" w:sz="0" w:space="0" w:color="auto"/>
                <w:left w:val="none" w:sz="0" w:space="0" w:color="auto"/>
                <w:bottom w:val="none" w:sz="0" w:space="0" w:color="auto"/>
                <w:right w:val="none" w:sz="0" w:space="0" w:color="auto"/>
              </w:divBdr>
            </w:div>
            <w:div w:id="26099771">
              <w:marLeft w:val="0"/>
              <w:marRight w:val="0"/>
              <w:marTop w:val="0"/>
              <w:marBottom w:val="0"/>
              <w:divBdr>
                <w:top w:val="none" w:sz="0" w:space="0" w:color="auto"/>
                <w:left w:val="none" w:sz="0" w:space="0" w:color="auto"/>
                <w:bottom w:val="none" w:sz="0" w:space="0" w:color="auto"/>
                <w:right w:val="none" w:sz="0" w:space="0" w:color="auto"/>
              </w:divBdr>
            </w:div>
            <w:div w:id="564805034">
              <w:marLeft w:val="0"/>
              <w:marRight w:val="0"/>
              <w:marTop w:val="0"/>
              <w:marBottom w:val="0"/>
              <w:divBdr>
                <w:top w:val="none" w:sz="0" w:space="0" w:color="auto"/>
                <w:left w:val="none" w:sz="0" w:space="0" w:color="auto"/>
                <w:bottom w:val="none" w:sz="0" w:space="0" w:color="auto"/>
                <w:right w:val="none" w:sz="0" w:space="0" w:color="auto"/>
              </w:divBdr>
            </w:div>
            <w:div w:id="1082222886">
              <w:marLeft w:val="0"/>
              <w:marRight w:val="0"/>
              <w:marTop w:val="0"/>
              <w:marBottom w:val="0"/>
              <w:divBdr>
                <w:top w:val="none" w:sz="0" w:space="0" w:color="auto"/>
                <w:left w:val="none" w:sz="0" w:space="0" w:color="auto"/>
                <w:bottom w:val="none" w:sz="0" w:space="0" w:color="auto"/>
                <w:right w:val="none" w:sz="0" w:space="0" w:color="auto"/>
              </w:divBdr>
            </w:div>
            <w:div w:id="69013057">
              <w:marLeft w:val="0"/>
              <w:marRight w:val="0"/>
              <w:marTop w:val="0"/>
              <w:marBottom w:val="0"/>
              <w:divBdr>
                <w:top w:val="none" w:sz="0" w:space="0" w:color="auto"/>
                <w:left w:val="none" w:sz="0" w:space="0" w:color="auto"/>
                <w:bottom w:val="none" w:sz="0" w:space="0" w:color="auto"/>
                <w:right w:val="none" w:sz="0" w:space="0" w:color="auto"/>
              </w:divBdr>
            </w:div>
            <w:div w:id="1660966287">
              <w:marLeft w:val="0"/>
              <w:marRight w:val="0"/>
              <w:marTop w:val="0"/>
              <w:marBottom w:val="0"/>
              <w:divBdr>
                <w:top w:val="none" w:sz="0" w:space="0" w:color="auto"/>
                <w:left w:val="none" w:sz="0" w:space="0" w:color="auto"/>
                <w:bottom w:val="none" w:sz="0" w:space="0" w:color="auto"/>
                <w:right w:val="none" w:sz="0" w:space="0" w:color="auto"/>
              </w:divBdr>
            </w:div>
            <w:div w:id="1953782375">
              <w:marLeft w:val="0"/>
              <w:marRight w:val="0"/>
              <w:marTop w:val="0"/>
              <w:marBottom w:val="0"/>
              <w:divBdr>
                <w:top w:val="none" w:sz="0" w:space="0" w:color="auto"/>
                <w:left w:val="none" w:sz="0" w:space="0" w:color="auto"/>
                <w:bottom w:val="none" w:sz="0" w:space="0" w:color="auto"/>
                <w:right w:val="none" w:sz="0" w:space="0" w:color="auto"/>
              </w:divBdr>
            </w:div>
            <w:div w:id="950430378">
              <w:marLeft w:val="0"/>
              <w:marRight w:val="0"/>
              <w:marTop w:val="0"/>
              <w:marBottom w:val="0"/>
              <w:divBdr>
                <w:top w:val="none" w:sz="0" w:space="0" w:color="auto"/>
                <w:left w:val="none" w:sz="0" w:space="0" w:color="auto"/>
                <w:bottom w:val="none" w:sz="0" w:space="0" w:color="auto"/>
                <w:right w:val="none" w:sz="0" w:space="0" w:color="auto"/>
              </w:divBdr>
            </w:div>
            <w:div w:id="278148542">
              <w:marLeft w:val="0"/>
              <w:marRight w:val="0"/>
              <w:marTop w:val="0"/>
              <w:marBottom w:val="0"/>
              <w:divBdr>
                <w:top w:val="none" w:sz="0" w:space="0" w:color="auto"/>
                <w:left w:val="none" w:sz="0" w:space="0" w:color="auto"/>
                <w:bottom w:val="none" w:sz="0" w:space="0" w:color="auto"/>
                <w:right w:val="none" w:sz="0" w:space="0" w:color="auto"/>
              </w:divBdr>
            </w:div>
            <w:div w:id="1603604405">
              <w:marLeft w:val="0"/>
              <w:marRight w:val="0"/>
              <w:marTop w:val="0"/>
              <w:marBottom w:val="0"/>
              <w:divBdr>
                <w:top w:val="none" w:sz="0" w:space="0" w:color="auto"/>
                <w:left w:val="none" w:sz="0" w:space="0" w:color="auto"/>
                <w:bottom w:val="none" w:sz="0" w:space="0" w:color="auto"/>
                <w:right w:val="none" w:sz="0" w:space="0" w:color="auto"/>
              </w:divBdr>
            </w:div>
            <w:div w:id="837309151">
              <w:marLeft w:val="0"/>
              <w:marRight w:val="0"/>
              <w:marTop w:val="0"/>
              <w:marBottom w:val="0"/>
              <w:divBdr>
                <w:top w:val="none" w:sz="0" w:space="0" w:color="auto"/>
                <w:left w:val="none" w:sz="0" w:space="0" w:color="auto"/>
                <w:bottom w:val="none" w:sz="0" w:space="0" w:color="auto"/>
                <w:right w:val="none" w:sz="0" w:space="0" w:color="auto"/>
              </w:divBdr>
            </w:div>
            <w:div w:id="1397164356">
              <w:marLeft w:val="0"/>
              <w:marRight w:val="0"/>
              <w:marTop w:val="0"/>
              <w:marBottom w:val="0"/>
              <w:divBdr>
                <w:top w:val="none" w:sz="0" w:space="0" w:color="auto"/>
                <w:left w:val="none" w:sz="0" w:space="0" w:color="auto"/>
                <w:bottom w:val="none" w:sz="0" w:space="0" w:color="auto"/>
                <w:right w:val="none" w:sz="0" w:space="0" w:color="auto"/>
              </w:divBdr>
            </w:div>
            <w:div w:id="136340427">
              <w:marLeft w:val="0"/>
              <w:marRight w:val="0"/>
              <w:marTop w:val="0"/>
              <w:marBottom w:val="0"/>
              <w:divBdr>
                <w:top w:val="none" w:sz="0" w:space="0" w:color="auto"/>
                <w:left w:val="none" w:sz="0" w:space="0" w:color="auto"/>
                <w:bottom w:val="none" w:sz="0" w:space="0" w:color="auto"/>
                <w:right w:val="none" w:sz="0" w:space="0" w:color="auto"/>
              </w:divBdr>
            </w:div>
            <w:div w:id="211698863">
              <w:marLeft w:val="0"/>
              <w:marRight w:val="0"/>
              <w:marTop w:val="0"/>
              <w:marBottom w:val="0"/>
              <w:divBdr>
                <w:top w:val="none" w:sz="0" w:space="0" w:color="auto"/>
                <w:left w:val="none" w:sz="0" w:space="0" w:color="auto"/>
                <w:bottom w:val="none" w:sz="0" w:space="0" w:color="auto"/>
                <w:right w:val="none" w:sz="0" w:space="0" w:color="auto"/>
              </w:divBdr>
            </w:div>
            <w:div w:id="457719098">
              <w:marLeft w:val="0"/>
              <w:marRight w:val="0"/>
              <w:marTop w:val="0"/>
              <w:marBottom w:val="0"/>
              <w:divBdr>
                <w:top w:val="none" w:sz="0" w:space="0" w:color="auto"/>
                <w:left w:val="none" w:sz="0" w:space="0" w:color="auto"/>
                <w:bottom w:val="none" w:sz="0" w:space="0" w:color="auto"/>
                <w:right w:val="none" w:sz="0" w:space="0" w:color="auto"/>
              </w:divBdr>
            </w:div>
            <w:div w:id="44916933">
              <w:marLeft w:val="0"/>
              <w:marRight w:val="0"/>
              <w:marTop w:val="0"/>
              <w:marBottom w:val="0"/>
              <w:divBdr>
                <w:top w:val="none" w:sz="0" w:space="0" w:color="auto"/>
                <w:left w:val="none" w:sz="0" w:space="0" w:color="auto"/>
                <w:bottom w:val="none" w:sz="0" w:space="0" w:color="auto"/>
                <w:right w:val="none" w:sz="0" w:space="0" w:color="auto"/>
              </w:divBdr>
            </w:div>
            <w:div w:id="184249515">
              <w:marLeft w:val="0"/>
              <w:marRight w:val="0"/>
              <w:marTop w:val="0"/>
              <w:marBottom w:val="0"/>
              <w:divBdr>
                <w:top w:val="none" w:sz="0" w:space="0" w:color="auto"/>
                <w:left w:val="none" w:sz="0" w:space="0" w:color="auto"/>
                <w:bottom w:val="none" w:sz="0" w:space="0" w:color="auto"/>
                <w:right w:val="none" w:sz="0" w:space="0" w:color="auto"/>
              </w:divBdr>
            </w:div>
            <w:div w:id="371731109">
              <w:marLeft w:val="0"/>
              <w:marRight w:val="0"/>
              <w:marTop w:val="0"/>
              <w:marBottom w:val="0"/>
              <w:divBdr>
                <w:top w:val="none" w:sz="0" w:space="0" w:color="auto"/>
                <w:left w:val="none" w:sz="0" w:space="0" w:color="auto"/>
                <w:bottom w:val="none" w:sz="0" w:space="0" w:color="auto"/>
                <w:right w:val="none" w:sz="0" w:space="0" w:color="auto"/>
              </w:divBdr>
            </w:div>
            <w:div w:id="408503304">
              <w:marLeft w:val="0"/>
              <w:marRight w:val="0"/>
              <w:marTop w:val="0"/>
              <w:marBottom w:val="0"/>
              <w:divBdr>
                <w:top w:val="none" w:sz="0" w:space="0" w:color="auto"/>
                <w:left w:val="none" w:sz="0" w:space="0" w:color="auto"/>
                <w:bottom w:val="none" w:sz="0" w:space="0" w:color="auto"/>
                <w:right w:val="none" w:sz="0" w:space="0" w:color="auto"/>
              </w:divBdr>
            </w:div>
            <w:div w:id="109129205">
              <w:marLeft w:val="0"/>
              <w:marRight w:val="0"/>
              <w:marTop w:val="0"/>
              <w:marBottom w:val="0"/>
              <w:divBdr>
                <w:top w:val="none" w:sz="0" w:space="0" w:color="auto"/>
                <w:left w:val="none" w:sz="0" w:space="0" w:color="auto"/>
                <w:bottom w:val="none" w:sz="0" w:space="0" w:color="auto"/>
                <w:right w:val="none" w:sz="0" w:space="0" w:color="auto"/>
              </w:divBdr>
            </w:div>
            <w:div w:id="855850760">
              <w:marLeft w:val="0"/>
              <w:marRight w:val="0"/>
              <w:marTop w:val="0"/>
              <w:marBottom w:val="0"/>
              <w:divBdr>
                <w:top w:val="none" w:sz="0" w:space="0" w:color="auto"/>
                <w:left w:val="none" w:sz="0" w:space="0" w:color="auto"/>
                <w:bottom w:val="none" w:sz="0" w:space="0" w:color="auto"/>
                <w:right w:val="none" w:sz="0" w:space="0" w:color="auto"/>
              </w:divBdr>
            </w:div>
            <w:div w:id="821778852">
              <w:marLeft w:val="0"/>
              <w:marRight w:val="0"/>
              <w:marTop w:val="0"/>
              <w:marBottom w:val="0"/>
              <w:divBdr>
                <w:top w:val="none" w:sz="0" w:space="0" w:color="auto"/>
                <w:left w:val="none" w:sz="0" w:space="0" w:color="auto"/>
                <w:bottom w:val="none" w:sz="0" w:space="0" w:color="auto"/>
                <w:right w:val="none" w:sz="0" w:space="0" w:color="auto"/>
              </w:divBdr>
            </w:div>
            <w:div w:id="2363071">
              <w:marLeft w:val="0"/>
              <w:marRight w:val="0"/>
              <w:marTop w:val="0"/>
              <w:marBottom w:val="0"/>
              <w:divBdr>
                <w:top w:val="none" w:sz="0" w:space="0" w:color="auto"/>
                <w:left w:val="none" w:sz="0" w:space="0" w:color="auto"/>
                <w:bottom w:val="none" w:sz="0" w:space="0" w:color="auto"/>
                <w:right w:val="none" w:sz="0" w:space="0" w:color="auto"/>
              </w:divBdr>
            </w:div>
            <w:div w:id="1281299709">
              <w:marLeft w:val="0"/>
              <w:marRight w:val="0"/>
              <w:marTop w:val="0"/>
              <w:marBottom w:val="0"/>
              <w:divBdr>
                <w:top w:val="none" w:sz="0" w:space="0" w:color="auto"/>
                <w:left w:val="none" w:sz="0" w:space="0" w:color="auto"/>
                <w:bottom w:val="none" w:sz="0" w:space="0" w:color="auto"/>
                <w:right w:val="none" w:sz="0" w:space="0" w:color="auto"/>
              </w:divBdr>
            </w:div>
            <w:div w:id="774406104">
              <w:marLeft w:val="0"/>
              <w:marRight w:val="0"/>
              <w:marTop w:val="0"/>
              <w:marBottom w:val="0"/>
              <w:divBdr>
                <w:top w:val="none" w:sz="0" w:space="0" w:color="auto"/>
                <w:left w:val="none" w:sz="0" w:space="0" w:color="auto"/>
                <w:bottom w:val="none" w:sz="0" w:space="0" w:color="auto"/>
                <w:right w:val="none" w:sz="0" w:space="0" w:color="auto"/>
              </w:divBdr>
            </w:div>
            <w:div w:id="620889648">
              <w:marLeft w:val="0"/>
              <w:marRight w:val="0"/>
              <w:marTop w:val="0"/>
              <w:marBottom w:val="0"/>
              <w:divBdr>
                <w:top w:val="none" w:sz="0" w:space="0" w:color="auto"/>
                <w:left w:val="none" w:sz="0" w:space="0" w:color="auto"/>
                <w:bottom w:val="none" w:sz="0" w:space="0" w:color="auto"/>
                <w:right w:val="none" w:sz="0" w:space="0" w:color="auto"/>
              </w:divBdr>
            </w:div>
            <w:div w:id="1882670985">
              <w:marLeft w:val="0"/>
              <w:marRight w:val="0"/>
              <w:marTop w:val="0"/>
              <w:marBottom w:val="0"/>
              <w:divBdr>
                <w:top w:val="none" w:sz="0" w:space="0" w:color="auto"/>
                <w:left w:val="none" w:sz="0" w:space="0" w:color="auto"/>
                <w:bottom w:val="none" w:sz="0" w:space="0" w:color="auto"/>
                <w:right w:val="none" w:sz="0" w:space="0" w:color="auto"/>
              </w:divBdr>
            </w:div>
            <w:div w:id="1870406946">
              <w:marLeft w:val="0"/>
              <w:marRight w:val="0"/>
              <w:marTop w:val="0"/>
              <w:marBottom w:val="0"/>
              <w:divBdr>
                <w:top w:val="none" w:sz="0" w:space="0" w:color="auto"/>
                <w:left w:val="none" w:sz="0" w:space="0" w:color="auto"/>
                <w:bottom w:val="none" w:sz="0" w:space="0" w:color="auto"/>
                <w:right w:val="none" w:sz="0" w:space="0" w:color="auto"/>
              </w:divBdr>
            </w:div>
            <w:div w:id="165170026">
              <w:marLeft w:val="0"/>
              <w:marRight w:val="0"/>
              <w:marTop w:val="0"/>
              <w:marBottom w:val="0"/>
              <w:divBdr>
                <w:top w:val="none" w:sz="0" w:space="0" w:color="auto"/>
                <w:left w:val="none" w:sz="0" w:space="0" w:color="auto"/>
                <w:bottom w:val="none" w:sz="0" w:space="0" w:color="auto"/>
                <w:right w:val="none" w:sz="0" w:space="0" w:color="auto"/>
              </w:divBdr>
            </w:div>
            <w:div w:id="1064177909">
              <w:marLeft w:val="0"/>
              <w:marRight w:val="0"/>
              <w:marTop w:val="0"/>
              <w:marBottom w:val="0"/>
              <w:divBdr>
                <w:top w:val="none" w:sz="0" w:space="0" w:color="auto"/>
                <w:left w:val="none" w:sz="0" w:space="0" w:color="auto"/>
                <w:bottom w:val="none" w:sz="0" w:space="0" w:color="auto"/>
                <w:right w:val="none" w:sz="0" w:space="0" w:color="auto"/>
              </w:divBdr>
            </w:div>
            <w:div w:id="393703527">
              <w:marLeft w:val="0"/>
              <w:marRight w:val="0"/>
              <w:marTop w:val="0"/>
              <w:marBottom w:val="0"/>
              <w:divBdr>
                <w:top w:val="none" w:sz="0" w:space="0" w:color="auto"/>
                <w:left w:val="none" w:sz="0" w:space="0" w:color="auto"/>
                <w:bottom w:val="none" w:sz="0" w:space="0" w:color="auto"/>
                <w:right w:val="none" w:sz="0" w:space="0" w:color="auto"/>
              </w:divBdr>
            </w:div>
            <w:div w:id="1377319141">
              <w:marLeft w:val="0"/>
              <w:marRight w:val="0"/>
              <w:marTop w:val="0"/>
              <w:marBottom w:val="0"/>
              <w:divBdr>
                <w:top w:val="none" w:sz="0" w:space="0" w:color="auto"/>
                <w:left w:val="none" w:sz="0" w:space="0" w:color="auto"/>
                <w:bottom w:val="none" w:sz="0" w:space="0" w:color="auto"/>
                <w:right w:val="none" w:sz="0" w:space="0" w:color="auto"/>
              </w:divBdr>
            </w:div>
            <w:div w:id="1391612086">
              <w:marLeft w:val="0"/>
              <w:marRight w:val="0"/>
              <w:marTop w:val="0"/>
              <w:marBottom w:val="0"/>
              <w:divBdr>
                <w:top w:val="none" w:sz="0" w:space="0" w:color="auto"/>
                <w:left w:val="none" w:sz="0" w:space="0" w:color="auto"/>
                <w:bottom w:val="none" w:sz="0" w:space="0" w:color="auto"/>
                <w:right w:val="none" w:sz="0" w:space="0" w:color="auto"/>
              </w:divBdr>
            </w:div>
            <w:div w:id="107236186">
              <w:marLeft w:val="0"/>
              <w:marRight w:val="0"/>
              <w:marTop w:val="0"/>
              <w:marBottom w:val="0"/>
              <w:divBdr>
                <w:top w:val="none" w:sz="0" w:space="0" w:color="auto"/>
                <w:left w:val="none" w:sz="0" w:space="0" w:color="auto"/>
                <w:bottom w:val="none" w:sz="0" w:space="0" w:color="auto"/>
                <w:right w:val="none" w:sz="0" w:space="0" w:color="auto"/>
              </w:divBdr>
            </w:div>
            <w:div w:id="1543177180">
              <w:marLeft w:val="0"/>
              <w:marRight w:val="0"/>
              <w:marTop w:val="0"/>
              <w:marBottom w:val="0"/>
              <w:divBdr>
                <w:top w:val="none" w:sz="0" w:space="0" w:color="auto"/>
                <w:left w:val="none" w:sz="0" w:space="0" w:color="auto"/>
                <w:bottom w:val="none" w:sz="0" w:space="0" w:color="auto"/>
                <w:right w:val="none" w:sz="0" w:space="0" w:color="auto"/>
              </w:divBdr>
            </w:div>
            <w:div w:id="656887755">
              <w:marLeft w:val="0"/>
              <w:marRight w:val="0"/>
              <w:marTop w:val="0"/>
              <w:marBottom w:val="0"/>
              <w:divBdr>
                <w:top w:val="none" w:sz="0" w:space="0" w:color="auto"/>
                <w:left w:val="none" w:sz="0" w:space="0" w:color="auto"/>
                <w:bottom w:val="none" w:sz="0" w:space="0" w:color="auto"/>
                <w:right w:val="none" w:sz="0" w:space="0" w:color="auto"/>
              </w:divBdr>
            </w:div>
            <w:div w:id="1082920353">
              <w:marLeft w:val="0"/>
              <w:marRight w:val="0"/>
              <w:marTop w:val="0"/>
              <w:marBottom w:val="0"/>
              <w:divBdr>
                <w:top w:val="none" w:sz="0" w:space="0" w:color="auto"/>
                <w:left w:val="none" w:sz="0" w:space="0" w:color="auto"/>
                <w:bottom w:val="none" w:sz="0" w:space="0" w:color="auto"/>
                <w:right w:val="none" w:sz="0" w:space="0" w:color="auto"/>
              </w:divBdr>
            </w:div>
            <w:div w:id="1930118340">
              <w:marLeft w:val="0"/>
              <w:marRight w:val="0"/>
              <w:marTop w:val="0"/>
              <w:marBottom w:val="0"/>
              <w:divBdr>
                <w:top w:val="none" w:sz="0" w:space="0" w:color="auto"/>
                <w:left w:val="none" w:sz="0" w:space="0" w:color="auto"/>
                <w:bottom w:val="none" w:sz="0" w:space="0" w:color="auto"/>
                <w:right w:val="none" w:sz="0" w:space="0" w:color="auto"/>
              </w:divBdr>
            </w:div>
            <w:div w:id="816070799">
              <w:marLeft w:val="0"/>
              <w:marRight w:val="0"/>
              <w:marTop w:val="0"/>
              <w:marBottom w:val="0"/>
              <w:divBdr>
                <w:top w:val="none" w:sz="0" w:space="0" w:color="auto"/>
                <w:left w:val="none" w:sz="0" w:space="0" w:color="auto"/>
                <w:bottom w:val="none" w:sz="0" w:space="0" w:color="auto"/>
                <w:right w:val="none" w:sz="0" w:space="0" w:color="auto"/>
              </w:divBdr>
            </w:div>
            <w:div w:id="1387610235">
              <w:marLeft w:val="0"/>
              <w:marRight w:val="0"/>
              <w:marTop w:val="0"/>
              <w:marBottom w:val="0"/>
              <w:divBdr>
                <w:top w:val="none" w:sz="0" w:space="0" w:color="auto"/>
                <w:left w:val="none" w:sz="0" w:space="0" w:color="auto"/>
                <w:bottom w:val="none" w:sz="0" w:space="0" w:color="auto"/>
                <w:right w:val="none" w:sz="0" w:space="0" w:color="auto"/>
              </w:divBdr>
            </w:div>
            <w:div w:id="1449158554">
              <w:marLeft w:val="0"/>
              <w:marRight w:val="0"/>
              <w:marTop w:val="0"/>
              <w:marBottom w:val="0"/>
              <w:divBdr>
                <w:top w:val="none" w:sz="0" w:space="0" w:color="auto"/>
                <w:left w:val="none" w:sz="0" w:space="0" w:color="auto"/>
                <w:bottom w:val="none" w:sz="0" w:space="0" w:color="auto"/>
                <w:right w:val="none" w:sz="0" w:space="0" w:color="auto"/>
              </w:divBdr>
            </w:div>
            <w:div w:id="807404122">
              <w:marLeft w:val="0"/>
              <w:marRight w:val="0"/>
              <w:marTop w:val="0"/>
              <w:marBottom w:val="0"/>
              <w:divBdr>
                <w:top w:val="none" w:sz="0" w:space="0" w:color="auto"/>
                <w:left w:val="none" w:sz="0" w:space="0" w:color="auto"/>
                <w:bottom w:val="none" w:sz="0" w:space="0" w:color="auto"/>
                <w:right w:val="none" w:sz="0" w:space="0" w:color="auto"/>
              </w:divBdr>
            </w:div>
            <w:div w:id="1297028180">
              <w:marLeft w:val="0"/>
              <w:marRight w:val="0"/>
              <w:marTop w:val="0"/>
              <w:marBottom w:val="0"/>
              <w:divBdr>
                <w:top w:val="none" w:sz="0" w:space="0" w:color="auto"/>
                <w:left w:val="none" w:sz="0" w:space="0" w:color="auto"/>
                <w:bottom w:val="none" w:sz="0" w:space="0" w:color="auto"/>
                <w:right w:val="none" w:sz="0" w:space="0" w:color="auto"/>
              </w:divBdr>
            </w:div>
            <w:div w:id="1472359423">
              <w:marLeft w:val="0"/>
              <w:marRight w:val="0"/>
              <w:marTop w:val="0"/>
              <w:marBottom w:val="0"/>
              <w:divBdr>
                <w:top w:val="none" w:sz="0" w:space="0" w:color="auto"/>
                <w:left w:val="none" w:sz="0" w:space="0" w:color="auto"/>
                <w:bottom w:val="none" w:sz="0" w:space="0" w:color="auto"/>
                <w:right w:val="none" w:sz="0" w:space="0" w:color="auto"/>
              </w:divBdr>
            </w:div>
            <w:div w:id="953511945">
              <w:marLeft w:val="0"/>
              <w:marRight w:val="0"/>
              <w:marTop w:val="0"/>
              <w:marBottom w:val="0"/>
              <w:divBdr>
                <w:top w:val="none" w:sz="0" w:space="0" w:color="auto"/>
                <w:left w:val="none" w:sz="0" w:space="0" w:color="auto"/>
                <w:bottom w:val="none" w:sz="0" w:space="0" w:color="auto"/>
                <w:right w:val="none" w:sz="0" w:space="0" w:color="auto"/>
              </w:divBdr>
            </w:div>
            <w:div w:id="606500435">
              <w:marLeft w:val="0"/>
              <w:marRight w:val="0"/>
              <w:marTop w:val="0"/>
              <w:marBottom w:val="0"/>
              <w:divBdr>
                <w:top w:val="none" w:sz="0" w:space="0" w:color="auto"/>
                <w:left w:val="none" w:sz="0" w:space="0" w:color="auto"/>
                <w:bottom w:val="none" w:sz="0" w:space="0" w:color="auto"/>
                <w:right w:val="none" w:sz="0" w:space="0" w:color="auto"/>
              </w:divBdr>
            </w:div>
            <w:div w:id="1904177209">
              <w:marLeft w:val="0"/>
              <w:marRight w:val="0"/>
              <w:marTop w:val="0"/>
              <w:marBottom w:val="0"/>
              <w:divBdr>
                <w:top w:val="none" w:sz="0" w:space="0" w:color="auto"/>
                <w:left w:val="none" w:sz="0" w:space="0" w:color="auto"/>
                <w:bottom w:val="none" w:sz="0" w:space="0" w:color="auto"/>
                <w:right w:val="none" w:sz="0" w:space="0" w:color="auto"/>
              </w:divBdr>
            </w:div>
            <w:div w:id="1805153937">
              <w:marLeft w:val="0"/>
              <w:marRight w:val="0"/>
              <w:marTop w:val="0"/>
              <w:marBottom w:val="0"/>
              <w:divBdr>
                <w:top w:val="none" w:sz="0" w:space="0" w:color="auto"/>
                <w:left w:val="none" w:sz="0" w:space="0" w:color="auto"/>
                <w:bottom w:val="none" w:sz="0" w:space="0" w:color="auto"/>
                <w:right w:val="none" w:sz="0" w:space="0" w:color="auto"/>
              </w:divBdr>
            </w:div>
            <w:div w:id="1126125200">
              <w:marLeft w:val="0"/>
              <w:marRight w:val="0"/>
              <w:marTop w:val="0"/>
              <w:marBottom w:val="0"/>
              <w:divBdr>
                <w:top w:val="none" w:sz="0" w:space="0" w:color="auto"/>
                <w:left w:val="none" w:sz="0" w:space="0" w:color="auto"/>
                <w:bottom w:val="none" w:sz="0" w:space="0" w:color="auto"/>
                <w:right w:val="none" w:sz="0" w:space="0" w:color="auto"/>
              </w:divBdr>
            </w:div>
            <w:div w:id="398788453">
              <w:marLeft w:val="0"/>
              <w:marRight w:val="0"/>
              <w:marTop w:val="0"/>
              <w:marBottom w:val="0"/>
              <w:divBdr>
                <w:top w:val="none" w:sz="0" w:space="0" w:color="auto"/>
                <w:left w:val="none" w:sz="0" w:space="0" w:color="auto"/>
                <w:bottom w:val="none" w:sz="0" w:space="0" w:color="auto"/>
                <w:right w:val="none" w:sz="0" w:space="0" w:color="auto"/>
              </w:divBdr>
            </w:div>
            <w:div w:id="1103302558">
              <w:marLeft w:val="0"/>
              <w:marRight w:val="0"/>
              <w:marTop w:val="0"/>
              <w:marBottom w:val="0"/>
              <w:divBdr>
                <w:top w:val="none" w:sz="0" w:space="0" w:color="auto"/>
                <w:left w:val="none" w:sz="0" w:space="0" w:color="auto"/>
                <w:bottom w:val="none" w:sz="0" w:space="0" w:color="auto"/>
                <w:right w:val="none" w:sz="0" w:space="0" w:color="auto"/>
              </w:divBdr>
            </w:div>
            <w:div w:id="971053859">
              <w:marLeft w:val="0"/>
              <w:marRight w:val="0"/>
              <w:marTop w:val="0"/>
              <w:marBottom w:val="0"/>
              <w:divBdr>
                <w:top w:val="none" w:sz="0" w:space="0" w:color="auto"/>
                <w:left w:val="none" w:sz="0" w:space="0" w:color="auto"/>
                <w:bottom w:val="none" w:sz="0" w:space="0" w:color="auto"/>
                <w:right w:val="none" w:sz="0" w:space="0" w:color="auto"/>
              </w:divBdr>
            </w:div>
            <w:div w:id="502161797">
              <w:marLeft w:val="0"/>
              <w:marRight w:val="0"/>
              <w:marTop w:val="0"/>
              <w:marBottom w:val="0"/>
              <w:divBdr>
                <w:top w:val="none" w:sz="0" w:space="0" w:color="auto"/>
                <w:left w:val="none" w:sz="0" w:space="0" w:color="auto"/>
                <w:bottom w:val="none" w:sz="0" w:space="0" w:color="auto"/>
                <w:right w:val="none" w:sz="0" w:space="0" w:color="auto"/>
              </w:divBdr>
            </w:div>
            <w:div w:id="1530409995">
              <w:marLeft w:val="0"/>
              <w:marRight w:val="0"/>
              <w:marTop w:val="0"/>
              <w:marBottom w:val="0"/>
              <w:divBdr>
                <w:top w:val="none" w:sz="0" w:space="0" w:color="auto"/>
                <w:left w:val="none" w:sz="0" w:space="0" w:color="auto"/>
                <w:bottom w:val="none" w:sz="0" w:space="0" w:color="auto"/>
                <w:right w:val="none" w:sz="0" w:space="0" w:color="auto"/>
              </w:divBdr>
            </w:div>
            <w:div w:id="738019015">
              <w:marLeft w:val="0"/>
              <w:marRight w:val="0"/>
              <w:marTop w:val="0"/>
              <w:marBottom w:val="0"/>
              <w:divBdr>
                <w:top w:val="none" w:sz="0" w:space="0" w:color="auto"/>
                <w:left w:val="none" w:sz="0" w:space="0" w:color="auto"/>
                <w:bottom w:val="none" w:sz="0" w:space="0" w:color="auto"/>
                <w:right w:val="none" w:sz="0" w:space="0" w:color="auto"/>
              </w:divBdr>
            </w:div>
            <w:div w:id="1743336414">
              <w:marLeft w:val="0"/>
              <w:marRight w:val="0"/>
              <w:marTop w:val="0"/>
              <w:marBottom w:val="0"/>
              <w:divBdr>
                <w:top w:val="none" w:sz="0" w:space="0" w:color="auto"/>
                <w:left w:val="none" w:sz="0" w:space="0" w:color="auto"/>
                <w:bottom w:val="none" w:sz="0" w:space="0" w:color="auto"/>
                <w:right w:val="none" w:sz="0" w:space="0" w:color="auto"/>
              </w:divBdr>
            </w:div>
            <w:div w:id="1844469232">
              <w:marLeft w:val="0"/>
              <w:marRight w:val="0"/>
              <w:marTop w:val="0"/>
              <w:marBottom w:val="0"/>
              <w:divBdr>
                <w:top w:val="none" w:sz="0" w:space="0" w:color="auto"/>
                <w:left w:val="none" w:sz="0" w:space="0" w:color="auto"/>
                <w:bottom w:val="none" w:sz="0" w:space="0" w:color="auto"/>
                <w:right w:val="none" w:sz="0" w:space="0" w:color="auto"/>
              </w:divBdr>
            </w:div>
            <w:div w:id="1490514581">
              <w:marLeft w:val="0"/>
              <w:marRight w:val="0"/>
              <w:marTop w:val="0"/>
              <w:marBottom w:val="0"/>
              <w:divBdr>
                <w:top w:val="none" w:sz="0" w:space="0" w:color="auto"/>
                <w:left w:val="none" w:sz="0" w:space="0" w:color="auto"/>
                <w:bottom w:val="none" w:sz="0" w:space="0" w:color="auto"/>
                <w:right w:val="none" w:sz="0" w:space="0" w:color="auto"/>
              </w:divBdr>
            </w:div>
            <w:div w:id="1560628696">
              <w:marLeft w:val="0"/>
              <w:marRight w:val="0"/>
              <w:marTop w:val="0"/>
              <w:marBottom w:val="0"/>
              <w:divBdr>
                <w:top w:val="none" w:sz="0" w:space="0" w:color="auto"/>
                <w:left w:val="none" w:sz="0" w:space="0" w:color="auto"/>
                <w:bottom w:val="none" w:sz="0" w:space="0" w:color="auto"/>
                <w:right w:val="none" w:sz="0" w:space="0" w:color="auto"/>
              </w:divBdr>
            </w:div>
            <w:div w:id="2127962942">
              <w:marLeft w:val="0"/>
              <w:marRight w:val="0"/>
              <w:marTop w:val="0"/>
              <w:marBottom w:val="0"/>
              <w:divBdr>
                <w:top w:val="none" w:sz="0" w:space="0" w:color="auto"/>
                <w:left w:val="none" w:sz="0" w:space="0" w:color="auto"/>
                <w:bottom w:val="none" w:sz="0" w:space="0" w:color="auto"/>
                <w:right w:val="none" w:sz="0" w:space="0" w:color="auto"/>
              </w:divBdr>
            </w:div>
            <w:div w:id="315190200">
              <w:marLeft w:val="0"/>
              <w:marRight w:val="0"/>
              <w:marTop w:val="0"/>
              <w:marBottom w:val="0"/>
              <w:divBdr>
                <w:top w:val="none" w:sz="0" w:space="0" w:color="auto"/>
                <w:left w:val="none" w:sz="0" w:space="0" w:color="auto"/>
                <w:bottom w:val="none" w:sz="0" w:space="0" w:color="auto"/>
                <w:right w:val="none" w:sz="0" w:space="0" w:color="auto"/>
              </w:divBdr>
            </w:div>
            <w:div w:id="327834075">
              <w:marLeft w:val="0"/>
              <w:marRight w:val="0"/>
              <w:marTop w:val="0"/>
              <w:marBottom w:val="0"/>
              <w:divBdr>
                <w:top w:val="none" w:sz="0" w:space="0" w:color="auto"/>
                <w:left w:val="none" w:sz="0" w:space="0" w:color="auto"/>
                <w:bottom w:val="none" w:sz="0" w:space="0" w:color="auto"/>
                <w:right w:val="none" w:sz="0" w:space="0" w:color="auto"/>
              </w:divBdr>
            </w:div>
            <w:div w:id="1467697559">
              <w:marLeft w:val="0"/>
              <w:marRight w:val="0"/>
              <w:marTop w:val="0"/>
              <w:marBottom w:val="0"/>
              <w:divBdr>
                <w:top w:val="none" w:sz="0" w:space="0" w:color="auto"/>
                <w:left w:val="none" w:sz="0" w:space="0" w:color="auto"/>
                <w:bottom w:val="none" w:sz="0" w:space="0" w:color="auto"/>
                <w:right w:val="none" w:sz="0" w:space="0" w:color="auto"/>
              </w:divBdr>
            </w:div>
            <w:div w:id="1077285980">
              <w:marLeft w:val="0"/>
              <w:marRight w:val="0"/>
              <w:marTop w:val="0"/>
              <w:marBottom w:val="0"/>
              <w:divBdr>
                <w:top w:val="none" w:sz="0" w:space="0" w:color="auto"/>
                <w:left w:val="none" w:sz="0" w:space="0" w:color="auto"/>
                <w:bottom w:val="none" w:sz="0" w:space="0" w:color="auto"/>
                <w:right w:val="none" w:sz="0" w:space="0" w:color="auto"/>
              </w:divBdr>
            </w:div>
            <w:div w:id="646322727">
              <w:marLeft w:val="0"/>
              <w:marRight w:val="0"/>
              <w:marTop w:val="0"/>
              <w:marBottom w:val="0"/>
              <w:divBdr>
                <w:top w:val="none" w:sz="0" w:space="0" w:color="auto"/>
                <w:left w:val="none" w:sz="0" w:space="0" w:color="auto"/>
                <w:bottom w:val="none" w:sz="0" w:space="0" w:color="auto"/>
                <w:right w:val="none" w:sz="0" w:space="0" w:color="auto"/>
              </w:divBdr>
            </w:div>
            <w:div w:id="1685814420">
              <w:marLeft w:val="0"/>
              <w:marRight w:val="0"/>
              <w:marTop w:val="0"/>
              <w:marBottom w:val="0"/>
              <w:divBdr>
                <w:top w:val="none" w:sz="0" w:space="0" w:color="auto"/>
                <w:left w:val="none" w:sz="0" w:space="0" w:color="auto"/>
                <w:bottom w:val="none" w:sz="0" w:space="0" w:color="auto"/>
                <w:right w:val="none" w:sz="0" w:space="0" w:color="auto"/>
              </w:divBdr>
            </w:div>
            <w:div w:id="1785421017">
              <w:marLeft w:val="0"/>
              <w:marRight w:val="0"/>
              <w:marTop w:val="0"/>
              <w:marBottom w:val="0"/>
              <w:divBdr>
                <w:top w:val="none" w:sz="0" w:space="0" w:color="auto"/>
                <w:left w:val="none" w:sz="0" w:space="0" w:color="auto"/>
                <w:bottom w:val="none" w:sz="0" w:space="0" w:color="auto"/>
                <w:right w:val="none" w:sz="0" w:space="0" w:color="auto"/>
              </w:divBdr>
            </w:div>
            <w:div w:id="368341180">
              <w:marLeft w:val="0"/>
              <w:marRight w:val="0"/>
              <w:marTop w:val="0"/>
              <w:marBottom w:val="0"/>
              <w:divBdr>
                <w:top w:val="none" w:sz="0" w:space="0" w:color="auto"/>
                <w:left w:val="none" w:sz="0" w:space="0" w:color="auto"/>
                <w:bottom w:val="none" w:sz="0" w:space="0" w:color="auto"/>
                <w:right w:val="none" w:sz="0" w:space="0" w:color="auto"/>
              </w:divBdr>
            </w:div>
            <w:div w:id="2002466464">
              <w:marLeft w:val="0"/>
              <w:marRight w:val="0"/>
              <w:marTop w:val="0"/>
              <w:marBottom w:val="0"/>
              <w:divBdr>
                <w:top w:val="none" w:sz="0" w:space="0" w:color="auto"/>
                <w:left w:val="none" w:sz="0" w:space="0" w:color="auto"/>
                <w:bottom w:val="none" w:sz="0" w:space="0" w:color="auto"/>
                <w:right w:val="none" w:sz="0" w:space="0" w:color="auto"/>
              </w:divBdr>
            </w:div>
            <w:div w:id="709452350">
              <w:marLeft w:val="0"/>
              <w:marRight w:val="0"/>
              <w:marTop w:val="0"/>
              <w:marBottom w:val="0"/>
              <w:divBdr>
                <w:top w:val="none" w:sz="0" w:space="0" w:color="auto"/>
                <w:left w:val="none" w:sz="0" w:space="0" w:color="auto"/>
                <w:bottom w:val="none" w:sz="0" w:space="0" w:color="auto"/>
                <w:right w:val="none" w:sz="0" w:space="0" w:color="auto"/>
              </w:divBdr>
            </w:div>
            <w:div w:id="23867003">
              <w:marLeft w:val="0"/>
              <w:marRight w:val="0"/>
              <w:marTop w:val="0"/>
              <w:marBottom w:val="0"/>
              <w:divBdr>
                <w:top w:val="none" w:sz="0" w:space="0" w:color="auto"/>
                <w:left w:val="none" w:sz="0" w:space="0" w:color="auto"/>
                <w:bottom w:val="none" w:sz="0" w:space="0" w:color="auto"/>
                <w:right w:val="none" w:sz="0" w:space="0" w:color="auto"/>
              </w:divBdr>
            </w:div>
            <w:div w:id="839740009">
              <w:marLeft w:val="0"/>
              <w:marRight w:val="0"/>
              <w:marTop w:val="0"/>
              <w:marBottom w:val="0"/>
              <w:divBdr>
                <w:top w:val="none" w:sz="0" w:space="0" w:color="auto"/>
                <w:left w:val="none" w:sz="0" w:space="0" w:color="auto"/>
                <w:bottom w:val="none" w:sz="0" w:space="0" w:color="auto"/>
                <w:right w:val="none" w:sz="0" w:space="0" w:color="auto"/>
              </w:divBdr>
            </w:div>
            <w:div w:id="1522932629">
              <w:marLeft w:val="0"/>
              <w:marRight w:val="0"/>
              <w:marTop w:val="0"/>
              <w:marBottom w:val="0"/>
              <w:divBdr>
                <w:top w:val="none" w:sz="0" w:space="0" w:color="auto"/>
                <w:left w:val="none" w:sz="0" w:space="0" w:color="auto"/>
                <w:bottom w:val="none" w:sz="0" w:space="0" w:color="auto"/>
                <w:right w:val="none" w:sz="0" w:space="0" w:color="auto"/>
              </w:divBdr>
            </w:div>
            <w:div w:id="1086071901">
              <w:marLeft w:val="0"/>
              <w:marRight w:val="0"/>
              <w:marTop w:val="0"/>
              <w:marBottom w:val="0"/>
              <w:divBdr>
                <w:top w:val="none" w:sz="0" w:space="0" w:color="auto"/>
                <w:left w:val="none" w:sz="0" w:space="0" w:color="auto"/>
                <w:bottom w:val="none" w:sz="0" w:space="0" w:color="auto"/>
                <w:right w:val="none" w:sz="0" w:space="0" w:color="auto"/>
              </w:divBdr>
            </w:div>
            <w:div w:id="360664174">
              <w:marLeft w:val="0"/>
              <w:marRight w:val="0"/>
              <w:marTop w:val="0"/>
              <w:marBottom w:val="0"/>
              <w:divBdr>
                <w:top w:val="none" w:sz="0" w:space="0" w:color="auto"/>
                <w:left w:val="none" w:sz="0" w:space="0" w:color="auto"/>
                <w:bottom w:val="none" w:sz="0" w:space="0" w:color="auto"/>
                <w:right w:val="none" w:sz="0" w:space="0" w:color="auto"/>
              </w:divBdr>
            </w:div>
            <w:div w:id="918102294">
              <w:marLeft w:val="0"/>
              <w:marRight w:val="0"/>
              <w:marTop w:val="0"/>
              <w:marBottom w:val="0"/>
              <w:divBdr>
                <w:top w:val="none" w:sz="0" w:space="0" w:color="auto"/>
                <w:left w:val="none" w:sz="0" w:space="0" w:color="auto"/>
                <w:bottom w:val="none" w:sz="0" w:space="0" w:color="auto"/>
                <w:right w:val="none" w:sz="0" w:space="0" w:color="auto"/>
              </w:divBdr>
            </w:div>
            <w:div w:id="1395548380">
              <w:marLeft w:val="0"/>
              <w:marRight w:val="0"/>
              <w:marTop w:val="0"/>
              <w:marBottom w:val="0"/>
              <w:divBdr>
                <w:top w:val="none" w:sz="0" w:space="0" w:color="auto"/>
                <w:left w:val="none" w:sz="0" w:space="0" w:color="auto"/>
                <w:bottom w:val="none" w:sz="0" w:space="0" w:color="auto"/>
                <w:right w:val="none" w:sz="0" w:space="0" w:color="auto"/>
              </w:divBdr>
            </w:div>
            <w:div w:id="180902323">
              <w:marLeft w:val="0"/>
              <w:marRight w:val="0"/>
              <w:marTop w:val="0"/>
              <w:marBottom w:val="0"/>
              <w:divBdr>
                <w:top w:val="none" w:sz="0" w:space="0" w:color="auto"/>
                <w:left w:val="none" w:sz="0" w:space="0" w:color="auto"/>
                <w:bottom w:val="none" w:sz="0" w:space="0" w:color="auto"/>
                <w:right w:val="none" w:sz="0" w:space="0" w:color="auto"/>
              </w:divBdr>
            </w:div>
            <w:div w:id="1319764885">
              <w:marLeft w:val="0"/>
              <w:marRight w:val="0"/>
              <w:marTop w:val="0"/>
              <w:marBottom w:val="0"/>
              <w:divBdr>
                <w:top w:val="none" w:sz="0" w:space="0" w:color="auto"/>
                <w:left w:val="none" w:sz="0" w:space="0" w:color="auto"/>
                <w:bottom w:val="none" w:sz="0" w:space="0" w:color="auto"/>
                <w:right w:val="none" w:sz="0" w:space="0" w:color="auto"/>
              </w:divBdr>
            </w:div>
            <w:div w:id="1733847628">
              <w:marLeft w:val="0"/>
              <w:marRight w:val="0"/>
              <w:marTop w:val="0"/>
              <w:marBottom w:val="0"/>
              <w:divBdr>
                <w:top w:val="none" w:sz="0" w:space="0" w:color="auto"/>
                <w:left w:val="none" w:sz="0" w:space="0" w:color="auto"/>
                <w:bottom w:val="none" w:sz="0" w:space="0" w:color="auto"/>
                <w:right w:val="none" w:sz="0" w:space="0" w:color="auto"/>
              </w:divBdr>
            </w:div>
            <w:div w:id="22564073">
              <w:marLeft w:val="0"/>
              <w:marRight w:val="0"/>
              <w:marTop w:val="0"/>
              <w:marBottom w:val="0"/>
              <w:divBdr>
                <w:top w:val="none" w:sz="0" w:space="0" w:color="auto"/>
                <w:left w:val="none" w:sz="0" w:space="0" w:color="auto"/>
                <w:bottom w:val="none" w:sz="0" w:space="0" w:color="auto"/>
                <w:right w:val="none" w:sz="0" w:space="0" w:color="auto"/>
              </w:divBdr>
            </w:div>
            <w:div w:id="825243114">
              <w:marLeft w:val="0"/>
              <w:marRight w:val="0"/>
              <w:marTop w:val="0"/>
              <w:marBottom w:val="0"/>
              <w:divBdr>
                <w:top w:val="none" w:sz="0" w:space="0" w:color="auto"/>
                <w:left w:val="none" w:sz="0" w:space="0" w:color="auto"/>
                <w:bottom w:val="none" w:sz="0" w:space="0" w:color="auto"/>
                <w:right w:val="none" w:sz="0" w:space="0" w:color="auto"/>
              </w:divBdr>
            </w:div>
            <w:div w:id="2042825471">
              <w:marLeft w:val="0"/>
              <w:marRight w:val="0"/>
              <w:marTop w:val="0"/>
              <w:marBottom w:val="0"/>
              <w:divBdr>
                <w:top w:val="none" w:sz="0" w:space="0" w:color="auto"/>
                <w:left w:val="none" w:sz="0" w:space="0" w:color="auto"/>
                <w:bottom w:val="none" w:sz="0" w:space="0" w:color="auto"/>
                <w:right w:val="none" w:sz="0" w:space="0" w:color="auto"/>
              </w:divBdr>
            </w:div>
            <w:div w:id="1990396712">
              <w:marLeft w:val="0"/>
              <w:marRight w:val="0"/>
              <w:marTop w:val="0"/>
              <w:marBottom w:val="0"/>
              <w:divBdr>
                <w:top w:val="none" w:sz="0" w:space="0" w:color="auto"/>
                <w:left w:val="none" w:sz="0" w:space="0" w:color="auto"/>
                <w:bottom w:val="none" w:sz="0" w:space="0" w:color="auto"/>
                <w:right w:val="none" w:sz="0" w:space="0" w:color="auto"/>
              </w:divBdr>
            </w:div>
            <w:div w:id="300884480">
              <w:marLeft w:val="0"/>
              <w:marRight w:val="0"/>
              <w:marTop w:val="0"/>
              <w:marBottom w:val="0"/>
              <w:divBdr>
                <w:top w:val="none" w:sz="0" w:space="0" w:color="auto"/>
                <w:left w:val="none" w:sz="0" w:space="0" w:color="auto"/>
                <w:bottom w:val="none" w:sz="0" w:space="0" w:color="auto"/>
                <w:right w:val="none" w:sz="0" w:space="0" w:color="auto"/>
              </w:divBdr>
            </w:div>
            <w:div w:id="1543128310">
              <w:marLeft w:val="0"/>
              <w:marRight w:val="0"/>
              <w:marTop w:val="0"/>
              <w:marBottom w:val="0"/>
              <w:divBdr>
                <w:top w:val="none" w:sz="0" w:space="0" w:color="auto"/>
                <w:left w:val="none" w:sz="0" w:space="0" w:color="auto"/>
                <w:bottom w:val="none" w:sz="0" w:space="0" w:color="auto"/>
                <w:right w:val="none" w:sz="0" w:space="0" w:color="auto"/>
              </w:divBdr>
            </w:div>
            <w:div w:id="1004555807">
              <w:marLeft w:val="0"/>
              <w:marRight w:val="0"/>
              <w:marTop w:val="0"/>
              <w:marBottom w:val="0"/>
              <w:divBdr>
                <w:top w:val="none" w:sz="0" w:space="0" w:color="auto"/>
                <w:left w:val="none" w:sz="0" w:space="0" w:color="auto"/>
                <w:bottom w:val="none" w:sz="0" w:space="0" w:color="auto"/>
                <w:right w:val="none" w:sz="0" w:space="0" w:color="auto"/>
              </w:divBdr>
            </w:div>
            <w:div w:id="740181867">
              <w:marLeft w:val="0"/>
              <w:marRight w:val="0"/>
              <w:marTop w:val="0"/>
              <w:marBottom w:val="0"/>
              <w:divBdr>
                <w:top w:val="none" w:sz="0" w:space="0" w:color="auto"/>
                <w:left w:val="none" w:sz="0" w:space="0" w:color="auto"/>
                <w:bottom w:val="none" w:sz="0" w:space="0" w:color="auto"/>
                <w:right w:val="none" w:sz="0" w:space="0" w:color="auto"/>
              </w:divBdr>
            </w:div>
            <w:div w:id="162365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32854">
      <w:bodyDiv w:val="1"/>
      <w:marLeft w:val="0"/>
      <w:marRight w:val="0"/>
      <w:marTop w:val="0"/>
      <w:marBottom w:val="0"/>
      <w:divBdr>
        <w:top w:val="none" w:sz="0" w:space="0" w:color="auto"/>
        <w:left w:val="none" w:sz="0" w:space="0" w:color="auto"/>
        <w:bottom w:val="none" w:sz="0" w:space="0" w:color="auto"/>
        <w:right w:val="none" w:sz="0" w:space="0" w:color="auto"/>
      </w:divBdr>
      <w:divsChild>
        <w:div w:id="1855992381">
          <w:marLeft w:val="0"/>
          <w:marRight w:val="0"/>
          <w:marTop w:val="0"/>
          <w:marBottom w:val="0"/>
          <w:divBdr>
            <w:top w:val="none" w:sz="0" w:space="0" w:color="auto"/>
            <w:left w:val="none" w:sz="0" w:space="0" w:color="auto"/>
            <w:bottom w:val="none" w:sz="0" w:space="0" w:color="auto"/>
            <w:right w:val="none" w:sz="0" w:space="0" w:color="auto"/>
          </w:divBdr>
          <w:divsChild>
            <w:div w:id="649677906">
              <w:marLeft w:val="0"/>
              <w:marRight w:val="0"/>
              <w:marTop w:val="0"/>
              <w:marBottom w:val="0"/>
              <w:divBdr>
                <w:top w:val="none" w:sz="0" w:space="0" w:color="auto"/>
                <w:left w:val="none" w:sz="0" w:space="0" w:color="auto"/>
                <w:bottom w:val="none" w:sz="0" w:space="0" w:color="auto"/>
                <w:right w:val="none" w:sz="0" w:space="0" w:color="auto"/>
              </w:divBdr>
            </w:div>
            <w:div w:id="261837849">
              <w:marLeft w:val="0"/>
              <w:marRight w:val="0"/>
              <w:marTop w:val="0"/>
              <w:marBottom w:val="0"/>
              <w:divBdr>
                <w:top w:val="none" w:sz="0" w:space="0" w:color="auto"/>
                <w:left w:val="none" w:sz="0" w:space="0" w:color="auto"/>
                <w:bottom w:val="none" w:sz="0" w:space="0" w:color="auto"/>
                <w:right w:val="none" w:sz="0" w:space="0" w:color="auto"/>
              </w:divBdr>
            </w:div>
            <w:div w:id="1465000820">
              <w:marLeft w:val="0"/>
              <w:marRight w:val="0"/>
              <w:marTop w:val="0"/>
              <w:marBottom w:val="0"/>
              <w:divBdr>
                <w:top w:val="none" w:sz="0" w:space="0" w:color="auto"/>
                <w:left w:val="none" w:sz="0" w:space="0" w:color="auto"/>
                <w:bottom w:val="none" w:sz="0" w:space="0" w:color="auto"/>
                <w:right w:val="none" w:sz="0" w:space="0" w:color="auto"/>
              </w:divBdr>
            </w:div>
            <w:div w:id="808941990">
              <w:marLeft w:val="0"/>
              <w:marRight w:val="0"/>
              <w:marTop w:val="0"/>
              <w:marBottom w:val="0"/>
              <w:divBdr>
                <w:top w:val="none" w:sz="0" w:space="0" w:color="auto"/>
                <w:left w:val="none" w:sz="0" w:space="0" w:color="auto"/>
                <w:bottom w:val="none" w:sz="0" w:space="0" w:color="auto"/>
                <w:right w:val="none" w:sz="0" w:space="0" w:color="auto"/>
              </w:divBdr>
            </w:div>
            <w:div w:id="1877766885">
              <w:marLeft w:val="0"/>
              <w:marRight w:val="0"/>
              <w:marTop w:val="0"/>
              <w:marBottom w:val="0"/>
              <w:divBdr>
                <w:top w:val="none" w:sz="0" w:space="0" w:color="auto"/>
                <w:left w:val="none" w:sz="0" w:space="0" w:color="auto"/>
                <w:bottom w:val="none" w:sz="0" w:space="0" w:color="auto"/>
                <w:right w:val="none" w:sz="0" w:space="0" w:color="auto"/>
              </w:divBdr>
            </w:div>
            <w:div w:id="1890264335">
              <w:marLeft w:val="0"/>
              <w:marRight w:val="0"/>
              <w:marTop w:val="0"/>
              <w:marBottom w:val="0"/>
              <w:divBdr>
                <w:top w:val="none" w:sz="0" w:space="0" w:color="auto"/>
                <w:left w:val="none" w:sz="0" w:space="0" w:color="auto"/>
                <w:bottom w:val="none" w:sz="0" w:space="0" w:color="auto"/>
                <w:right w:val="none" w:sz="0" w:space="0" w:color="auto"/>
              </w:divBdr>
            </w:div>
            <w:div w:id="1202593797">
              <w:marLeft w:val="0"/>
              <w:marRight w:val="0"/>
              <w:marTop w:val="0"/>
              <w:marBottom w:val="0"/>
              <w:divBdr>
                <w:top w:val="none" w:sz="0" w:space="0" w:color="auto"/>
                <w:left w:val="none" w:sz="0" w:space="0" w:color="auto"/>
                <w:bottom w:val="none" w:sz="0" w:space="0" w:color="auto"/>
                <w:right w:val="none" w:sz="0" w:space="0" w:color="auto"/>
              </w:divBdr>
            </w:div>
            <w:div w:id="5602069">
              <w:marLeft w:val="0"/>
              <w:marRight w:val="0"/>
              <w:marTop w:val="0"/>
              <w:marBottom w:val="0"/>
              <w:divBdr>
                <w:top w:val="none" w:sz="0" w:space="0" w:color="auto"/>
                <w:left w:val="none" w:sz="0" w:space="0" w:color="auto"/>
                <w:bottom w:val="none" w:sz="0" w:space="0" w:color="auto"/>
                <w:right w:val="none" w:sz="0" w:space="0" w:color="auto"/>
              </w:divBdr>
            </w:div>
            <w:div w:id="2107801540">
              <w:marLeft w:val="0"/>
              <w:marRight w:val="0"/>
              <w:marTop w:val="0"/>
              <w:marBottom w:val="0"/>
              <w:divBdr>
                <w:top w:val="none" w:sz="0" w:space="0" w:color="auto"/>
                <w:left w:val="none" w:sz="0" w:space="0" w:color="auto"/>
                <w:bottom w:val="none" w:sz="0" w:space="0" w:color="auto"/>
                <w:right w:val="none" w:sz="0" w:space="0" w:color="auto"/>
              </w:divBdr>
            </w:div>
            <w:div w:id="996416994">
              <w:marLeft w:val="0"/>
              <w:marRight w:val="0"/>
              <w:marTop w:val="0"/>
              <w:marBottom w:val="0"/>
              <w:divBdr>
                <w:top w:val="none" w:sz="0" w:space="0" w:color="auto"/>
                <w:left w:val="none" w:sz="0" w:space="0" w:color="auto"/>
                <w:bottom w:val="none" w:sz="0" w:space="0" w:color="auto"/>
                <w:right w:val="none" w:sz="0" w:space="0" w:color="auto"/>
              </w:divBdr>
            </w:div>
            <w:div w:id="1702121068">
              <w:marLeft w:val="0"/>
              <w:marRight w:val="0"/>
              <w:marTop w:val="0"/>
              <w:marBottom w:val="0"/>
              <w:divBdr>
                <w:top w:val="none" w:sz="0" w:space="0" w:color="auto"/>
                <w:left w:val="none" w:sz="0" w:space="0" w:color="auto"/>
                <w:bottom w:val="none" w:sz="0" w:space="0" w:color="auto"/>
                <w:right w:val="none" w:sz="0" w:space="0" w:color="auto"/>
              </w:divBdr>
            </w:div>
            <w:div w:id="4936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6551">
      <w:bodyDiv w:val="1"/>
      <w:marLeft w:val="0"/>
      <w:marRight w:val="0"/>
      <w:marTop w:val="0"/>
      <w:marBottom w:val="0"/>
      <w:divBdr>
        <w:top w:val="none" w:sz="0" w:space="0" w:color="auto"/>
        <w:left w:val="none" w:sz="0" w:space="0" w:color="auto"/>
        <w:bottom w:val="none" w:sz="0" w:space="0" w:color="auto"/>
        <w:right w:val="none" w:sz="0" w:space="0" w:color="auto"/>
      </w:divBdr>
      <w:divsChild>
        <w:div w:id="1617102137">
          <w:marLeft w:val="0"/>
          <w:marRight w:val="0"/>
          <w:marTop w:val="0"/>
          <w:marBottom w:val="0"/>
          <w:divBdr>
            <w:top w:val="none" w:sz="0" w:space="0" w:color="auto"/>
            <w:left w:val="none" w:sz="0" w:space="0" w:color="auto"/>
            <w:bottom w:val="none" w:sz="0" w:space="0" w:color="auto"/>
            <w:right w:val="none" w:sz="0" w:space="0" w:color="auto"/>
          </w:divBdr>
          <w:divsChild>
            <w:div w:id="744497690">
              <w:marLeft w:val="0"/>
              <w:marRight w:val="0"/>
              <w:marTop w:val="0"/>
              <w:marBottom w:val="0"/>
              <w:divBdr>
                <w:top w:val="none" w:sz="0" w:space="0" w:color="auto"/>
                <w:left w:val="none" w:sz="0" w:space="0" w:color="auto"/>
                <w:bottom w:val="none" w:sz="0" w:space="0" w:color="auto"/>
                <w:right w:val="none" w:sz="0" w:space="0" w:color="auto"/>
              </w:divBdr>
              <w:divsChild>
                <w:div w:id="20147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474634">
      <w:bodyDiv w:val="1"/>
      <w:marLeft w:val="0"/>
      <w:marRight w:val="0"/>
      <w:marTop w:val="0"/>
      <w:marBottom w:val="0"/>
      <w:divBdr>
        <w:top w:val="none" w:sz="0" w:space="0" w:color="auto"/>
        <w:left w:val="none" w:sz="0" w:space="0" w:color="auto"/>
        <w:bottom w:val="none" w:sz="0" w:space="0" w:color="auto"/>
        <w:right w:val="none" w:sz="0" w:space="0" w:color="auto"/>
      </w:divBdr>
      <w:divsChild>
        <w:div w:id="1795446062">
          <w:marLeft w:val="0"/>
          <w:marRight w:val="0"/>
          <w:marTop w:val="0"/>
          <w:marBottom w:val="0"/>
          <w:divBdr>
            <w:top w:val="none" w:sz="0" w:space="0" w:color="auto"/>
            <w:left w:val="none" w:sz="0" w:space="0" w:color="auto"/>
            <w:bottom w:val="none" w:sz="0" w:space="0" w:color="auto"/>
            <w:right w:val="none" w:sz="0" w:space="0" w:color="auto"/>
          </w:divBdr>
          <w:divsChild>
            <w:div w:id="1659847356">
              <w:marLeft w:val="0"/>
              <w:marRight w:val="0"/>
              <w:marTop w:val="0"/>
              <w:marBottom w:val="0"/>
              <w:divBdr>
                <w:top w:val="none" w:sz="0" w:space="0" w:color="auto"/>
                <w:left w:val="none" w:sz="0" w:space="0" w:color="auto"/>
                <w:bottom w:val="none" w:sz="0" w:space="0" w:color="auto"/>
                <w:right w:val="none" w:sz="0" w:space="0" w:color="auto"/>
              </w:divBdr>
            </w:div>
            <w:div w:id="1110857112">
              <w:marLeft w:val="0"/>
              <w:marRight w:val="0"/>
              <w:marTop w:val="0"/>
              <w:marBottom w:val="0"/>
              <w:divBdr>
                <w:top w:val="none" w:sz="0" w:space="0" w:color="auto"/>
                <w:left w:val="none" w:sz="0" w:space="0" w:color="auto"/>
                <w:bottom w:val="none" w:sz="0" w:space="0" w:color="auto"/>
                <w:right w:val="none" w:sz="0" w:space="0" w:color="auto"/>
              </w:divBdr>
            </w:div>
            <w:div w:id="1419206597">
              <w:marLeft w:val="0"/>
              <w:marRight w:val="0"/>
              <w:marTop w:val="0"/>
              <w:marBottom w:val="0"/>
              <w:divBdr>
                <w:top w:val="none" w:sz="0" w:space="0" w:color="auto"/>
                <w:left w:val="none" w:sz="0" w:space="0" w:color="auto"/>
                <w:bottom w:val="none" w:sz="0" w:space="0" w:color="auto"/>
                <w:right w:val="none" w:sz="0" w:space="0" w:color="auto"/>
              </w:divBdr>
            </w:div>
            <w:div w:id="591817149">
              <w:marLeft w:val="0"/>
              <w:marRight w:val="0"/>
              <w:marTop w:val="0"/>
              <w:marBottom w:val="0"/>
              <w:divBdr>
                <w:top w:val="none" w:sz="0" w:space="0" w:color="auto"/>
                <w:left w:val="none" w:sz="0" w:space="0" w:color="auto"/>
                <w:bottom w:val="none" w:sz="0" w:space="0" w:color="auto"/>
                <w:right w:val="none" w:sz="0" w:space="0" w:color="auto"/>
              </w:divBdr>
            </w:div>
            <w:div w:id="277950965">
              <w:marLeft w:val="0"/>
              <w:marRight w:val="0"/>
              <w:marTop w:val="0"/>
              <w:marBottom w:val="0"/>
              <w:divBdr>
                <w:top w:val="none" w:sz="0" w:space="0" w:color="auto"/>
                <w:left w:val="none" w:sz="0" w:space="0" w:color="auto"/>
                <w:bottom w:val="none" w:sz="0" w:space="0" w:color="auto"/>
                <w:right w:val="none" w:sz="0" w:space="0" w:color="auto"/>
              </w:divBdr>
            </w:div>
            <w:div w:id="526798258">
              <w:marLeft w:val="0"/>
              <w:marRight w:val="0"/>
              <w:marTop w:val="0"/>
              <w:marBottom w:val="0"/>
              <w:divBdr>
                <w:top w:val="none" w:sz="0" w:space="0" w:color="auto"/>
                <w:left w:val="none" w:sz="0" w:space="0" w:color="auto"/>
                <w:bottom w:val="none" w:sz="0" w:space="0" w:color="auto"/>
                <w:right w:val="none" w:sz="0" w:space="0" w:color="auto"/>
              </w:divBdr>
            </w:div>
            <w:div w:id="1159148499">
              <w:marLeft w:val="0"/>
              <w:marRight w:val="0"/>
              <w:marTop w:val="0"/>
              <w:marBottom w:val="0"/>
              <w:divBdr>
                <w:top w:val="none" w:sz="0" w:space="0" w:color="auto"/>
                <w:left w:val="none" w:sz="0" w:space="0" w:color="auto"/>
                <w:bottom w:val="none" w:sz="0" w:space="0" w:color="auto"/>
                <w:right w:val="none" w:sz="0" w:space="0" w:color="auto"/>
              </w:divBdr>
            </w:div>
            <w:div w:id="705525278">
              <w:marLeft w:val="0"/>
              <w:marRight w:val="0"/>
              <w:marTop w:val="0"/>
              <w:marBottom w:val="0"/>
              <w:divBdr>
                <w:top w:val="none" w:sz="0" w:space="0" w:color="auto"/>
                <w:left w:val="none" w:sz="0" w:space="0" w:color="auto"/>
                <w:bottom w:val="none" w:sz="0" w:space="0" w:color="auto"/>
                <w:right w:val="none" w:sz="0" w:space="0" w:color="auto"/>
              </w:divBdr>
            </w:div>
            <w:div w:id="224999322">
              <w:marLeft w:val="0"/>
              <w:marRight w:val="0"/>
              <w:marTop w:val="0"/>
              <w:marBottom w:val="0"/>
              <w:divBdr>
                <w:top w:val="none" w:sz="0" w:space="0" w:color="auto"/>
                <w:left w:val="none" w:sz="0" w:space="0" w:color="auto"/>
                <w:bottom w:val="none" w:sz="0" w:space="0" w:color="auto"/>
                <w:right w:val="none" w:sz="0" w:space="0" w:color="auto"/>
              </w:divBdr>
            </w:div>
            <w:div w:id="445007583">
              <w:marLeft w:val="0"/>
              <w:marRight w:val="0"/>
              <w:marTop w:val="0"/>
              <w:marBottom w:val="0"/>
              <w:divBdr>
                <w:top w:val="none" w:sz="0" w:space="0" w:color="auto"/>
                <w:left w:val="none" w:sz="0" w:space="0" w:color="auto"/>
                <w:bottom w:val="none" w:sz="0" w:space="0" w:color="auto"/>
                <w:right w:val="none" w:sz="0" w:space="0" w:color="auto"/>
              </w:divBdr>
            </w:div>
            <w:div w:id="1776173175">
              <w:marLeft w:val="0"/>
              <w:marRight w:val="0"/>
              <w:marTop w:val="0"/>
              <w:marBottom w:val="0"/>
              <w:divBdr>
                <w:top w:val="none" w:sz="0" w:space="0" w:color="auto"/>
                <w:left w:val="none" w:sz="0" w:space="0" w:color="auto"/>
                <w:bottom w:val="none" w:sz="0" w:space="0" w:color="auto"/>
                <w:right w:val="none" w:sz="0" w:space="0" w:color="auto"/>
              </w:divBdr>
            </w:div>
            <w:div w:id="582684145">
              <w:marLeft w:val="0"/>
              <w:marRight w:val="0"/>
              <w:marTop w:val="0"/>
              <w:marBottom w:val="0"/>
              <w:divBdr>
                <w:top w:val="none" w:sz="0" w:space="0" w:color="auto"/>
                <w:left w:val="none" w:sz="0" w:space="0" w:color="auto"/>
                <w:bottom w:val="none" w:sz="0" w:space="0" w:color="auto"/>
                <w:right w:val="none" w:sz="0" w:space="0" w:color="auto"/>
              </w:divBdr>
            </w:div>
            <w:div w:id="1817528194">
              <w:marLeft w:val="0"/>
              <w:marRight w:val="0"/>
              <w:marTop w:val="0"/>
              <w:marBottom w:val="0"/>
              <w:divBdr>
                <w:top w:val="none" w:sz="0" w:space="0" w:color="auto"/>
                <w:left w:val="none" w:sz="0" w:space="0" w:color="auto"/>
                <w:bottom w:val="none" w:sz="0" w:space="0" w:color="auto"/>
                <w:right w:val="none" w:sz="0" w:space="0" w:color="auto"/>
              </w:divBdr>
            </w:div>
            <w:div w:id="1654524216">
              <w:marLeft w:val="0"/>
              <w:marRight w:val="0"/>
              <w:marTop w:val="0"/>
              <w:marBottom w:val="0"/>
              <w:divBdr>
                <w:top w:val="none" w:sz="0" w:space="0" w:color="auto"/>
                <w:left w:val="none" w:sz="0" w:space="0" w:color="auto"/>
                <w:bottom w:val="none" w:sz="0" w:space="0" w:color="auto"/>
                <w:right w:val="none" w:sz="0" w:space="0" w:color="auto"/>
              </w:divBdr>
            </w:div>
            <w:div w:id="1052311607">
              <w:marLeft w:val="0"/>
              <w:marRight w:val="0"/>
              <w:marTop w:val="0"/>
              <w:marBottom w:val="0"/>
              <w:divBdr>
                <w:top w:val="none" w:sz="0" w:space="0" w:color="auto"/>
                <w:left w:val="none" w:sz="0" w:space="0" w:color="auto"/>
                <w:bottom w:val="none" w:sz="0" w:space="0" w:color="auto"/>
                <w:right w:val="none" w:sz="0" w:space="0" w:color="auto"/>
              </w:divBdr>
            </w:div>
            <w:div w:id="1365206177">
              <w:marLeft w:val="0"/>
              <w:marRight w:val="0"/>
              <w:marTop w:val="0"/>
              <w:marBottom w:val="0"/>
              <w:divBdr>
                <w:top w:val="none" w:sz="0" w:space="0" w:color="auto"/>
                <w:left w:val="none" w:sz="0" w:space="0" w:color="auto"/>
                <w:bottom w:val="none" w:sz="0" w:space="0" w:color="auto"/>
                <w:right w:val="none" w:sz="0" w:space="0" w:color="auto"/>
              </w:divBdr>
            </w:div>
            <w:div w:id="484007693">
              <w:marLeft w:val="0"/>
              <w:marRight w:val="0"/>
              <w:marTop w:val="0"/>
              <w:marBottom w:val="0"/>
              <w:divBdr>
                <w:top w:val="none" w:sz="0" w:space="0" w:color="auto"/>
                <w:left w:val="none" w:sz="0" w:space="0" w:color="auto"/>
                <w:bottom w:val="none" w:sz="0" w:space="0" w:color="auto"/>
                <w:right w:val="none" w:sz="0" w:space="0" w:color="auto"/>
              </w:divBdr>
            </w:div>
            <w:div w:id="625282450">
              <w:marLeft w:val="0"/>
              <w:marRight w:val="0"/>
              <w:marTop w:val="0"/>
              <w:marBottom w:val="0"/>
              <w:divBdr>
                <w:top w:val="none" w:sz="0" w:space="0" w:color="auto"/>
                <w:left w:val="none" w:sz="0" w:space="0" w:color="auto"/>
                <w:bottom w:val="none" w:sz="0" w:space="0" w:color="auto"/>
                <w:right w:val="none" w:sz="0" w:space="0" w:color="auto"/>
              </w:divBdr>
            </w:div>
            <w:div w:id="508065587">
              <w:marLeft w:val="0"/>
              <w:marRight w:val="0"/>
              <w:marTop w:val="0"/>
              <w:marBottom w:val="0"/>
              <w:divBdr>
                <w:top w:val="none" w:sz="0" w:space="0" w:color="auto"/>
                <w:left w:val="none" w:sz="0" w:space="0" w:color="auto"/>
                <w:bottom w:val="none" w:sz="0" w:space="0" w:color="auto"/>
                <w:right w:val="none" w:sz="0" w:space="0" w:color="auto"/>
              </w:divBdr>
            </w:div>
            <w:div w:id="211625243">
              <w:marLeft w:val="0"/>
              <w:marRight w:val="0"/>
              <w:marTop w:val="0"/>
              <w:marBottom w:val="0"/>
              <w:divBdr>
                <w:top w:val="none" w:sz="0" w:space="0" w:color="auto"/>
                <w:left w:val="none" w:sz="0" w:space="0" w:color="auto"/>
                <w:bottom w:val="none" w:sz="0" w:space="0" w:color="auto"/>
                <w:right w:val="none" w:sz="0" w:space="0" w:color="auto"/>
              </w:divBdr>
            </w:div>
            <w:div w:id="38169124">
              <w:marLeft w:val="0"/>
              <w:marRight w:val="0"/>
              <w:marTop w:val="0"/>
              <w:marBottom w:val="0"/>
              <w:divBdr>
                <w:top w:val="none" w:sz="0" w:space="0" w:color="auto"/>
                <w:left w:val="none" w:sz="0" w:space="0" w:color="auto"/>
                <w:bottom w:val="none" w:sz="0" w:space="0" w:color="auto"/>
                <w:right w:val="none" w:sz="0" w:space="0" w:color="auto"/>
              </w:divBdr>
            </w:div>
            <w:div w:id="50815937">
              <w:marLeft w:val="0"/>
              <w:marRight w:val="0"/>
              <w:marTop w:val="0"/>
              <w:marBottom w:val="0"/>
              <w:divBdr>
                <w:top w:val="none" w:sz="0" w:space="0" w:color="auto"/>
                <w:left w:val="none" w:sz="0" w:space="0" w:color="auto"/>
                <w:bottom w:val="none" w:sz="0" w:space="0" w:color="auto"/>
                <w:right w:val="none" w:sz="0" w:space="0" w:color="auto"/>
              </w:divBdr>
            </w:div>
            <w:div w:id="243955326">
              <w:marLeft w:val="0"/>
              <w:marRight w:val="0"/>
              <w:marTop w:val="0"/>
              <w:marBottom w:val="0"/>
              <w:divBdr>
                <w:top w:val="none" w:sz="0" w:space="0" w:color="auto"/>
                <w:left w:val="none" w:sz="0" w:space="0" w:color="auto"/>
                <w:bottom w:val="none" w:sz="0" w:space="0" w:color="auto"/>
                <w:right w:val="none" w:sz="0" w:space="0" w:color="auto"/>
              </w:divBdr>
            </w:div>
            <w:div w:id="1865898329">
              <w:marLeft w:val="0"/>
              <w:marRight w:val="0"/>
              <w:marTop w:val="0"/>
              <w:marBottom w:val="0"/>
              <w:divBdr>
                <w:top w:val="none" w:sz="0" w:space="0" w:color="auto"/>
                <w:left w:val="none" w:sz="0" w:space="0" w:color="auto"/>
                <w:bottom w:val="none" w:sz="0" w:space="0" w:color="auto"/>
                <w:right w:val="none" w:sz="0" w:space="0" w:color="auto"/>
              </w:divBdr>
            </w:div>
            <w:div w:id="1183400963">
              <w:marLeft w:val="0"/>
              <w:marRight w:val="0"/>
              <w:marTop w:val="0"/>
              <w:marBottom w:val="0"/>
              <w:divBdr>
                <w:top w:val="none" w:sz="0" w:space="0" w:color="auto"/>
                <w:left w:val="none" w:sz="0" w:space="0" w:color="auto"/>
                <w:bottom w:val="none" w:sz="0" w:space="0" w:color="auto"/>
                <w:right w:val="none" w:sz="0" w:space="0" w:color="auto"/>
              </w:divBdr>
            </w:div>
            <w:div w:id="1428765777">
              <w:marLeft w:val="0"/>
              <w:marRight w:val="0"/>
              <w:marTop w:val="0"/>
              <w:marBottom w:val="0"/>
              <w:divBdr>
                <w:top w:val="none" w:sz="0" w:space="0" w:color="auto"/>
                <w:left w:val="none" w:sz="0" w:space="0" w:color="auto"/>
                <w:bottom w:val="none" w:sz="0" w:space="0" w:color="auto"/>
                <w:right w:val="none" w:sz="0" w:space="0" w:color="auto"/>
              </w:divBdr>
            </w:div>
            <w:div w:id="21445772">
              <w:marLeft w:val="0"/>
              <w:marRight w:val="0"/>
              <w:marTop w:val="0"/>
              <w:marBottom w:val="0"/>
              <w:divBdr>
                <w:top w:val="none" w:sz="0" w:space="0" w:color="auto"/>
                <w:left w:val="none" w:sz="0" w:space="0" w:color="auto"/>
                <w:bottom w:val="none" w:sz="0" w:space="0" w:color="auto"/>
                <w:right w:val="none" w:sz="0" w:space="0" w:color="auto"/>
              </w:divBdr>
            </w:div>
            <w:div w:id="1552811547">
              <w:marLeft w:val="0"/>
              <w:marRight w:val="0"/>
              <w:marTop w:val="0"/>
              <w:marBottom w:val="0"/>
              <w:divBdr>
                <w:top w:val="none" w:sz="0" w:space="0" w:color="auto"/>
                <w:left w:val="none" w:sz="0" w:space="0" w:color="auto"/>
                <w:bottom w:val="none" w:sz="0" w:space="0" w:color="auto"/>
                <w:right w:val="none" w:sz="0" w:space="0" w:color="auto"/>
              </w:divBdr>
            </w:div>
            <w:div w:id="942109281">
              <w:marLeft w:val="0"/>
              <w:marRight w:val="0"/>
              <w:marTop w:val="0"/>
              <w:marBottom w:val="0"/>
              <w:divBdr>
                <w:top w:val="none" w:sz="0" w:space="0" w:color="auto"/>
                <w:left w:val="none" w:sz="0" w:space="0" w:color="auto"/>
                <w:bottom w:val="none" w:sz="0" w:space="0" w:color="auto"/>
                <w:right w:val="none" w:sz="0" w:space="0" w:color="auto"/>
              </w:divBdr>
            </w:div>
            <w:div w:id="281958682">
              <w:marLeft w:val="0"/>
              <w:marRight w:val="0"/>
              <w:marTop w:val="0"/>
              <w:marBottom w:val="0"/>
              <w:divBdr>
                <w:top w:val="none" w:sz="0" w:space="0" w:color="auto"/>
                <w:left w:val="none" w:sz="0" w:space="0" w:color="auto"/>
                <w:bottom w:val="none" w:sz="0" w:space="0" w:color="auto"/>
                <w:right w:val="none" w:sz="0" w:space="0" w:color="auto"/>
              </w:divBdr>
            </w:div>
            <w:div w:id="1442650450">
              <w:marLeft w:val="0"/>
              <w:marRight w:val="0"/>
              <w:marTop w:val="0"/>
              <w:marBottom w:val="0"/>
              <w:divBdr>
                <w:top w:val="none" w:sz="0" w:space="0" w:color="auto"/>
                <w:left w:val="none" w:sz="0" w:space="0" w:color="auto"/>
                <w:bottom w:val="none" w:sz="0" w:space="0" w:color="auto"/>
                <w:right w:val="none" w:sz="0" w:space="0" w:color="auto"/>
              </w:divBdr>
            </w:div>
            <w:div w:id="2013025646">
              <w:marLeft w:val="0"/>
              <w:marRight w:val="0"/>
              <w:marTop w:val="0"/>
              <w:marBottom w:val="0"/>
              <w:divBdr>
                <w:top w:val="none" w:sz="0" w:space="0" w:color="auto"/>
                <w:left w:val="none" w:sz="0" w:space="0" w:color="auto"/>
                <w:bottom w:val="none" w:sz="0" w:space="0" w:color="auto"/>
                <w:right w:val="none" w:sz="0" w:space="0" w:color="auto"/>
              </w:divBdr>
            </w:div>
            <w:div w:id="280261891">
              <w:marLeft w:val="0"/>
              <w:marRight w:val="0"/>
              <w:marTop w:val="0"/>
              <w:marBottom w:val="0"/>
              <w:divBdr>
                <w:top w:val="none" w:sz="0" w:space="0" w:color="auto"/>
                <w:left w:val="none" w:sz="0" w:space="0" w:color="auto"/>
                <w:bottom w:val="none" w:sz="0" w:space="0" w:color="auto"/>
                <w:right w:val="none" w:sz="0" w:space="0" w:color="auto"/>
              </w:divBdr>
            </w:div>
            <w:div w:id="479882405">
              <w:marLeft w:val="0"/>
              <w:marRight w:val="0"/>
              <w:marTop w:val="0"/>
              <w:marBottom w:val="0"/>
              <w:divBdr>
                <w:top w:val="none" w:sz="0" w:space="0" w:color="auto"/>
                <w:left w:val="none" w:sz="0" w:space="0" w:color="auto"/>
                <w:bottom w:val="none" w:sz="0" w:space="0" w:color="auto"/>
                <w:right w:val="none" w:sz="0" w:space="0" w:color="auto"/>
              </w:divBdr>
            </w:div>
            <w:div w:id="471216737">
              <w:marLeft w:val="0"/>
              <w:marRight w:val="0"/>
              <w:marTop w:val="0"/>
              <w:marBottom w:val="0"/>
              <w:divBdr>
                <w:top w:val="none" w:sz="0" w:space="0" w:color="auto"/>
                <w:left w:val="none" w:sz="0" w:space="0" w:color="auto"/>
                <w:bottom w:val="none" w:sz="0" w:space="0" w:color="auto"/>
                <w:right w:val="none" w:sz="0" w:space="0" w:color="auto"/>
              </w:divBdr>
            </w:div>
            <w:div w:id="1153444892">
              <w:marLeft w:val="0"/>
              <w:marRight w:val="0"/>
              <w:marTop w:val="0"/>
              <w:marBottom w:val="0"/>
              <w:divBdr>
                <w:top w:val="none" w:sz="0" w:space="0" w:color="auto"/>
                <w:left w:val="none" w:sz="0" w:space="0" w:color="auto"/>
                <w:bottom w:val="none" w:sz="0" w:space="0" w:color="auto"/>
                <w:right w:val="none" w:sz="0" w:space="0" w:color="auto"/>
              </w:divBdr>
            </w:div>
            <w:div w:id="951590036">
              <w:marLeft w:val="0"/>
              <w:marRight w:val="0"/>
              <w:marTop w:val="0"/>
              <w:marBottom w:val="0"/>
              <w:divBdr>
                <w:top w:val="none" w:sz="0" w:space="0" w:color="auto"/>
                <w:left w:val="none" w:sz="0" w:space="0" w:color="auto"/>
                <w:bottom w:val="none" w:sz="0" w:space="0" w:color="auto"/>
                <w:right w:val="none" w:sz="0" w:space="0" w:color="auto"/>
              </w:divBdr>
            </w:div>
            <w:div w:id="1829513957">
              <w:marLeft w:val="0"/>
              <w:marRight w:val="0"/>
              <w:marTop w:val="0"/>
              <w:marBottom w:val="0"/>
              <w:divBdr>
                <w:top w:val="none" w:sz="0" w:space="0" w:color="auto"/>
                <w:left w:val="none" w:sz="0" w:space="0" w:color="auto"/>
                <w:bottom w:val="none" w:sz="0" w:space="0" w:color="auto"/>
                <w:right w:val="none" w:sz="0" w:space="0" w:color="auto"/>
              </w:divBdr>
            </w:div>
            <w:div w:id="988900313">
              <w:marLeft w:val="0"/>
              <w:marRight w:val="0"/>
              <w:marTop w:val="0"/>
              <w:marBottom w:val="0"/>
              <w:divBdr>
                <w:top w:val="none" w:sz="0" w:space="0" w:color="auto"/>
                <w:left w:val="none" w:sz="0" w:space="0" w:color="auto"/>
                <w:bottom w:val="none" w:sz="0" w:space="0" w:color="auto"/>
                <w:right w:val="none" w:sz="0" w:space="0" w:color="auto"/>
              </w:divBdr>
            </w:div>
            <w:div w:id="81875257">
              <w:marLeft w:val="0"/>
              <w:marRight w:val="0"/>
              <w:marTop w:val="0"/>
              <w:marBottom w:val="0"/>
              <w:divBdr>
                <w:top w:val="none" w:sz="0" w:space="0" w:color="auto"/>
                <w:left w:val="none" w:sz="0" w:space="0" w:color="auto"/>
                <w:bottom w:val="none" w:sz="0" w:space="0" w:color="auto"/>
                <w:right w:val="none" w:sz="0" w:space="0" w:color="auto"/>
              </w:divBdr>
            </w:div>
            <w:div w:id="147983283">
              <w:marLeft w:val="0"/>
              <w:marRight w:val="0"/>
              <w:marTop w:val="0"/>
              <w:marBottom w:val="0"/>
              <w:divBdr>
                <w:top w:val="none" w:sz="0" w:space="0" w:color="auto"/>
                <w:left w:val="none" w:sz="0" w:space="0" w:color="auto"/>
                <w:bottom w:val="none" w:sz="0" w:space="0" w:color="auto"/>
                <w:right w:val="none" w:sz="0" w:space="0" w:color="auto"/>
              </w:divBdr>
            </w:div>
            <w:div w:id="1787430158">
              <w:marLeft w:val="0"/>
              <w:marRight w:val="0"/>
              <w:marTop w:val="0"/>
              <w:marBottom w:val="0"/>
              <w:divBdr>
                <w:top w:val="none" w:sz="0" w:space="0" w:color="auto"/>
                <w:left w:val="none" w:sz="0" w:space="0" w:color="auto"/>
                <w:bottom w:val="none" w:sz="0" w:space="0" w:color="auto"/>
                <w:right w:val="none" w:sz="0" w:space="0" w:color="auto"/>
              </w:divBdr>
            </w:div>
            <w:div w:id="2092772932">
              <w:marLeft w:val="0"/>
              <w:marRight w:val="0"/>
              <w:marTop w:val="0"/>
              <w:marBottom w:val="0"/>
              <w:divBdr>
                <w:top w:val="none" w:sz="0" w:space="0" w:color="auto"/>
                <w:left w:val="none" w:sz="0" w:space="0" w:color="auto"/>
                <w:bottom w:val="none" w:sz="0" w:space="0" w:color="auto"/>
                <w:right w:val="none" w:sz="0" w:space="0" w:color="auto"/>
              </w:divBdr>
            </w:div>
            <w:div w:id="2024548543">
              <w:marLeft w:val="0"/>
              <w:marRight w:val="0"/>
              <w:marTop w:val="0"/>
              <w:marBottom w:val="0"/>
              <w:divBdr>
                <w:top w:val="none" w:sz="0" w:space="0" w:color="auto"/>
                <w:left w:val="none" w:sz="0" w:space="0" w:color="auto"/>
                <w:bottom w:val="none" w:sz="0" w:space="0" w:color="auto"/>
                <w:right w:val="none" w:sz="0" w:space="0" w:color="auto"/>
              </w:divBdr>
            </w:div>
            <w:div w:id="907376681">
              <w:marLeft w:val="0"/>
              <w:marRight w:val="0"/>
              <w:marTop w:val="0"/>
              <w:marBottom w:val="0"/>
              <w:divBdr>
                <w:top w:val="none" w:sz="0" w:space="0" w:color="auto"/>
                <w:left w:val="none" w:sz="0" w:space="0" w:color="auto"/>
                <w:bottom w:val="none" w:sz="0" w:space="0" w:color="auto"/>
                <w:right w:val="none" w:sz="0" w:space="0" w:color="auto"/>
              </w:divBdr>
            </w:div>
            <w:div w:id="1983610576">
              <w:marLeft w:val="0"/>
              <w:marRight w:val="0"/>
              <w:marTop w:val="0"/>
              <w:marBottom w:val="0"/>
              <w:divBdr>
                <w:top w:val="none" w:sz="0" w:space="0" w:color="auto"/>
                <w:left w:val="none" w:sz="0" w:space="0" w:color="auto"/>
                <w:bottom w:val="none" w:sz="0" w:space="0" w:color="auto"/>
                <w:right w:val="none" w:sz="0" w:space="0" w:color="auto"/>
              </w:divBdr>
            </w:div>
            <w:div w:id="621613156">
              <w:marLeft w:val="0"/>
              <w:marRight w:val="0"/>
              <w:marTop w:val="0"/>
              <w:marBottom w:val="0"/>
              <w:divBdr>
                <w:top w:val="none" w:sz="0" w:space="0" w:color="auto"/>
                <w:left w:val="none" w:sz="0" w:space="0" w:color="auto"/>
                <w:bottom w:val="none" w:sz="0" w:space="0" w:color="auto"/>
                <w:right w:val="none" w:sz="0" w:space="0" w:color="auto"/>
              </w:divBdr>
            </w:div>
            <w:div w:id="1569533483">
              <w:marLeft w:val="0"/>
              <w:marRight w:val="0"/>
              <w:marTop w:val="0"/>
              <w:marBottom w:val="0"/>
              <w:divBdr>
                <w:top w:val="none" w:sz="0" w:space="0" w:color="auto"/>
                <w:left w:val="none" w:sz="0" w:space="0" w:color="auto"/>
                <w:bottom w:val="none" w:sz="0" w:space="0" w:color="auto"/>
                <w:right w:val="none" w:sz="0" w:space="0" w:color="auto"/>
              </w:divBdr>
            </w:div>
            <w:div w:id="1280836385">
              <w:marLeft w:val="0"/>
              <w:marRight w:val="0"/>
              <w:marTop w:val="0"/>
              <w:marBottom w:val="0"/>
              <w:divBdr>
                <w:top w:val="none" w:sz="0" w:space="0" w:color="auto"/>
                <w:left w:val="none" w:sz="0" w:space="0" w:color="auto"/>
                <w:bottom w:val="none" w:sz="0" w:space="0" w:color="auto"/>
                <w:right w:val="none" w:sz="0" w:space="0" w:color="auto"/>
              </w:divBdr>
            </w:div>
            <w:div w:id="224217208">
              <w:marLeft w:val="0"/>
              <w:marRight w:val="0"/>
              <w:marTop w:val="0"/>
              <w:marBottom w:val="0"/>
              <w:divBdr>
                <w:top w:val="none" w:sz="0" w:space="0" w:color="auto"/>
                <w:left w:val="none" w:sz="0" w:space="0" w:color="auto"/>
                <w:bottom w:val="none" w:sz="0" w:space="0" w:color="auto"/>
                <w:right w:val="none" w:sz="0" w:space="0" w:color="auto"/>
              </w:divBdr>
            </w:div>
            <w:div w:id="1168249807">
              <w:marLeft w:val="0"/>
              <w:marRight w:val="0"/>
              <w:marTop w:val="0"/>
              <w:marBottom w:val="0"/>
              <w:divBdr>
                <w:top w:val="none" w:sz="0" w:space="0" w:color="auto"/>
                <w:left w:val="none" w:sz="0" w:space="0" w:color="auto"/>
                <w:bottom w:val="none" w:sz="0" w:space="0" w:color="auto"/>
                <w:right w:val="none" w:sz="0" w:space="0" w:color="auto"/>
              </w:divBdr>
            </w:div>
            <w:div w:id="170999279">
              <w:marLeft w:val="0"/>
              <w:marRight w:val="0"/>
              <w:marTop w:val="0"/>
              <w:marBottom w:val="0"/>
              <w:divBdr>
                <w:top w:val="none" w:sz="0" w:space="0" w:color="auto"/>
                <w:left w:val="none" w:sz="0" w:space="0" w:color="auto"/>
                <w:bottom w:val="none" w:sz="0" w:space="0" w:color="auto"/>
                <w:right w:val="none" w:sz="0" w:space="0" w:color="auto"/>
              </w:divBdr>
            </w:div>
            <w:div w:id="86460946">
              <w:marLeft w:val="0"/>
              <w:marRight w:val="0"/>
              <w:marTop w:val="0"/>
              <w:marBottom w:val="0"/>
              <w:divBdr>
                <w:top w:val="none" w:sz="0" w:space="0" w:color="auto"/>
                <w:left w:val="none" w:sz="0" w:space="0" w:color="auto"/>
                <w:bottom w:val="none" w:sz="0" w:space="0" w:color="auto"/>
                <w:right w:val="none" w:sz="0" w:space="0" w:color="auto"/>
              </w:divBdr>
            </w:div>
            <w:div w:id="625157678">
              <w:marLeft w:val="0"/>
              <w:marRight w:val="0"/>
              <w:marTop w:val="0"/>
              <w:marBottom w:val="0"/>
              <w:divBdr>
                <w:top w:val="none" w:sz="0" w:space="0" w:color="auto"/>
                <w:left w:val="none" w:sz="0" w:space="0" w:color="auto"/>
                <w:bottom w:val="none" w:sz="0" w:space="0" w:color="auto"/>
                <w:right w:val="none" w:sz="0" w:space="0" w:color="auto"/>
              </w:divBdr>
            </w:div>
            <w:div w:id="940451988">
              <w:marLeft w:val="0"/>
              <w:marRight w:val="0"/>
              <w:marTop w:val="0"/>
              <w:marBottom w:val="0"/>
              <w:divBdr>
                <w:top w:val="none" w:sz="0" w:space="0" w:color="auto"/>
                <w:left w:val="none" w:sz="0" w:space="0" w:color="auto"/>
                <w:bottom w:val="none" w:sz="0" w:space="0" w:color="auto"/>
                <w:right w:val="none" w:sz="0" w:space="0" w:color="auto"/>
              </w:divBdr>
            </w:div>
            <w:div w:id="994992159">
              <w:marLeft w:val="0"/>
              <w:marRight w:val="0"/>
              <w:marTop w:val="0"/>
              <w:marBottom w:val="0"/>
              <w:divBdr>
                <w:top w:val="none" w:sz="0" w:space="0" w:color="auto"/>
                <w:left w:val="none" w:sz="0" w:space="0" w:color="auto"/>
                <w:bottom w:val="none" w:sz="0" w:space="0" w:color="auto"/>
                <w:right w:val="none" w:sz="0" w:space="0" w:color="auto"/>
              </w:divBdr>
            </w:div>
            <w:div w:id="845439088">
              <w:marLeft w:val="0"/>
              <w:marRight w:val="0"/>
              <w:marTop w:val="0"/>
              <w:marBottom w:val="0"/>
              <w:divBdr>
                <w:top w:val="none" w:sz="0" w:space="0" w:color="auto"/>
                <w:left w:val="none" w:sz="0" w:space="0" w:color="auto"/>
                <w:bottom w:val="none" w:sz="0" w:space="0" w:color="auto"/>
                <w:right w:val="none" w:sz="0" w:space="0" w:color="auto"/>
              </w:divBdr>
            </w:div>
            <w:div w:id="1496262306">
              <w:marLeft w:val="0"/>
              <w:marRight w:val="0"/>
              <w:marTop w:val="0"/>
              <w:marBottom w:val="0"/>
              <w:divBdr>
                <w:top w:val="none" w:sz="0" w:space="0" w:color="auto"/>
                <w:left w:val="none" w:sz="0" w:space="0" w:color="auto"/>
                <w:bottom w:val="none" w:sz="0" w:space="0" w:color="auto"/>
                <w:right w:val="none" w:sz="0" w:space="0" w:color="auto"/>
              </w:divBdr>
            </w:div>
            <w:div w:id="765736398">
              <w:marLeft w:val="0"/>
              <w:marRight w:val="0"/>
              <w:marTop w:val="0"/>
              <w:marBottom w:val="0"/>
              <w:divBdr>
                <w:top w:val="none" w:sz="0" w:space="0" w:color="auto"/>
                <w:left w:val="none" w:sz="0" w:space="0" w:color="auto"/>
                <w:bottom w:val="none" w:sz="0" w:space="0" w:color="auto"/>
                <w:right w:val="none" w:sz="0" w:space="0" w:color="auto"/>
              </w:divBdr>
            </w:div>
            <w:div w:id="754129223">
              <w:marLeft w:val="0"/>
              <w:marRight w:val="0"/>
              <w:marTop w:val="0"/>
              <w:marBottom w:val="0"/>
              <w:divBdr>
                <w:top w:val="none" w:sz="0" w:space="0" w:color="auto"/>
                <w:left w:val="none" w:sz="0" w:space="0" w:color="auto"/>
                <w:bottom w:val="none" w:sz="0" w:space="0" w:color="auto"/>
                <w:right w:val="none" w:sz="0" w:space="0" w:color="auto"/>
              </w:divBdr>
            </w:div>
            <w:div w:id="1011951119">
              <w:marLeft w:val="0"/>
              <w:marRight w:val="0"/>
              <w:marTop w:val="0"/>
              <w:marBottom w:val="0"/>
              <w:divBdr>
                <w:top w:val="none" w:sz="0" w:space="0" w:color="auto"/>
                <w:left w:val="none" w:sz="0" w:space="0" w:color="auto"/>
                <w:bottom w:val="none" w:sz="0" w:space="0" w:color="auto"/>
                <w:right w:val="none" w:sz="0" w:space="0" w:color="auto"/>
              </w:divBdr>
            </w:div>
            <w:div w:id="867180045">
              <w:marLeft w:val="0"/>
              <w:marRight w:val="0"/>
              <w:marTop w:val="0"/>
              <w:marBottom w:val="0"/>
              <w:divBdr>
                <w:top w:val="none" w:sz="0" w:space="0" w:color="auto"/>
                <w:left w:val="none" w:sz="0" w:space="0" w:color="auto"/>
                <w:bottom w:val="none" w:sz="0" w:space="0" w:color="auto"/>
                <w:right w:val="none" w:sz="0" w:space="0" w:color="auto"/>
              </w:divBdr>
            </w:div>
            <w:div w:id="2006472552">
              <w:marLeft w:val="0"/>
              <w:marRight w:val="0"/>
              <w:marTop w:val="0"/>
              <w:marBottom w:val="0"/>
              <w:divBdr>
                <w:top w:val="none" w:sz="0" w:space="0" w:color="auto"/>
                <w:left w:val="none" w:sz="0" w:space="0" w:color="auto"/>
                <w:bottom w:val="none" w:sz="0" w:space="0" w:color="auto"/>
                <w:right w:val="none" w:sz="0" w:space="0" w:color="auto"/>
              </w:divBdr>
            </w:div>
            <w:div w:id="1094479482">
              <w:marLeft w:val="0"/>
              <w:marRight w:val="0"/>
              <w:marTop w:val="0"/>
              <w:marBottom w:val="0"/>
              <w:divBdr>
                <w:top w:val="none" w:sz="0" w:space="0" w:color="auto"/>
                <w:left w:val="none" w:sz="0" w:space="0" w:color="auto"/>
                <w:bottom w:val="none" w:sz="0" w:space="0" w:color="auto"/>
                <w:right w:val="none" w:sz="0" w:space="0" w:color="auto"/>
              </w:divBdr>
            </w:div>
            <w:div w:id="1621842604">
              <w:marLeft w:val="0"/>
              <w:marRight w:val="0"/>
              <w:marTop w:val="0"/>
              <w:marBottom w:val="0"/>
              <w:divBdr>
                <w:top w:val="none" w:sz="0" w:space="0" w:color="auto"/>
                <w:left w:val="none" w:sz="0" w:space="0" w:color="auto"/>
                <w:bottom w:val="none" w:sz="0" w:space="0" w:color="auto"/>
                <w:right w:val="none" w:sz="0" w:space="0" w:color="auto"/>
              </w:divBdr>
            </w:div>
            <w:div w:id="229273165">
              <w:marLeft w:val="0"/>
              <w:marRight w:val="0"/>
              <w:marTop w:val="0"/>
              <w:marBottom w:val="0"/>
              <w:divBdr>
                <w:top w:val="none" w:sz="0" w:space="0" w:color="auto"/>
                <w:left w:val="none" w:sz="0" w:space="0" w:color="auto"/>
                <w:bottom w:val="none" w:sz="0" w:space="0" w:color="auto"/>
                <w:right w:val="none" w:sz="0" w:space="0" w:color="auto"/>
              </w:divBdr>
            </w:div>
            <w:div w:id="901869986">
              <w:marLeft w:val="0"/>
              <w:marRight w:val="0"/>
              <w:marTop w:val="0"/>
              <w:marBottom w:val="0"/>
              <w:divBdr>
                <w:top w:val="none" w:sz="0" w:space="0" w:color="auto"/>
                <w:left w:val="none" w:sz="0" w:space="0" w:color="auto"/>
                <w:bottom w:val="none" w:sz="0" w:space="0" w:color="auto"/>
                <w:right w:val="none" w:sz="0" w:space="0" w:color="auto"/>
              </w:divBdr>
            </w:div>
            <w:div w:id="283778870">
              <w:marLeft w:val="0"/>
              <w:marRight w:val="0"/>
              <w:marTop w:val="0"/>
              <w:marBottom w:val="0"/>
              <w:divBdr>
                <w:top w:val="none" w:sz="0" w:space="0" w:color="auto"/>
                <w:left w:val="none" w:sz="0" w:space="0" w:color="auto"/>
                <w:bottom w:val="none" w:sz="0" w:space="0" w:color="auto"/>
                <w:right w:val="none" w:sz="0" w:space="0" w:color="auto"/>
              </w:divBdr>
            </w:div>
            <w:div w:id="1598127559">
              <w:marLeft w:val="0"/>
              <w:marRight w:val="0"/>
              <w:marTop w:val="0"/>
              <w:marBottom w:val="0"/>
              <w:divBdr>
                <w:top w:val="none" w:sz="0" w:space="0" w:color="auto"/>
                <w:left w:val="none" w:sz="0" w:space="0" w:color="auto"/>
                <w:bottom w:val="none" w:sz="0" w:space="0" w:color="auto"/>
                <w:right w:val="none" w:sz="0" w:space="0" w:color="auto"/>
              </w:divBdr>
            </w:div>
            <w:div w:id="2069062580">
              <w:marLeft w:val="0"/>
              <w:marRight w:val="0"/>
              <w:marTop w:val="0"/>
              <w:marBottom w:val="0"/>
              <w:divBdr>
                <w:top w:val="none" w:sz="0" w:space="0" w:color="auto"/>
                <w:left w:val="none" w:sz="0" w:space="0" w:color="auto"/>
                <w:bottom w:val="none" w:sz="0" w:space="0" w:color="auto"/>
                <w:right w:val="none" w:sz="0" w:space="0" w:color="auto"/>
              </w:divBdr>
            </w:div>
            <w:div w:id="592933191">
              <w:marLeft w:val="0"/>
              <w:marRight w:val="0"/>
              <w:marTop w:val="0"/>
              <w:marBottom w:val="0"/>
              <w:divBdr>
                <w:top w:val="none" w:sz="0" w:space="0" w:color="auto"/>
                <w:left w:val="none" w:sz="0" w:space="0" w:color="auto"/>
                <w:bottom w:val="none" w:sz="0" w:space="0" w:color="auto"/>
                <w:right w:val="none" w:sz="0" w:space="0" w:color="auto"/>
              </w:divBdr>
            </w:div>
            <w:div w:id="1594631055">
              <w:marLeft w:val="0"/>
              <w:marRight w:val="0"/>
              <w:marTop w:val="0"/>
              <w:marBottom w:val="0"/>
              <w:divBdr>
                <w:top w:val="none" w:sz="0" w:space="0" w:color="auto"/>
                <w:left w:val="none" w:sz="0" w:space="0" w:color="auto"/>
                <w:bottom w:val="none" w:sz="0" w:space="0" w:color="auto"/>
                <w:right w:val="none" w:sz="0" w:space="0" w:color="auto"/>
              </w:divBdr>
            </w:div>
            <w:div w:id="622620313">
              <w:marLeft w:val="0"/>
              <w:marRight w:val="0"/>
              <w:marTop w:val="0"/>
              <w:marBottom w:val="0"/>
              <w:divBdr>
                <w:top w:val="none" w:sz="0" w:space="0" w:color="auto"/>
                <w:left w:val="none" w:sz="0" w:space="0" w:color="auto"/>
                <w:bottom w:val="none" w:sz="0" w:space="0" w:color="auto"/>
                <w:right w:val="none" w:sz="0" w:space="0" w:color="auto"/>
              </w:divBdr>
            </w:div>
            <w:div w:id="339504324">
              <w:marLeft w:val="0"/>
              <w:marRight w:val="0"/>
              <w:marTop w:val="0"/>
              <w:marBottom w:val="0"/>
              <w:divBdr>
                <w:top w:val="none" w:sz="0" w:space="0" w:color="auto"/>
                <w:left w:val="none" w:sz="0" w:space="0" w:color="auto"/>
                <w:bottom w:val="none" w:sz="0" w:space="0" w:color="auto"/>
                <w:right w:val="none" w:sz="0" w:space="0" w:color="auto"/>
              </w:divBdr>
            </w:div>
            <w:div w:id="1082795206">
              <w:marLeft w:val="0"/>
              <w:marRight w:val="0"/>
              <w:marTop w:val="0"/>
              <w:marBottom w:val="0"/>
              <w:divBdr>
                <w:top w:val="none" w:sz="0" w:space="0" w:color="auto"/>
                <w:left w:val="none" w:sz="0" w:space="0" w:color="auto"/>
                <w:bottom w:val="none" w:sz="0" w:space="0" w:color="auto"/>
                <w:right w:val="none" w:sz="0" w:space="0" w:color="auto"/>
              </w:divBdr>
            </w:div>
            <w:div w:id="1173378867">
              <w:marLeft w:val="0"/>
              <w:marRight w:val="0"/>
              <w:marTop w:val="0"/>
              <w:marBottom w:val="0"/>
              <w:divBdr>
                <w:top w:val="none" w:sz="0" w:space="0" w:color="auto"/>
                <w:left w:val="none" w:sz="0" w:space="0" w:color="auto"/>
                <w:bottom w:val="none" w:sz="0" w:space="0" w:color="auto"/>
                <w:right w:val="none" w:sz="0" w:space="0" w:color="auto"/>
              </w:divBdr>
            </w:div>
            <w:div w:id="1736390675">
              <w:marLeft w:val="0"/>
              <w:marRight w:val="0"/>
              <w:marTop w:val="0"/>
              <w:marBottom w:val="0"/>
              <w:divBdr>
                <w:top w:val="none" w:sz="0" w:space="0" w:color="auto"/>
                <w:left w:val="none" w:sz="0" w:space="0" w:color="auto"/>
                <w:bottom w:val="none" w:sz="0" w:space="0" w:color="auto"/>
                <w:right w:val="none" w:sz="0" w:space="0" w:color="auto"/>
              </w:divBdr>
            </w:div>
            <w:div w:id="1104885858">
              <w:marLeft w:val="0"/>
              <w:marRight w:val="0"/>
              <w:marTop w:val="0"/>
              <w:marBottom w:val="0"/>
              <w:divBdr>
                <w:top w:val="none" w:sz="0" w:space="0" w:color="auto"/>
                <w:left w:val="none" w:sz="0" w:space="0" w:color="auto"/>
                <w:bottom w:val="none" w:sz="0" w:space="0" w:color="auto"/>
                <w:right w:val="none" w:sz="0" w:space="0" w:color="auto"/>
              </w:divBdr>
            </w:div>
            <w:div w:id="472869018">
              <w:marLeft w:val="0"/>
              <w:marRight w:val="0"/>
              <w:marTop w:val="0"/>
              <w:marBottom w:val="0"/>
              <w:divBdr>
                <w:top w:val="none" w:sz="0" w:space="0" w:color="auto"/>
                <w:left w:val="none" w:sz="0" w:space="0" w:color="auto"/>
                <w:bottom w:val="none" w:sz="0" w:space="0" w:color="auto"/>
                <w:right w:val="none" w:sz="0" w:space="0" w:color="auto"/>
              </w:divBdr>
            </w:div>
            <w:div w:id="2141069095">
              <w:marLeft w:val="0"/>
              <w:marRight w:val="0"/>
              <w:marTop w:val="0"/>
              <w:marBottom w:val="0"/>
              <w:divBdr>
                <w:top w:val="none" w:sz="0" w:space="0" w:color="auto"/>
                <w:left w:val="none" w:sz="0" w:space="0" w:color="auto"/>
                <w:bottom w:val="none" w:sz="0" w:space="0" w:color="auto"/>
                <w:right w:val="none" w:sz="0" w:space="0" w:color="auto"/>
              </w:divBdr>
            </w:div>
            <w:div w:id="999700541">
              <w:marLeft w:val="0"/>
              <w:marRight w:val="0"/>
              <w:marTop w:val="0"/>
              <w:marBottom w:val="0"/>
              <w:divBdr>
                <w:top w:val="none" w:sz="0" w:space="0" w:color="auto"/>
                <w:left w:val="none" w:sz="0" w:space="0" w:color="auto"/>
                <w:bottom w:val="none" w:sz="0" w:space="0" w:color="auto"/>
                <w:right w:val="none" w:sz="0" w:space="0" w:color="auto"/>
              </w:divBdr>
            </w:div>
            <w:div w:id="80152453">
              <w:marLeft w:val="0"/>
              <w:marRight w:val="0"/>
              <w:marTop w:val="0"/>
              <w:marBottom w:val="0"/>
              <w:divBdr>
                <w:top w:val="none" w:sz="0" w:space="0" w:color="auto"/>
                <w:left w:val="none" w:sz="0" w:space="0" w:color="auto"/>
                <w:bottom w:val="none" w:sz="0" w:space="0" w:color="auto"/>
                <w:right w:val="none" w:sz="0" w:space="0" w:color="auto"/>
              </w:divBdr>
            </w:div>
            <w:div w:id="2081905092">
              <w:marLeft w:val="0"/>
              <w:marRight w:val="0"/>
              <w:marTop w:val="0"/>
              <w:marBottom w:val="0"/>
              <w:divBdr>
                <w:top w:val="none" w:sz="0" w:space="0" w:color="auto"/>
                <w:left w:val="none" w:sz="0" w:space="0" w:color="auto"/>
                <w:bottom w:val="none" w:sz="0" w:space="0" w:color="auto"/>
                <w:right w:val="none" w:sz="0" w:space="0" w:color="auto"/>
              </w:divBdr>
            </w:div>
            <w:div w:id="1347750914">
              <w:marLeft w:val="0"/>
              <w:marRight w:val="0"/>
              <w:marTop w:val="0"/>
              <w:marBottom w:val="0"/>
              <w:divBdr>
                <w:top w:val="none" w:sz="0" w:space="0" w:color="auto"/>
                <w:left w:val="none" w:sz="0" w:space="0" w:color="auto"/>
                <w:bottom w:val="none" w:sz="0" w:space="0" w:color="auto"/>
                <w:right w:val="none" w:sz="0" w:space="0" w:color="auto"/>
              </w:divBdr>
            </w:div>
            <w:div w:id="889339945">
              <w:marLeft w:val="0"/>
              <w:marRight w:val="0"/>
              <w:marTop w:val="0"/>
              <w:marBottom w:val="0"/>
              <w:divBdr>
                <w:top w:val="none" w:sz="0" w:space="0" w:color="auto"/>
                <w:left w:val="none" w:sz="0" w:space="0" w:color="auto"/>
                <w:bottom w:val="none" w:sz="0" w:space="0" w:color="auto"/>
                <w:right w:val="none" w:sz="0" w:space="0" w:color="auto"/>
              </w:divBdr>
            </w:div>
            <w:div w:id="191577186">
              <w:marLeft w:val="0"/>
              <w:marRight w:val="0"/>
              <w:marTop w:val="0"/>
              <w:marBottom w:val="0"/>
              <w:divBdr>
                <w:top w:val="none" w:sz="0" w:space="0" w:color="auto"/>
                <w:left w:val="none" w:sz="0" w:space="0" w:color="auto"/>
                <w:bottom w:val="none" w:sz="0" w:space="0" w:color="auto"/>
                <w:right w:val="none" w:sz="0" w:space="0" w:color="auto"/>
              </w:divBdr>
            </w:div>
            <w:div w:id="199317732">
              <w:marLeft w:val="0"/>
              <w:marRight w:val="0"/>
              <w:marTop w:val="0"/>
              <w:marBottom w:val="0"/>
              <w:divBdr>
                <w:top w:val="none" w:sz="0" w:space="0" w:color="auto"/>
                <w:left w:val="none" w:sz="0" w:space="0" w:color="auto"/>
                <w:bottom w:val="none" w:sz="0" w:space="0" w:color="auto"/>
                <w:right w:val="none" w:sz="0" w:space="0" w:color="auto"/>
              </w:divBdr>
            </w:div>
            <w:div w:id="934169616">
              <w:marLeft w:val="0"/>
              <w:marRight w:val="0"/>
              <w:marTop w:val="0"/>
              <w:marBottom w:val="0"/>
              <w:divBdr>
                <w:top w:val="none" w:sz="0" w:space="0" w:color="auto"/>
                <w:left w:val="none" w:sz="0" w:space="0" w:color="auto"/>
                <w:bottom w:val="none" w:sz="0" w:space="0" w:color="auto"/>
                <w:right w:val="none" w:sz="0" w:space="0" w:color="auto"/>
              </w:divBdr>
            </w:div>
            <w:div w:id="614023910">
              <w:marLeft w:val="0"/>
              <w:marRight w:val="0"/>
              <w:marTop w:val="0"/>
              <w:marBottom w:val="0"/>
              <w:divBdr>
                <w:top w:val="none" w:sz="0" w:space="0" w:color="auto"/>
                <w:left w:val="none" w:sz="0" w:space="0" w:color="auto"/>
                <w:bottom w:val="none" w:sz="0" w:space="0" w:color="auto"/>
                <w:right w:val="none" w:sz="0" w:space="0" w:color="auto"/>
              </w:divBdr>
            </w:div>
            <w:div w:id="321203673">
              <w:marLeft w:val="0"/>
              <w:marRight w:val="0"/>
              <w:marTop w:val="0"/>
              <w:marBottom w:val="0"/>
              <w:divBdr>
                <w:top w:val="none" w:sz="0" w:space="0" w:color="auto"/>
                <w:left w:val="none" w:sz="0" w:space="0" w:color="auto"/>
                <w:bottom w:val="none" w:sz="0" w:space="0" w:color="auto"/>
                <w:right w:val="none" w:sz="0" w:space="0" w:color="auto"/>
              </w:divBdr>
            </w:div>
            <w:div w:id="100033902">
              <w:marLeft w:val="0"/>
              <w:marRight w:val="0"/>
              <w:marTop w:val="0"/>
              <w:marBottom w:val="0"/>
              <w:divBdr>
                <w:top w:val="none" w:sz="0" w:space="0" w:color="auto"/>
                <w:left w:val="none" w:sz="0" w:space="0" w:color="auto"/>
                <w:bottom w:val="none" w:sz="0" w:space="0" w:color="auto"/>
                <w:right w:val="none" w:sz="0" w:space="0" w:color="auto"/>
              </w:divBdr>
            </w:div>
            <w:div w:id="1188955247">
              <w:marLeft w:val="0"/>
              <w:marRight w:val="0"/>
              <w:marTop w:val="0"/>
              <w:marBottom w:val="0"/>
              <w:divBdr>
                <w:top w:val="none" w:sz="0" w:space="0" w:color="auto"/>
                <w:left w:val="none" w:sz="0" w:space="0" w:color="auto"/>
                <w:bottom w:val="none" w:sz="0" w:space="0" w:color="auto"/>
                <w:right w:val="none" w:sz="0" w:space="0" w:color="auto"/>
              </w:divBdr>
            </w:div>
            <w:div w:id="742722974">
              <w:marLeft w:val="0"/>
              <w:marRight w:val="0"/>
              <w:marTop w:val="0"/>
              <w:marBottom w:val="0"/>
              <w:divBdr>
                <w:top w:val="none" w:sz="0" w:space="0" w:color="auto"/>
                <w:left w:val="none" w:sz="0" w:space="0" w:color="auto"/>
                <w:bottom w:val="none" w:sz="0" w:space="0" w:color="auto"/>
                <w:right w:val="none" w:sz="0" w:space="0" w:color="auto"/>
              </w:divBdr>
            </w:div>
            <w:div w:id="2056856156">
              <w:marLeft w:val="0"/>
              <w:marRight w:val="0"/>
              <w:marTop w:val="0"/>
              <w:marBottom w:val="0"/>
              <w:divBdr>
                <w:top w:val="none" w:sz="0" w:space="0" w:color="auto"/>
                <w:left w:val="none" w:sz="0" w:space="0" w:color="auto"/>
                <w:bottom w:val="none" w:sz="0" w:space="0" w:color="auto"/>
                <w:right w:val="none" w:sz="0" w:space="0" w:color="auto"/>
              </w:divBdr>
            </w:div>
            <w:div w:id="585774616">
              <w:marLeft w:val="0"/>
              <w:marRight w:val="0"/>
              <w:marTop w:val="0"/>
              <w:marBottom w:val="0"/>
              <w:divBdr>
                <w:top w:val="none" w:sz="0" w:space="0" w:color="auto"/>
                <w:left w:val="none" w:sz="0" w:space="0" w:color="auto"/>
                <w:bottom w:val="none" w:sz="0" w:space="0" w:color="auto"/>
                <w:right w:val="none" w:sz="0" w:space="0" w:color="auto"/>
              </w:divBdr>
            </w:div>
            <w:div w:id="1596206143">
              <w:marLeft w:val="0"/>
              <w:marRight w:val="0"/>
              <w:marTop w:val="0"/>
              <w:marBottom w:val="0"/>
              <w:divBdr>
                <w:top w:val="none" w:sz="0" w:space="0" w:color="auto"/>
                <w:left w:val="none" w:sz="0" w:space="0" w:color="auto"/>
                <w:bottom w:val="none" w:sz="0" w:space="0" w:color="auto"/>
                <w:right w:val="none" w:sz="0" w:space="0" w:color="auto"/>
              </w:divBdr>
            </w:div>
            <w:div w:id="19144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88983">
      <w:bodyDiv w:val="1"/>
      <w:marLeft w:val="0"/>
      <w:marRight w:val="0"/>
      <w:marTop w:val="0"/>
      <w:marBottom w:val="0"/>
      <w:divBdr>
        <w:top w:val="none" w:sz="0" w:space="0" w:color="auto"/>
        <w:left w:val="none" w:sz="0" w:space="0" w:color="auto"/>
        <w:bottom w:val="none" w:sz="0" w:space="0" w:color="auto"/>
        <w:right w:val="none" w:sz="0" w:space="0" w:color="auto"/>
      </w:divBdr>
      <w:divsChild>
        <w:div w:id="1339194289">
          <w:marLeft w:val="0"/>
          <w:marRight w:val="0"/>
          <w:marTop w:val="0"/>
          <w:marBottom w:val="0"/>
          <w:divBdr>
            <w:top w:val="none" w:sz="0" w:space="0" w:color="auto"/>
            <w:left w:val="none" w:sz="0" w:space="0" w:color="auto"/>
            <w:bottom w:val="none" w:sz="0" w:space="0" w:color="auto"/>
            <w:right w:val="none" w:sz="0" w:space="0" w:color="auto"/>
          </w:divBdr>
          <w:divsChild>
            <w:div w:id="1100949660">
              <w:marLeft w:val="0"/>
              <w:marRight w:val="0"/>
              <w:marTop w:val="0"/>
              <w:marBottom w:val="0"/>
              <w:divBdr>
                <w:top w:val="none" w:sz="0" w:space="0" w:color="auto"/>
                <w:left w:val="none" w:sz="0" w:space="0" w:color="auto"/>
                <w:bottom w:val="none" w:sz="0" w:space="0" w:color="auto"/>
                <w:right w:val="none" w:sz="0" w:space="0" w:color="auto"/>
              </w:divBdr>
            </w:div>
            <w:div w:id="43793033">
              <w:marLeft w:val="0"/>
              <w:marRight w:val="0"/>
              <w:marTop w:val="0"/>
              <w:marBottom w:val="0"/>
              <w:divBdr>
                <w:top w:val="none" w:sz="0" w:space="0" w:color="auto"/>
                <w:left w:val="none" w:sz="0" w:space="0" w:color="auto"/>
                <w:bottom w:val="none" w:sz="0" w:space="0" w:color="auto"/>
                <w:right w:val="none" w:sz="0" w:space="0" w:color="auto"/>
              </w:divBdr>
            </w:div>
            <w:div w:id="1162888130">
              <w:marLeft w:val="0"/>
              <w:marRight w:val="0"/>
              <w:marTop w:val="0"/>
              <w:marBottom w:val="0"/>
              <w:divBdr>
                <w:top w:val="none" w:sz="0" w:space="0" w:color="auto"/>
                <w:left w:val="none" w:sz="0" w:space="0" w:color="auto"/>
                <w:bottom w:val="none" w:sz="0" w:space="0" w:color="auto"/>
                <w:right w:val="none" w:sz="0" w:space="0" w:color="auto"/>
              </w:divBdr>
            </w:div>
            <w:div w:id="221871793">
              <w:marLeft w:val="0"/>
              <w:marRight w:val="0"/>
              <w:marTop w:val="0"/>
              <w:marBottom w:val="0"/>
              <w:divBdr>
                <w:top w:val="none" w:sz="0" w:space="0" w:color="auto"/>
                <w:left w:val="none" w:sz="0" w:space="0" w:color="auto"/>
                <w:bottom w:val="none" w:sz="0" w:space="0" w:color="auto"/>
                <w:right w:val="none" w:sz="0" w:space="0" w:color="auto"/>
              </w:divBdr>
            </w:div>
            <w:div w:id="140271439">
              <w:marLeft w:val="0"/>
              <w:marRight w:val="0"/>
              <w:marTop w:val="0"/>
              <w:marBottom w:val="0"/>
              <w:divBdr>
                <w:top w:val="none" w:sz="0" w:space="0" w:color="auto"/>
                <w:left w:val="none" w:sz="0" w:space="0" w:color="auto"/>
                <w:bottom w:val="none" w:sz="0" w:space="0" w:color="auto"/>
                <w:right w:val="none" w:sz="0" w:space="0" w:color="auto"/>
              </w:divBdr>
            </w:div>
            <w:div w:id="200752434">
              <w:marLeft w:val="0"/>
              <w:marRight w:val="0"/>
              <w:marTop w:val="0"/>
              <w:marBottom w:val="0"/>
              <w:divBdr>
                <w:top w:val="none" w:sz="0" w:space="0" w:color="auto"/>
                <w:left w:val="none" w:sz="0" w:space="0" w:color="auto"/>
                <w:bottom w:val="none" w:sz="0" w:space="0" w:color="auto"/>
                <w:right w:val="none" w:sz="0" w:space="0" w:color="auto"/>
              </w:divBdr>
            </w:div>
            <w:div w:id="1261647944">
              <w:marLeft w:val="0"/>
              <w:marRight w:val="0"/>
              <w:marTop w:val="0"/>
              <w:marBottom w:val="0"/>
              <w:divBdr>
                <w:top w:val="none" w:sz="0" w:space="0" w:color="auto"/>
                <w:left w:val="none" w:sz="0" w:space="0" w:color="auto"/>
                <w:bottom w:val="none" w:sz="0" w:space="0" w:color="auto"/>
                <w:right w:val="none" w:sz="0" w:space="0" w:color="auto"/>
              </w:divBdr>
            </w:div>
            <w:div w:id="771121307">
              <w:marLeft w:val="0"/>
              <w:marRight w:val="0"/>
              <w:marTop w:val="0"/>
              <w:marBottom w:val="0"/>
              <w:divBdr>
                <w:top w:val="none" w:sz="0" w:space="0" w:color="auto"/>
                <w:left w:val="none" w:sz="0" w:space="0" w:color="auto"/>
                <w:bottom w:val="none" w:sz="0" w:space="0" w:color="auto"/>
                <w:right w:val="none" w:sz="0" w:space="0" w:color="auto"/>
              </w:divBdr>
            </w:div>
            <w:div w:id="1290476003">
              <w:marLeft w:val="0"/>
              <w:marRight w:val="0"/>
              <w:marTop w:val="0"/>
              <w:marBottom w:val="0"/>
              <w:divBdr>
                <w:top w:val="none" w:sz="0" w:space="0" w:color="auto"/>
                <w:left w:val="none" w:sz="0" w:space="0" w:color="auto"/>
                <w:bottom w:val="none" w:sz="0" w:space="0" w:color="auto"/>
                <w:right w:val="none" w:sz="0" w:space="0" w:color="auto"/>
              </w:divBdr>
            </w:div>
            <w:div w:id="916137951">
              <w:marLeft w:val="0"/>
              <w:marRight w:val="0"/>
              <w:marTop w:val="0"/>
              <w:marBottom w:val="0"/>
              <w:divBdr>
                <w:top w:val="none" w:sz="0" w:space="0" w:color="auto"/>
                <w:left w:val="none" w:sz="0" w:space="0" w:color="auto"/>
                <w:bottom w:val="none" w:sz="0" w:space="0" w:color="auto"/>
                <w:right w:val="none" w:sz="0" w:space="0" w:color="auto"/>
              </w:divBdr>
            </w:div>
            <w:div w:id="480658231">
              <w:marLeft w:val="0"/>
              <w:marRight w:val="0"/>
              <w:marTop w:val="0"/>
              <w:marBottom w:val="0"/>
              <w:divBdr>
                <w:top w:val="none" w:sz="0" w:space="0" w:color="auto"/>
                <w:left w:val="none" w:sz="0" w:space="0" w:color="auto"/>
                <w:bottom w:val="none" w:sz="0" w:space="0" w:color="auto"/>
                <w:right w:val="none" w:sz="0" w:space="0" w:color="auto"/>
              </w:divBdr>
            </w:div>
            <w:div w:id="668096656">
              <w:marLeft w:val="0"/>
              <w:marRight w:val="0"/>
              <w:marTop w:val="0"/>
              <w:marBottom w:val="0"/>
              <w:divBdr>
                <w:top w:val="none" w:sz="0" w:space="0" w:color="auto"/>
                <w:left w:val="none" w:sz="0" w:space="0" w:color="auto"/>
                <w:bottom w:val="none" w:sz="0" w:space="0" w:color="auto"/>
                <w:right w:val="none" w:sz="0" w:space="0" w:color="auto"/>
              </w:divBdr>
            </w:div>
            <w:div w:id="1046642553">
              <w:marLeft w:val="0"/>
              <w:marRight w:val="0"/>
              <w:marTop w:val="0"/>
              <w:marBottom w:val="0"/>
              <w:divBdr>
                <w:top w:val="none" w:sz="0" w:space="0" w:color="auto"/>
                <w:left w:val="none" w:sz="0" w:space="0" w:color="auto"/>
                <w:bottom w:val="none" w:sz="0" w:space="0" w:color="auto"/>
                <w:right w:val="none" w:sz="0" w:space="0" w:color="auto"/>
              </w:divBdr>
            </w:div>
            <w:div w:id="1669215263">
              <w:marLeft w:val="0"/>
              <w:marRight w:val="0"/>
              <w:marTop w:val="0"/>
              <w:marBottom w:val="0"/>
              <w:divBdr>
                <w:top w:val="none" w:sz="0" w:space="0" w:color="auto"/>
                <w:left w:val="none" w:sz="0" w:space="0" w:color="auto"/>
                <w:bottom w:val="none" w:sz="0" w:space="0" w:color="auto"/>
                <w:right w:val="none" w:sz="0" w:space="0" w:color="auto"/>
              </w:divBdr>
            </w:div>
            <w:div w:id="453404949">
              <w:marLeft w:val="0"/>
              <w:marRight w:val="0"/>
              <w:marTop w:val="0"/>
              <w:marBottom w:val="0"/>
              <w:divBdr>
                <w:top w:val="none" w:sz="0" w:space="0" w:color="auto"/>
                <w:left w:val="none" w:sz="0" w:space="0" w:color="auto"/>
                <w:bottom w:val="none" w:sz="0" w:space="0" w:color="auto"/>
                <w:right w:val="none" w:sz="0" w:space="0" w:color="auto"/>
              </w:divBdr>
            </w:div>
            <w:div w:id="1729450678">
              <w:marLeft w:val="0"/>
              <w:marRight w:val="0"/>
              <w:marTop w:val="0"/>
              <w:marBottom w:val="0"/>
              <w:divBdr>
                <w:top w:val="none" w:sz="0" w:space="0" w:color="auto"/>
                <w:left w:val="none" w:sz="0" w:space="0" w:color="auto"/>
                <w:bottom w:val="none" w:sz="0" w:space="0" w:color="auto"/>
                <w:right w:val="none" w:sz="0" w:space="0" w:color="auto"/>
              </w:divBdr>
            </w:div>
            <w:div w:id="788209652">
              <w:marLeft w:val="0"/>
              <w:marRight w:val="0"/>
              <w:marTop w:val="0"/>
              <w:marBottom w:val="0"/>
              <w:divBdr>
                <w:top w:val="none" w:sz="0" w:space="0" w:color="auto"/>
                <w:left w:val="none" w:sz="0" w:space="0" w:color="auto"/>
                <w:bottom w:val="none" w:sz="0" w:space="0" w:color="auto"/>
                <w:right w:val="none" w:sz="0" w:space="0" w:color="auto"/>
              </w:divBdr>
            </w:div>
            <w:div w:id="1489975800">
              <w:marLeft w:val="0"/>
              <w:marRight w:val="0"/>
              <w:marTop w:val="0"/>
              <w:marBottom w:val="0"/>
              <w:divBdr>
                <w:top w:val="none" w:sz="0" w:space="0" w:color="auto"/>
                <w:left w:val="none" w:sz="0" w:space="0" w:color="auto"/>
                <w:bottom w:val="none" w:sz="0" w:space="0" w:color="auto"/>
                <w:right w:val="none" w:sz="0" w:space="0" w:color="auto"/>
              </w:divBdr>
            </w:div>
            <w:div w:id="1725252117">
              <w:marLeft w:val="0"/>
              <w:marRight w:val="0"/>
              <w:marTop w:val="0"/>
              <w:marBottom w:val="0"/>
              <w:divBdr>
                <w:top w:val="none" w:sz="0" w:space="0" w:color="auto"/>
                <w:left w:val="none" w:sz="0" w:space="0" w:color="auto"/>
                <w:bottom w:val="none" w:sz="0" w:space="0" w:color="auto"/>
                <w:right w:val="none" w:sz="0" w:space="0" w:color="auto"/>
              </w:divBdr>
            </w:div>
            <w:div w:id="987517181">
              <w:marLeft w:val="0"/>
              <w:marRight w:val="0"/>
              <w:marTop w:val="0"/>
              <w:marBottom w:val="0"/>
              <w:divBdr>
                <w:top w:val="none" w:sz="0" w:space="0" w:color="auto"/>
                <w:left w:val="none" w:sz="0" w:space="0" w:color="auto"/>
                <w:bottom w:val="none" w:sz="0" w:space="0" w:color="auto"/>
                <w:right w:val="none" w:sz="0" w:space="0" w:color="auto"/>
              </w:divBdr>
            </w:div>
            <w:div w:id="423576485">
              <w:marLeft w:val="0"/>
              <w:marRight w:val="0"/>
              <w:marTop w:val="0"/>
              <w:marBottom w:val="0"/>
              <w:divBdr>
                <w:top w:val="none" w:sz="0" w:space="0" w:color="auto"/>
                <w:left w:val="none" w:sz="0" w:space="0" w:color="auto"/>
                <w:bottom w:val="none" w:sz="0" w:space="0" w:color="auto"/>
                <w:right w:val="none" w:sz="0" w:space="0" w:color="auto"/>
              </w:divBdr>
            </w:div>
            <w:div w:id="905064729">
              <w:marLeft w:val="0"/>
              <w:marRight w:val="0"/>
              <w:marTop w:val="0"/>
              <w:marBottom w:val="0"/>
              <w:divBdr>
                <w:top w:val="none" w:sz="0" w:space="0" w:color="auto"/>
                <w:left w:val="none" w:sz="0" w:space="0" w:color="auto"/>
                <w:bottom w:val="none" w:sz="0" w:space="0" w:color="auto"/>
                <w:right w:val="none" w:sz="0" w:space="0" w:color="auto"/>
              </w:divBdr>
            </w:div>
            <w:div w:id="901645477">
              <w:marLeft w:val="0"/>
              <w:marRight w:val="0"/>
              <w:marTop w:val="0"/>
              <w:marBottom w:val="0"/>
              <w:divBdr>
                <w:top w:val="none" w:sz="0" w:space="0" w:color="auto"/>
                <w:left w:val="none" w:sz="0" w:space="0" w:color="auto"/>
                <w:bottom w:val="none" w:sz="0" w:space="0" w:color="auto"/>
                <w:right w:val="none" w:sz="0" w:space="0" w:color="auto"/>
              </w:divBdr>
            </w:div>
            <w:div w:id="822504391">
              <w:marLeft w:val="0"/>
              <w:marRight w:val="0"/>
              <w:marTop w:val="0"/>
              <w:marBottom w:val="0"/>
              <w:divBdr>
                <w:top w:val="none" w:sz="0" w:space="0" w:color="auto"/>
                <w:left w:val="none" w:sz="0" w:space="0" w:color="auto"/>
                <w:bottom w:val="none" w:sz="0" w:space="0" w:color="auto"/>
                <w:right w:val="none" w:sz="0" w:space="0" w:color="auto"/>
              </w:divBdr>
            </w:div>
            <w:div w:id="1194423339">
              <w:marLeft w:val="0"/>
              <w:marRight w:val="0"/>
              <w:marTop w:val="0"/>
              <w:marBottom w:val="0"/>
              <w:divBdr>
                <w:top w:val="none" w:sz="0" w:space="0" w:color="auto"/>
                <w:left w:val="none" w:sz="0" w:space="0" w:color="auto"/>
                <w:bottom w:val="none" w:sz="0" w:space="0" w:color="auto"/>
                <w:right w:val="none" w:sz="0" w:space="0" w:color="auto"/>
              </w:divBdr>
            </w:div>
            <w:div w:id="1062682812">
              <w:marLeft w:val="0"/>
              <w:marRight w:val="0"/>
              <w:marTop w:val="0"/>
              <w:marBottom w:val="0"/>
              <w:divBdr>
                <w:top w:val="none" w:sz="0" w:space="0" w:color="auto"/>
                <w:left w:val="none" w:sz="0" w:space="0" w:color="auto"/>
                <w:bottom w:val="none" w:sz="0" w:space="0" w:color="auto"/>
                <w:right w:val="none" w:sz="0" w:space="0" w:color="auto"/>
              </w:divBdr>
            </w:div>
            <w:div w:id="160657863">
              <w:marLeft w:val="0"/>
              <w:marRight w:val="0"/>
              <w:marTop w:val="0"/>
              <w:marBottom w:val="0"/>
              <w:divBdr>
                <w:top w:val="none" w:sz="0" w:space="0" w:color="auto"/>
                <w:left w:val="none" w:sz="0" w:space="0" w:color="auto"/>
                <w:bottom w:val="none" w:sz="0" w:space="0" w:color="auto"/>
                <w:right w:val="none" w:sz="0" w:space="0" w:color="auto"/>
              </w:divBdr>
            </w:div>
            <w:div w:id="2024241246">
              <w:marLeft w:val="0"/>
              <w:marRight w:val="0"/>
              <w:marTop w:val="0"/>
              <w:marBottom w:val="0"/>
              <w:divBdr>
                <w:top w:val="none" w:sz="0" w:space="0" w:color="auto"/>
                <w:left w:val="none" w:sz="0" w:space="0" w:color="auto"/>
                <w:bottom w:val="none" w:sz="0" w:space="0" w:color="auto"/>
                <w:right w:val="none" w:sz="0" w:space="0" w:color="auto"/>
              </w:divBdr>
            </w:div>
            <w:div w:id="15659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6438">
      <w:bodyDiv w:val="1"/>
      <w:marLeft w:val="0"/>
      <w:marRight w:val="0"/>
      <w:marTop w:val="0"/>
      <w:marBottom w:val="0"/>
      <w:divBdr>
        <w:top w:val="none" w:sz="0" w:space="0" w:color="auto"/>
        <w:left w:val="none" w:sz="0" w:space="0" w:color="auto"/>
        <w:bottom w:val="none" w:sz="0" w:space="0" w:color="auto"/>
        <w:right w:val="none" w:sz="0" w:space="0" w:color="auto"/>
      </w:divBdr>
      <w:divsChild>
        <w:div w:id="532184406">
          <w:marLeft w:val="0"/>
          <w:marRight w:val="0"/>
          <w:marTop w:val="0"/>
          <w:marBottom w:val="0"/>
          <w:divBdr>
            <w:top w:val="none" w:sz="0" w:space="0" w:color="auto"/>
            <w:left w:val="none" w:sz="0" w:space="0" w:color="auto"/>
            <w:bottom w:val="none" w:sz="0" w:space="0" w:color="auto"/>
            <w:right w:val="none" w:sz="0" w:space="0" w:color="auto"/>
          </w:divBdr>
          <w:divsChild>
            <w:div w:id="1433666165">
              <w:marLeft w:val="0"/>
              <w:marRight w:val="0"/>
              <w:marTop w:val="0"/>
              <w:marBottom w:val="0"/>
              <w:divBdr>
                <w:top w:val="none" w:sz="0" w:space="0" w:color="auto"/>
                <w:left w:val="none" w:sz="0" w:space="0" w:color="auto"/>
                <w:bottom w:val="none" w:sz="0" w:space="0" w:color="auto"/>
                <w:right w:val="none" w:sz="0" w:space="0" w:color="auto"/>
              </w:divBdr>
            </w:div>
            <w:div w:id="998382953">
              <w:marLeft w:val="0"/>
              <w:marRight w:val="0"/>
              <w:marTop w:val="0"/>
              <w:marBottom w:val="0"/>
              <w:divBdr>
                <w:top w:val="none" w:sz="0" w:space="0" w:color="auto"/>
                <w:left w:val="none" w:sz="0" w:space="0" w:color="auto"/>
                <w:bottom w:val="none" w:sz="0" w:space="0" w:color="auto"/>
                <w:right w:val="none" w:sz="0" w:space="0" w:color="auto"/>
              </w:divBdr>
            </w:div>
            <w:div w:id="1647540179">
              <w:marLeft w:val="0"/>
              <w:marRight w:val="0"/>
              <w:marTop w:val="0"/>
              <w:marBottom w:val="0"/>
              <w:divBdr>
                <w:top w:val="none" w:sz="0" w:space="0" w:color="auto"/>
                <w:left w:val="none" w:sz="0" w:space="0" w:color="auto"/>
                <w:bottom w:val="none" w:sz="0" w:space="0" w:color="auto"/>
                <w:right w:val="none" w:sz="0" w:space="0" w:color="auto"/>
              </w:divBdr>
            </w:div>
            <w:div w:id="1920213987">
              <w:marLeft w:val="0"/>
              <w:marRight w:val="0"/>
              <w:marTop w:val="0"/>
              <w:marBottom w:val="0"/>
              <w:divBdr>
                <w:top w:val="none" w:sz="0" w:space="0" w:color="auto"/>
                <w:left w:val="none" w:sz="0" w:space="0" w:color="auto"/>
                <w:bottom w:val="none" w:sz="0" w:space="0" w:color="auto"/>
                <w:right w:val="none" w:sz="0" w:space="0" w:color="auto"/>
              </w:divBdr>
            </w:div>
            <w:div w:id="1406684990">
              <w:marLeft w:val="0"/>
              <w:marRight w:val="0"/>
              <w:marTop w:val="0"/>
              <w:marBottom w:val="0"/>
              <w:divBdr>
                <w:top w:val="none" w:sz="0" w:space="0" w:color="auto"/>
                <w:left w:val="none" w:sz="0" w:space="0" w:color="auto"/>
                <w:bottom w:val="none" w:sz="0" w:space="0" w:color="auto"/>
                <w:right w:val="none" w:sz="0" w:space="0" w:color="auto"/>
              </w:divBdr>
            </w:div>
            <w:div w:id="792945175">
              <w:marLeft w:val="0"/>
              <w:marRight w:val="0"/>
              <w:marTop w:val="0"/>
              <w:marBottom w:val="0"/>
              <w:divBdr>
                <w:top w:val="none" w:sz="0" w:space="0" w:color="auto"/>
                <w:left w:val="none" w:sz="0" w:space="0" w:color="auto"/>
                <w:bottom w:val="none" w:sz="0" w:space="0" w:color="auto"/>
                <w:right w:val="none" w:sz="0" w:space="0" w:color="auto"/>
              </w:divBdr>
            </w:div>
            <w:div w:id="922373650">
              <w:marLeft w:val="0"/>
              <w:marRight w:val="0"/>
              <w:marTop w:val="0"/>
              <w:marBottom w:val="0"/>
              <w:divBdr>
                <w:top w:val="none" w:sz="0" w:space="0" w:color="auto"/>
                <w:left w:val="none" w:sz="0" w:space="0" w:color="auto"/>
                <w:bottom w:val="none" w:sz="0" w:space="0" w:color="auto"/>
                <w:right w:val="none" w:sz="0" w:space="0" w:color="auto"/>
              </w:divBdr>
            </w:div>
            <w:div w:id="878202433">
              <w:marLeft w:val="0"/>
              <w:marRight w:val="0"/>
              <w:marTop w:val="0"/>
              <w:marBottom w:val="0"/>
              <w:divBdr>
                <w:top w:val="none" w:sz="0" w:space="0" w:color="auto"/>
                <w:left w:val="none" w:sz="0" w:space="0" w:color="auto"/>
                <w:bottom w:val="none" w:sz="0" w:space="0" w:color="auto"/>
                <w:right w:val="none" w:sz="0" w:space="0" w:color="auto"/>
              </w:divBdr>
            </w:div>
            <w:div w:id="888223082">
              <w:marLeft w:val="0"/>
              <w:marRight w:val="0"/>
              <w:marTop w:val="0"/>
              <w:marBottom w:val="0"/>
              <w:divBdr>
                <w:top w:val="none" w:sz="0" w:space="0" w:color="auto"/>
                <w:left w:val="none" w:sz="0" w:space="0" w:color="auto"/>
                <w:bottom w:val="none" w:sz="0" w:space="0" w:color="auto"/>
                <w:right w:val="none" w:sz="0" w:space="0" w:color="auto"/>
              </w:divBdr>
            </w:div>
            <w:div w:id="1256784131">
              <w:marLeft w:val="0"/>
              <w:marRight w:val="0"/>
              <w:marTop w:val="0"/>
              <w:marBottom w:val="0"/>
              <w:divBdr>
                <w:top w:val="none" w:sz="0" w:space="0" w:color="auto"/>
                <w:left w:val="none" w:sz="0" w:space="0" w:color="auto"/>
                <w:bottom w:val="none" w:sz="0" w:space="0" w:color="auto"/>
                <w:right w:val="none" w:sz="0" w:space="0" w:color="auto"/>
              </w:divBdr>
            </w:div>
            <w:div w:id="1235505935">
              <w:marLeft w:val="0"/>
              <w:marRight w:val="0"/>
              <w:marTop w:val="0"/>
              <w:marBottom w:val="0"/>
              <w:divBdr>
                <w:top w:val="none" w:sz="0" w:space="0" w:color="auto"/>
                <w:left w:val="none" w:sz="0" w:space="0" w:color="auto"/>
                <w:bottom w:val="none" w:sz="0" w:space="0" w:color="auto"/>
                <w:right w:val="none" w:sz="0" w:space="0" w:color="auto"/>
              </w:divBdr>
            </w:div>
            <w:div w:id="240525721">
              <w:marLeft w:val="0"/>
              <w:marRight w:val="0"/>
              <w:marTop w:val="0"/>
              <w:marBottom w:val="0"/>
              <w:divBdr>
                <w:top w:val="none" w:sz="0" w:space="0" w:color="auto"/>
                <w:left w:val="none" w:sz="0" w:space="0" w:color="auto"/>
                <w:bottom w:val="none" w:sz="0" w:space="0" w:color="auto"/>
                <w:right w:val="none" w:sz="0" w:space="0" w:color="auto"/>
              </w:divBdr>
            </w:div>
            <w:div w:id="106509834">
              <w:marLeft w:val="0"/>
              <w:marRight w:val="0"/>
              <w:marTop w:val="0"/>
              <w:marBottom w:val="0"/>
              <w:divBdr>
                <w:top w:val="none" w:sz="0" w:space="0" w:color="auto"/>
                <w:left w:val="none" w:sz="0" w:space="0" w:color="auto"/>
                <w:bottom w:val="none" w:sz="0" w:space="0" w:color="auto"/>
                <w:right w:val="none" w:sz="0" w:space="0" w:color="auto"/>
              </w:divBdr>
            </w:div>
            <w:div w:id="1022632889">
              <w:marLeft w:val="0"/>
              <w:marRight w:val="0"/>
              <w:marTop w:val="0"/>
              <w:marBottom w:val="0"/>
              <w:divBdr>
                <w:top w:val="none" w:sz="0" w:space="0" w:color="auto"/>
                <w:left w:val="none" w:sz="0" w:space="0" w:color="auto"/>
                <w:bottom w:val="none" w:sz="0" w:space="0" w:color="auto"/>
                <w:right w:val="none" w:sz="0" w:space="0" w:color="auto"/>
              </w:divBdr>
            </w:div>
            <w:div w:id="345836881">
              <w:marLeft w:val="0"/>
              <w:marRight w:val="0"/>
              <w:marTop w:val="0"/>
              <w:marBottom w:val="0"/>
              <w:divBdr>
                <w:top w:val="none" w:sz="0" w:space="0" w:color="auto"/>
                <w:left w:val="none" w:sz="0" w:space="0" w:color="auto"/>
                <w:bottom w:val="none" w:sz="0" w:space="0" w:color="auto"/>
                <w:right w:val="none" w:sz="0" w:space="0" w:color="auto"/>
              </w:divBdr>
            </w:div>
            <w:div w:id="1981303671">
              <w:marLeft w:val="0"/>
              <w:marRight w:val="0"/>
              <w:marTop w:val="0"/>
              <w:marBottom w:val="0"/>
              <w:divBdr>
                <w:top w:val="none" w:sz="0" w:space="0" w:color="auto"/>
                <w:left w:val="none" w:sz="0" w:space="0" w:color="auto"/>
                <w:bottom w:val="none" w:sz="0" w:space="0" w:color="auto"/>
                <w:right w:val="none" w:sz="0" w:space="0" w:color="auto"/>
              </w:divBdr>
            </w:div>
            <w:div w:id="564417276">
              <w:marLeft w:val="0"/>
              <w:marRight w:val="0"/>
              <w:marTop w:val="0"/>
              <w:marBottom w:val="0"/>
              <w:divBdr>
                <w:top w:val="none" w:sz="0" w:space="0" w:color="auto"/>
                <w:left w:val="none" w:sz="0" w:space="0" w:color="auto"/>
                <w:bottom w:val="none" w:sz="0" w:space="0" w:color="auto"/>
                <w:right w:val="none" w:sz="0" w:space="0" w:color="auto"/>
              </w:divBdr>
            </w:div>
            <w:div w:id="853493748">
              <w:marLeft w:val="0"/>
              <w:marRight w:val="0"/>
              <w:marTop w:val="0"/>
              <w:marBottom w:val="0"/>
              <w:divBdr>
                <w:top w:val="none" w:sz="0" w:space="0" w:color="auto"/>
                <w:left w:val="none" w:sz="0" w:space="0" w:color="auto"/>
                <w:bottom w:val="none" w:sz="0" w:space="0" w:color="auto"/>
                <w:right w:val="none" w:sz="0" w:space="0" w:color="auto"/>
              </w:divBdr>
            </w:div>
            <w:div w:id="2100833224">
              <w:marLeft w:val="0"/>
              <w:marRight w:val="0"/>
              <w:marTop w:val="0"/>
              <w:marBottom w:val="0"/>
              <w:divBdr>
                <w:top w:val="none" w:sz="0" w:space="0" w:color="auto"/>
                <w:left w:val="none" w:sz="0" w:space="0" w:color="auto"/>
                <w:bottom w:val="none" w:sz="0" w:space="0" w:color="auto"/>
                <w:right w:val="none" w:sz="0" w:space="0" w:color="auto"/>
              </w:divBdr>
            </w:div>
            <w:div w:id="974867562">
              <w:marLeft w:val="0"/>
              <w:marRight w:val="0"/>
              <w:marTop w:val="0"/>
              <w:marBottom w:val="0"/>
              <w:divBdr>
                <w:top w:val="none" w:sz="0" w:space="0" w:color="auto"/>
                <w:left w:val="none" w:sz="0" w:space="0" w:color="auto"/>
                <w:bottom w:val="none" w:sz="0" w:space="0" w:color="auto"/>
                <w:right w:val="none" w:sz="0" w:space="0" w:color="auto"/>
              </w:divBdr>
            </w:div>
            <w:div w:id="556167849">
              <w:marLeft w:val="0"/>
              <w:marRight w:val="0"/>
              <w:marTop w:val="0"/>
              <w:marBottom w:val="0"/>
              <w:divBdr>
                <w:top w:val="none" w:sz="0" w:space="0" w:color="auto"/>
                <w:left w:val="none" w:sz="0" w:space="0" w:color="auto"/>
                <w:bottom w:val="none" w:sz="0" w:space="0" w:color="auto"/>
                <w:right w:val="none" w:sz="0" w:space="0" w:color="auto"/>
              </w:divBdr>
            </w:div>
            <w:div w:id="1752922325">
              <w:marLeft w:val="0"/>
              <w:marRight w:val="0"/>
              <w:marTop w:val="0"/>
              <w:marBottom w:val="0"/>
              <w:divBdr>
                <w:top w:val="none" w:sz="0" w:space="0" w:color="auto"/>
                <w:left w:val="none" w:sz="0" w:space="0" w:color="auto"/>
                <w:bottom w:val="none" w:sz="0" w:space="0" w:color="auto"/>
                <w:right w:val="none" w:sz="0" w:space="0" w:color="auto"/>
              </w:divBdr>
            </w:div>
            <w:div w:id="924530083">
              <w:marLeft w:val="0"/>
              <w:marRight w:val="0"/>
              <w:marTop w:val="0"/>
              <w:marBottom w:val="0"/>
              <w:divBdr>
                <w:top w:val="none" w:sz="0" w:space="0" w:color="auto"/>
                <w:left w:val="none" w:sz="0" w:space="0" w:color="auto"/>
                <w:bottom w:val="none" w:sz="0" w:space="0" w:color="auto"/>
                <w:right w:val="none" w:sz="0" w:space="0" w:color="auto"/>
              </w:divBdr>
            </w:div>
            <w:div w:id="1059405165">
              <w:marLeft w:val="0"/>
              <w:marRight w:val="0"/>
              <w:marTop w:val="0"/>
              <w:marBottom w:val="0"/>
              <w:divBdr>
                <w:top w:val="none" w:sz="0" w:space="0" w:color="auto"/>
                <w:left w:val="none" w:sz="0" w:space="0" w:color="auto"/>
                <w:bottom w:val="none" w:sz="0" w:space="0" w:color="auto"/>
                <w:right w:val="none" w:sz="0" w:space="0" w:color="auto"/>
              </w:divBdr>
            </w:div>
            <w:div w:id="401485124">
              <w:marLeft w:val="0"/>
              <w:marRight w:val="0"/>
              <w:marTop w:val="0"/>
              <w:marBottom w:val="0"/>
              <w:divBdr>
                <w:top w:val="none" w:sz="0" w:space="0" w:color="auto"/>
                <w:left w:val="none" w:sz="0" w:space="0" w:color="auto"/>
                <w:bottom w:val="none" w:sz="0" w:space="0" w:color="auto"/>
                <w:right w:val="none" w:sz="0" w:space="0" w:color="auto"/>
              </w:divBdr>
            </w:div>
            <w:div w:id="521362705">
              <w:marLeft w:val="0"/>
              <w:marRight w:val="0"/>
              <w:marTop w:val="0"/>
              <w:marBottom w:val="0"/>
              <w:divBdr>
                <w:top w:val="none" w:sz="0" w:space="0" w:color="auto"/>
                <w:left w:val="none" w:sz="0" w:space="0" w:color="auto"/>
                <w:bottom w:val="none" w:sz="0" w:space="0" w:color="auto"/>
                <w:right w:val="none" w:sz="0" w:space="0" w:color="auto"/>
              </w:divBdr>
            </w:div>
            <w:div w:id="134565041">
              <w:marLeft w:val="0"/>
              <w:marRight w:val="0"/>
              <w:marTop w:val="0"/>
              <w:marBottom w:val="0"/>
              <w:divBdr>
                <w:top w:val="none" w:sz="0" w:space="0" w:color="auto"/>
                <w:left w:val="none" w:sz="0" w:space="0" w:color="auto"/>
                <w:bottom w:val="none" w:sz="0" w:space="0" w:color="auto"/>
                <w:right w:val="none" w:sz="0" w:space="0" w:color="auto"/>
              </w:divBdr>
            </w:div>
            <w:div w:id="10346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6067">
      <w:bodyDiv w:val="1"/>
      <w:marLeft w:val="0"/>
      <w:marRight w:val="0"/>
      <w:marTop w:val="0"/>
      <w:marBottom w:val="0"/>
      <w:divBdr>
        <w:top w:val="none" w:sz="0" w:space="0" w:color="auto"/>
        <w:left w:val="none" w:sz="0" w:space="0" w:color="auto"/>
        <w:bottom w:val="none" w:sz="0" w:space="0" w:color="auto"/>
        <w:right w:val="none" w:sz="0" w:space="0" w:color="auto"/>
      </w:divBdr>
      <w:divsChild>
        <w:div w:id="1618559347">
          <w:marLeft w:val="0"/>
          <w:marRight w:val="0"/>
          <w:marTop w:val="0"/>
          <w:marBottom w:val="0"/>
          <w:divBdr>
            <w:top w:val="none" w:sz="0" w:space="0" w:color="auto"/>
            <w:left w:val="none" w:sz="0" w:space="0" w:color="auto"/>
            <w:bottom w:val="none" w:sz="0" w:space="0" w:color="auto"/>
            <w:right w:val="none" w:sz="0" w:space="0" w:color="auto"/>
          </w:divBdr>
          <w:divsChild>
            <w:div w:id="1675839888">
              <w:marLeft w:val="0"/>
              <w:marRight w:val="0"/>
              <w:marTop w:val="0"/>
              <w:marBottom w:val="0"/>
              <w:divBdr>
                <w:top w:val="none" w:sz="0" w:space="0" w:color="auto"/>
                <w:left w:val="none" w:sz="0" w:space="0" w:color="auto"/>
                <w:bottom w:val="none" w:sz="0" w:space="0" w:color="auto"/>
                <w:right w:val="none" w:sz="0" w:space="0" w:color="auto"/>
              </w:divBdr>
            </w:div>
            <w:div w:id="1058627968">
              <w:marLeft w:val="0"/>
              <w:marRight w:val="0"/>
              <w:marTop w:val="0"/>
              <w:marBottom w:val="0"/>
              <w:divBdr>
                <w:top w:val="none" w:sz="0" w:space="0" w:color="auto"/>
                <w:left w:val="none" w:sz="0" w:space="0" w:color="auto"/>
                <w:bottom w:val="none" w:sz="0" w:space="0" w:color="auto"/>
                <w:right w:val="none" w:sz="0" w:space="0" w:color="auto"/>
              </w:divBdr>
            </w:div>
            <w:div w:id="233197827">
              <w:marLeft w:val="0"/>
              <w:marRight w:val="0"/>
              <w:marTop w:val="0"/>
              <w:marBottom w:val="0"/>
              <w:divBdr>
                <w:top w:val="none" w:sz="0" w:space="0" w:color="auto"/>
                <w:left w:val="none" w:sz="0" w:space="0" w:color="auto"/>
                <w:bottom w:val="none" w:sz="0" w:space="0" w:color="auto"/>
                <w:right w:val="none" w:sz="0" w:space="0" w:color="auto"/>
              </w:divBdr>
            </w:div>
            <w:div w:id="1919443435">
              <w:marLeft w:val="0"/>
              <w:marRight w:val="0"/>
              <w:marTop w:val="0"/>
              <w:marBottom w:val="0"/>
              <w:divBdr>
                <w:top w:val="none" w:sz="0" w:space="0" w:color="auto"/>
                <w:left w:val="none" w:sz="0" w:space="0" w:color="auto"/>
                <w:bottom w:val="none" w:sz="0" w:space="0" w:color="auto"/>
                <w:right w:val="none" w:sz="0" w:space="0" w:color="auto"/>
              </w:divBdr>
            </w:div>
            <w:div w:id="574165540">
              <w:marLeft w:val="0"/>
              <w:marRight w:val="0"/>
              <w:marTop w:val="0"/>
              <w:marBottom w:val="0"/>
              <w:divBdr>
                <w:top w:val="none" w:sz="0" w:space="0" w:color="auto"/>
                <w:left w:val="none" w:sz="0" w:space="0" w:color="auto"/>
                <w:bottom w:val="none" w:sz="0" w:space="0" w:color="auto"/>
                <w:right w:val="none" w:sz="0" w:space="0" w:color="auto"/>
              </w:divBdr>
            </w:div>
            <w:div w:id="215170875">
              <w:marLeft w:val="0"/>
              <w:marRight w:val="0"/>
              <w:marTop w:val="0"/>
              <w:marBottom w:val="0"/>
              <w:divBdr>
                <w:top w:val="none" w:sz="0" w:space="0" w:color="auto"/>
                <w:left w:val="none" w:sz="0" w:space="0" w:color="auto"/>
                <w:bottom w:val="none" w:sz="0" w:space="0" w:color="auto"/>
                <w:right w:val="none" w:sz="0" w:space="0" w:color="auto"/>
              </w:divBdr>
            </w:div>
            <w:div w:id="1471288785">
              <w:marLeft w:val="0"/>
              <w:marRight w:val="0"/>
              <w:marTop w:val="0"/>
              <w:marBottom w:val="0"/>
              <w:divBdr>
                <w:top w:val="none" w:sz="0" w:space="0" w:color="auto"/>
                <w:left w:val="none" w:sz="0" w:space="0" w:color="auto"/>
                <w:bottom w:val="none" w:sz="0" w:space="0" w:color="auto"/>
                <w:right w:val="none" w:sz="0" w:space="0" w:color="auto"/>
              </w:divBdr>
            </w:div>
            <w:div w:id="1996033698">
              <w:marLeft w:val="0"/>
              <w:marRight w:val="0"/>
              <w:marTop w:val="0"/>
              <w:marBottom w:val="0"/>
              <w:divBdr>
                <w:top w:val="none" w:sz="0" w:space="0" w:color="auto"/>
                <w:left w:val="none" w:sz="0" w:space="0" w:color="auto"/>
                <w:bottom w:val="none" w:sz="0" w:space="0" w:color="auto"/>
                <w:right w:val="none" w:sz="0" w:space="0" w:color="auto"/>
              </w:divBdr>
            </w:div>
            <w:div w:id="1779447927">
              <w:marLeft w:val="0"/>
              <w:marRight w:val="0"/>
              <w:marTop w:val="0"/>
              <w:marBottom w:val="0"/>
              <w:divBdr>
                <w:top w:val="none" w:sz="0" w:space="0" w:color="auto"/>
                <w:left w:val="none" w:sz="0" w:space="0" w:color="auto"/>
                <w:bottom w:val="none" w:sz="0" w:space="0" w:color="auto"/>
                <w:right w:val="none" w:sz="0" w:space="0" w:color="auto"/>
              </w:divBdr>
            </w:div>
            <w:div w:id="1150052486">
              <w:marLeft w:val="0"/>
              <w:marRight w:val="0"/>
              <w:marTop w:val="0"/>
              <w:marBottom w:val="0"/>
              <w:divBdr>
                <w:top w:val="none" w:sz="0" w:space="0" w:color="auto"/>
                <w:left w:val="none" w:sz="0" w:space="0" w:color="auto"/>
                <w:bottom w:val="none" w:sz="0" w:space="0" w:color="auto"/>
                <w:right w:val="none" w:sz="0" w:space="0" w:color="auto"/>
              </w:divBdr>
            </w:div>
            <w:div w:id="206844279">
              <w:marLeft w:val="0"/>
              <w:marRight w:val="0"/>
              <w:marTop w:val="0"/>
              <w:marBottom w:val="0"/>
              <w:divBdr>
                <w:top w:val="none" w:sz="0" w:space="0" w:color="auto"/>
                <w:left w:val="none" w:sz="0" w:space="0" w:color="auto"/>
                <w:bottom w:val="none" w:sz="0" w:space="0" w:color="auto"/>
                <w:right w:val="none" w:sz="0" w:space="0" w:color="auto"/>
              </w:divBdr>
            </w:div>
            <w:div w:id="915164316">
              <w:marLeft w:val="0"/>
              <w:marRight w:val="0"/>
              <w:marTop w:val="0"/>
              <w:marBottom w:val="0"/>
              <w:divBdr>
                <w:top w:val="none" w:sz="0" w:space="0" w:color="auto"/>
                <w:left w:val="none" w:sz="0" w:space="0" w:color="auto"/>
                <w:bottom w:val="none" w:sz="0" w:space="0" w:color="auto"/>
                <w:right w:val="none" w:sz="0" w:space="0" w:color="auto"/>
              </w:divBdr>
            </w:div>
            <w:div w:id="312759635">
              <w:marLeft w:val="0"/>
              <w:marRight w:val="0"/>
              <w:marTop w:val="0"/>
              <w:marBottom w:val="0"/>
              <w:divBdr>
                <w:top w:val="none" w:sz="0" w:space="0" w:color="auto"/>
                <w:left w:val="none" w:sz="0" w:space="0" w:color="auto"/>
                <w:bottom w:val="none" w:sz="0" w:space="0" w:color="auto"/>
                <w:right w:val="none" w:sz="0" w:space="0" w:color="auto"/>
              </w:divBdr>
            </w:div>
            <w:div w:id="2035223705">
              <w:marLeft w:val="0"/>
              <w:marRight w:val="0"/>
              <w:marTop w:val="0"/>
              <w:marBottom w:val="0"/>
              <w:divBdr>
                <w:top w:val="none" w:sz="0" w:space="0" w:color="auto"/>
                <w:left w:val="none" w:sz="0" w:space="0" w:color="auto"/>
                <w:bottom w:val="none" w:sz="0" w:space="0" w:color="auto"/>
                <w:right w:val="none" w:sz="0" w:space="0" w:color="auto"/>
              </w:divBdr>
            </w:div>
            <w:div w:id="1331641216">
              <w:marLeft w:val="0"/>
              <w:marRight w:val="0"/>
              <w:marTop w:val="0"/>
              <w:marBottom w:val="0"/>
              <w:divBdr>
                <w:top w:val="none" w:sz="0" w:space="0" w:color="auto"/>
                <w:left w:val="none" w:sz="0" w:space="0" w:color="auto"/>
                <w:bottom w:val="none" w:sz="0" w:space="0" w:color="auto"/>
                <w:right w:val="none" w:sz="0" w:space="0" w:color="auto"/>
              </w:divBdr>
            </w:div>
            <w:div w:id="951089127">
              <w:marLeft w:val="0"/>
              <w:marRight w:val="0"/>
              <w:marTop w:val="0"/>
              <w:marBottom w:val="0"/>
              <w:divBdr>
                <w:top w:val="none" w:sz="0" w:space="0" w:color="auto"/>
                <w:left w:val="none" w:sz="0" w:space="0" w:color="auto"/>
                <w:bottom w:val="none" w:sz="0" w:space="0" w:color="auto"/>
                <w:right w:val="none" w:sz="0" w:space="0" w:color="auto"/>
              </w:divBdr>
            </w:div>
            <w:div w:id="2133597224">
              <w:marLeft w:val="0"/>
              <w:marRight w:val="0"/>
              <w:marTop w:val="0"/>
              <w:marBottom w:val="0"/>
              <w:divBdr>
                <w:top w:val="none" w:sz="0" w:space="0" w:color="auto"/>
                <w:left w:val="none" w:sz="0" w:space="0" w:color="auto"/>
                <w:bottom w:val="none" w:sz="0" w:space="0" w:color="auto"/>
                <w:right w:val="none" w:sz="0" w:space="0" w:color="auto"/>
              </w:divBdr>
            </w:div>
            <w:div w:id="1041125768">
              <w:marLeft w:val="0"/>
              <w:marRight w:val="0"/>
              <w:marTop w:val="0"/>
              <w:marBottom w:val="0"/>
              <w:divBdr>
                <w:top w:val="none" w:sz="0" w:space="0" w:color="auto"/>
                <w:left w:val="none" w:sz="0" w:space="0" w:color="auto"/>
                <w:bottom w:val="none" w:sz="0" w:space="0" w:color="auto"/>
                <w:right w:val="none" w:sz="0" w:space="0" w:color="auto"/>
              </w:divBdr>
            </w:div>
            <w:div w:id="1803502046">
              <w:marLeft w:val="0"/>
              <w:marRight w:val="0"/>
              <w:marTop w:val="0"/>
              <w:marBottom w:val="0"/>
              <w:divBdr>
                <w:top w:val="none" w:sz="0" w:space="0" w:color="auto"/>
                <w:left w:val="none" w:sz="0" w:space="0" w:color="auto"/>
                <w:bottom w:val="none" w:sz="0" w:space="0" w:color="auto"/>
                <w:right w:val="none" w:sz="0" w:space="0" w:color="auto"/>
              </w:divBdr>
            </w:div>
            <w:div w:id="2110270764">
              <w:marLeft w:val="0"/>
              <w:marRight w:val="0"/>
              <w:marTop w:val="0"/>
              <w:marBottom w:val="0"/>
              <w:divBdr>
                <w:top w:val="none" w:sz="0" w:space="0" w:color="auto"/>
                <w:left w:val="none" w:sz="0" w:space="0" w:color="auto"/>
                <w:bottom w:val="none" w:sz="0" w:space="0" w:color="auto"/>
                <w:right w:val="none" w:sz="0" w:space="0" w:color="auto"/>
              </w:divBdr>
            </w:div>
            <w:div w:id="415395537">
              <w:marLeft w:val="0"/>
              <w:marRight w:val="0"/>
              <w:marTop w:val="0"/>
              <w:marBottom w:val="0"/>
              <w:divBdr>
                <w:top w:val="none" w:sz="0" w:space="0" w:color="auto"/>
                <w:left w:val="none" w:sz="0" w:space="0" w:color="auto"/>
                <w:bottom w:val="none" w:sz="0" w:space="0" w:color="auto"/>
                <w:right w:val="none" w:sz="0" w:space="0" w:color="auto"/>
              </w:divBdr>
            </w:div>
            <w:div w:id="1743018769">
              <w:marLeft w:val="0"/>
              <w:marRight w:val="0"/>
              <w:marTop w:val="0"/>
              <w:marBottom w:val="0"/>
              <w:divBdr>
                <w:top w:val="none" w:sz="0" w:space="0" w:color="auto"/>
                <w:left w:val="none" w:sz="0" w:space="0" w:color="auto"/>
                <w:bottom w:val="none" w:sz="0" w:space="0" w:color="auto"/>
                <w:right w:val="none" w:sz="0" w:space="0" w:color="auto"/>
              </w:divBdr>
            </w:div>
            <w:div w:id="1336347926">
              <w:marLeft w:val="0"/>
              <w:marRight w:val="0"/>
              <w:marTop w:val="0"/>
              <w:marBottom w:val="0"/>
              <w:divBdr>
                <w:top w:val="none" w:sz="0" w:space="0" w:color="auto"/>
                <w:left w:val="none" w:sz="0" w:space="0" w:color="auto"/>
                <w:bottom w:val="none" w:sz="0" w:space="0" w:color="auto"/>
                <w:right w:val="none" w:sz="0" w:space="0" w:color="auto"/>
              </w:divBdr>
            </w:div>
            <w:div w:id="504326732">
              <w:marLeft w:val="0"/>
              <w:marRight w:val="0"/>
              <w:marTop w:val="0"/>
              <w:marBottom w:val="0"/>
              <w:divBdr>
                <w:top w:val="none" w:sz="0" w:space="0" w:color="auto"/>
                <w:left w:val="none" w:sz="0" w:space="0" w:color="auto"/>
                <w:bottom w:val="none" w:sz="0" w:space="0" w:color="auto"/>
                <w:right w:val="none" w:sz="0" w:space="0" w:color="auto"/>
              </w:divBdr>
            </w:div>
            <w:div w:id="437720379">
              <w:marLeft w:val="0"/>
              <w:marRight w:val="0"/>
              <w:marTop w:val="0"/>
              <w:marBottom w:val="0"/>
              <w:divBdr>
                <w:top w:val="none" w:sz="0" w:space="0" w:color="auto"/>
                <w:left w:val="none" w:sz="0" w:space="0" w:color="auto"/>
                <w:bottom w:val="none" w:sz="0" w:space="0" w:color="auto"/>
                <w:right w:val="none" w:sz="0" w:space="0" w:color="auto"/>
              </w:divBdr>
            </w:div>
            <w:div w:id="2008709074">
              <w:marLeft w:val="0"/>
              <w:marRight w:val="0"/>
              <w:marTop w:val="0"/>
              <w:marBottom w:val="0"/>
              <w:divBdr>
                <w:top w:val="none" w:sz="0" w:space="0" w:color="auto"/>
                <w:left w:val="none" w:sz="0" w:space="0" w:color="auto"/>
                <w:bottom w:val="none" w:sz="0" w:space="0" w:color="auto"/>
                <w:right w:val="none" w:sz="0" w:space="0" w:color="auto"/>
              </w:divBdr>
            </w:div>
            <w:div w:id="1431513553">
              <w:marLeft w:val="0"/>
              <w:marRight w:val="0"/>
              <w:marTop w:val="0"/>
              <w:marBottom w:val="0"/>
              <w:divBdr>
                <w:top w:val="none" w:sz="0" w:space="0" w:color="auto"/>
                <w:left w:val="none" w:sz="0" w:space="0" w:color="auto"/>
                <w:bottom w:val="none" w:sz="0" w:space="0" w:color="auto"/>
                <w:right w:val="none" w:sz="0" w:space="0" w:color="auto"/>
              </w:divBdr>
            </w:div>
            <w:div w:id="1382708817">
              <w:marLeft w:val="0"/>
              <w:marRight w:val="0"/>
              <w:marTop w:val="0"/>
              <w:marBottom w:val="0"/>
              <w:divBdr>
                <w:top w:val="none" w:sz="0" w:space="0" w:color="auto"/>
                <w:left w:val="none" w:sz="0" w:space="0" w:color="auto"/>
                <w:bottom w:val="none" w:sz="0" w:space="0" w:color="auto"/>
                <w:right w:val="none" w:sz="0" w:space="0" w:color="auto"/>
              </w:divBdr>
            </w:div>
            <w:div w:id="846289140">
              <w:marLeft w:val="0"/>
              <w:marRight w:val="0"/>
              <w:marTop w:val="0"/>
              <w:marBottom w:val="0"/>
              <w:divBdr>
                <w:top w:val="none" w:sz="0" w:space="0" w:color="auto"/>
                <w:left w:val="none" w:sz="0" w:space="0" w:color="auto"/>
                <w:bottom w:val="none" w:sz="0" w:space="0" w:color="auto"/>
                <w:right w:val="none" w:sz="0" w:space="0" w:color="auto"/>
              </w:divBdr>
            </w:div>
            <w:div w:id="475729088">
              <w:marLeft w:val="0"/>
              <w:marRight w:val="0"/>
              <w:marTop w:val="0"/>
              <w:marBottom w:val="0"/>
              <w:divBdr>
                <w:top w:val="none" w:sz="0" w:space="0" w:color="auto"/>
                <w:left w:val="none" w:sz="0" w:space="0" w:color="auto"/>
                <w:bottom w:val="none" w:sz="0" w:space="0" w:color="auto"/>
                <w:right w:val="none" w:sz="0" w:space="0" w:color="auto"/>
              </w:divBdr>
            </w:div>
            <w:div w:id="1083453881">
              <w:marLeft w:val="0"/>
              <w:marRight w:val="0"/>
              <w:marTop w:val="0"/>
              <w:marBottom w:val="0"/>
              <w:divBdr>
                <w:top w:val="none" w:sz="0" w:space="0" w:color="auto"/>
                <w:left w:val="none" w:sz="0" w:space="0" w:color="auto"/>
                <w:bottom w:val="none" w:sz="0" w:space="0" w:color="auto"/>
                <w:right w:val="none" w:sz="0" w:space="0" w:color="auto"/>
              </w:divBdr>
            </w:div>
            <w:div w:id="628776930">
              <w:marLeft w:val="0"/>
              <w:marRight w:val="0"/>
              <w:marTop w:val="0"/>
              <w:marBottom w:val="0"/>
              <w:divBdr>
                <w:top w:val="none" w:sz="0" w:space="0" w:color="auto"/>
                <w:left w:val="none" w:sz="0" w:space="0" w:color="auto"/>
                <w:bottom w:val="none" w:sz="0" w:space="0" w:color="auto"/>
                <w:right w:val="none" w:sz="0" w:space="0" w:color="auto"/>
              </w:divBdr>
            </w:div>
            <w:div w:id="28797065">
              <w:marLeft w:val="0"/>
              <w:marRight w:val="0"/>
              <w:marTop w:val="0"/>
              <w:marBottom w:val="0"/>
              <w:divBdr>
                <w:top w:val="none" w:sz="0" w:space="0" w:color="auto"/>
                <w:left w:val="none" w:sz="0" w:space="0" w:color="auto"/>
                <w:bottom w:val="none" w:sz="0" w:space="0" w:color="auto"/>
                <w:right w:val="none" w:sz="0" w:space="0" w:color="auto"/>
              </w:divBdr>
            </w:div>
            <w:div w:id="21076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1919">
      <w:bodyDiv w:val="1"/>
      <w:marLeft w:val="0"/>
      <w:marRight w:val="0"/>
      <w:marTop w:val="0"/>
      <w:marBottom w:val="0"/>
      <w:divBdr>
        <w:top w:val="none" w:sz="0" w:space="0" w:color="auto"/>
        <w:left w:val="none" w:sz="0" w:space="0" w:color="auto"/>
        <w:bottom w:val="none" w:sz="0" w:space="0" w:color="auto"/>
        <w:right w:val="none" w:sz="0" w:space="0" w:color="auto"/>
      </w:divBdr>
      <w:divsChild>
        <w:div w:id="220796059">
          <w:marLeft w:val="0"/>
          <w:marRight w:val="0"/>
          <w:marTop w:val="0"/>
          <w:marBottom w:val="0"/>
          <w:divBdr>
            <w:top w:val="none" w:sz="0" w:space="0" w:color="auto"/>
            <w:left w:val="none" w:sz="0" w:space="0" w:color="auto"/>
            <w:bottom w:val="none" w:sz="0" w:space="0" w:color="auto"/>
            <w:right w:val="none" w:sz="0" w:space="0" w:color="auto"/>
          </w:divBdr>
          <w:divsChild>
            <w:div w:id="1078132834">
              <w:marLeft w:val="0"/>
              <w:marRight w:val="0"/>
              <w:marTop w:val="0"/>
              <w:marBottom w:val="0"/>
              <w:divBdr>
                <w:top w:val="none" w:sz="0" w:space="0" w:color="auto"/>
                <w:left w:val="none" w:sz="0" w:space="0" w:color="auto"/>
                <w:bottom w:val="none" w:sz="0" w:space="0" w:color="auto"/>
                <w:right w:val="none" w:sz="0" w:space="0" w:color="auto"/>
              </w:divBdr>
            </w:div>
            <w:div w:id="1143547121">
              <w:marLeft w:val="0"/>
              <w:marRight w:val="0"/>
              <w:marTop w:val="0"/>
              <w:marBottom w:val="0"/>
              <w:divBdr>
                <w:top w:val="none" w:sz="0" w:space="0" w:color="auto"/>
                <w:left w:val="none" w:sz="0" w:space="0" w:color="auto"/>
                <w:bottom w:val="none" w:sz="0" w:space="0" w:color="auto"/>
                <w:right w:val="none" w:sz="0" w:space="0" w:color="auto"/>
              </w:divBdr>
            </w:div>
            <w:div w:id="1051999333">
              <w:marLeft w:val="0"/>
              <w:marRight w:val="0"/>
              <w:marTop w:val="0"/>
              <w:marBottom w:val="0"/>
              <w:divBdr>
                <w:top w:val="none" w:sz="0" w:space="0" w:color="auto"/>
                <w:left w:val="none" w:sz="0" w:space="0" w:color="auto"/>
                <w:bottom w:val="none" w:sz="0" w:space="0" w:color="auto"/>
                <w:right w:val="none" w:sz="0" w:space="0" w:color="auto"/>
              </w:divBdr>
            </w:div>
            <w:div w:id="2022317078">
              <w:marLeft w:val="0"/>
              <w:marRight w:val="0"/>
              <w:marTop w:val="0"/>
              <w:marBottom w:val="0"/>
              <w:divBdr>
                <w:top w:val="none" w:sz="0" w:space="0" w:color="auto"/>
                <w:left w:val="none" w:sz="0" w:space="0" w:color="auto"/>
                <w:bottom w:val="none" w:sz="0" w:space="0" w:color="auto"/>
                <w:right w:val="none" w:sz="0" w:space="0" w:color="auto"/>
              </w:divBdr>
            </w:div>
            <w:div w:id="2062246987">
              <w:marLeft w:val="0"/>
              <w:marRight w:val="0"/>
              <w:marTop w:val="0"/>
              <w:marBottom w:val="0"/>
              <w:divBdr>
                <w:top w:val="none" w:sz="0" w:space="0" w:color="auto"/>
                <w:left w:val="none" w:sz="0" w:space="0" w:color="auto"/>
                <w:bottom w:val="none" w:sz="0" w:space="0" w:color="auto"/>
                <w:right w:val="none" w:sz="0" w:space="0" w:color="auto"/>
              </w:divBdr>
            </w:div>
            <w:div w:id="895239510">
              <w:marLeft w:val="0"/>
              <w:marRight w:val="0"/>
              <w:marTop w:val="0"/>
              <w:marBottom w:val="0"/>
              <w:divBdr>
                <w:top w:val="none" w:sz="0" w:space="0" w:color="auto"/>
                <w:left w:val="none" w:sz="0" w:space="0" w:color="auto"/>
                <w:bottom w:val="none" w:sz="0" w:space="0" w:color="auto"/>
                <w:right w:val="none" w:sz="0" w:space="0" w:color="auto"/>
              </w:divBdr>
            </w:div>
            <w:div w:id="494734280">
              <w:marLeft w:val="0"/>
              <w:marRight w:val="0"/>
              <w:marTop w:val="0"/>
              <w:marBottom w:val="0"/>
              <w:divBdr>
                <w:top w:val="none" w:sz="0" w:space="0" w:color="auto"/>
                <w:left w:val="none" w:sz="0" w:space="0" w:color="auto"/>
                <w:bottom w:val="none" w:sz="0" w:space="0" w:color="auto"/>
                <w:right w:val="none" w:sz="0" w:space="0" w:color="auto"/>
              </w:divBdr>
            </w:div>
            <w:div w:id="57703415">
              <w:marLeft w:val="0"/>
              <w:marRight w:val="0"/>
              <w:marTop w:val="0"/>
              <w:marBottom w:val="0"/>
              <w:divBdr>
                <w:top w:val="none" w:sz="0" w:space="0" w:color="auto"/>
                <w:left w:val="none" w:sz="0" w:space="0" w:color="auto"/>
                <w:bottom w:val="none" w:sz="0" w:space="0" w:color="auto"/>
                <w:right w:val="none" w:sz="0" w:space="0" w:color="auto"/>
              </w:divBdr>
            </w:div>
            <w:div w:id="1609508563">
              <w:marLeft w:val="0"/>
              <w:marRight w:val="0"/>
              <w:marTop w:val="0"/>
              <w:marBottom w:val="0"/>
              <w:divBdr>
                <w:top w:val="none" w:sz="0" w:space="0" w:color="auto"/>
                <w:left w:val="none" w:sz="0" w:space="0" w:color="auto"/>
                <w:bottom w:val="none" w:sz="0" w:space="0" w:color="auto"/>
                <w:right w:val="none" w:sz="0" w:space="0" w:color="auto"/>
              </w:divBdr>
            </w:div>
            <w:div w:id="223025209">
              <w:marLeft w:val="0"/>
              <w:marRight w:val="0"/>
              <w:marTop w:val="0"/>
              <w:marBottom w:val="0"/>
              <w:divBdr>
                <w:top w:val="none" w:sz="0" w:space="0" w:color="auto"/>
                <w:left w:val="none" w:sz="0" w:space="0" w:color="auto"/>
                <w:bottom w:val="none" w:sz="0" w:space="0" w:color="auto"/>
                <w:right w:val="none" w:sz="0" w:space="0" w:color="auto"/>
              </w:divBdr>
            </w:div>
            <w:div w:id="1107694840">
              <w:marLeft w:val="0"/>
              <w:marRight w:val="0"/>
              <w:marTop w:val="0"/>
              <w:marBottom w:val="0"/>
              <w:divBdr>
                <w:top w:val="none" w:sz="0" w:space="0" w:color="auto"/>
                <w:left w:val="none" w:sz="0" w:space="0" w:color="auto"/>
                <w:bottom w:val="none" w:sz="0" w:space="0" w:color="auto"/>
                <w:right w:val="none" w:sz="0" w:space="0" w:color="auto"/>
              </w:divBdr>
            </w:div>
            <w:div w:id="2073459161">
              <w:marLeft w:val="0"/>
              <w:marRight w:val="0"/>
              <w:marTop w:val="0"/>
              <w:marBottom w:val="0"/>
              <w:divBdr>
                <w:top w:val="none" w:sz="0" w:space="0" w:color="auto"/>
                <w:left w:val="none" w:sz="0" w:space="0" w:color="auto"/>
                <w:bottom w:val="none" w:sz="0" w:space="0" w:color="auto"/>
                <w:right w:val="none" w:sz="0" w:space="0" w:color="auto"/>
              </w:divBdr>
            </w:div>
            <w:div w:id="684526800">
              <w:marLeft w:val="0"/>
              <w:marRight w:val="0"/>
              <w:marTop w:val="0"/>
              <w:marBottom w:val="0"/>
              <w:divBdr>
                <w:top w:val="none" w:sz="0" w:space="0" w:color="auto"/>
                <w:left w:val="none" w:sz="0" w:space="0" w:color="auto"/>
                <w:bottom w:val="none" w:sz="0" w:space="0" w:color="auto"/>
                <w:right w:val="none" w:sz="0" w:space="0" w:color="auto"/>
              </w:divBdr>
            </w:div>
            <w:div w:id="288241618">
              <w:marLeft w:val="0"/>
              <w:marRight w:val="0"/>
              <w:marTop w:val="0"/>
              <w:marBottom w:val="0"/>
              <w:divBdr>
                <w:top w:val="none" w:sz="0" w:space="0" w:color="auto"/>
                <w:left w:val="none" w:sz="0" w:space="0" w:color="auto"/>
                <w:bottom w:val="none" w:sz="0" w:space="0" w:color="auto"/>
                <w:right w:val="none" w:sz="0" w:space="0" w:color="auto"/>
              </w:divBdr>
            </w:div>
            <w:div w:id="470562811">
              <w:marLeft w:val="0"/>
              <w:marRight w:val="0"/>
              <w:marTop w:val="0"/>
              <w:marBottom w:val="0"/>
              <w:divBdr>
                <w:top w:val="none" w:sz="0" w:space="0" w:color="auto"/>
                <w:left w:val="none" w:sz="0" w:space="0" w:color="auto"/>
                <w:bottom w:val="none" w:sz="0" w:space="0" w:color="auto"/>
                <w:right w:val="none" w:sz="0" w:space="0" w:color="auto"/>
              </w:divBdr>
            </w:div>
            <w:div w:id="1068653560">
              <w:marLeft w:val="0"/>
              <w:marRight w:val="0"/>
              <w:marTop w:val="0"/>
              <w:marBottom w:val="0"/>
              <w:divBdr>
                <w:top w:val="none" w:sz="0" w:space="0" w:color="auto"/>
                <w:left w:val="none" w:sz="0" w:space="0" w:color="auto"/>
                <w:bottom w:val="none" w:sz="0" w:space="0" w:color="auto"/>
                <w:right w:val="none" w:sz="0" w:space="0" w:color="auto"/>
              </w:divBdr>
            </w:div>
            <w:div w:id="1473983131">
              <w:marLeft w:val="0"/>
              <w:marRight w:val="0"/>
              <w:marTop w:val="0"/>
              <w:marBottom w:val="0"/>
              <w:divBdr>
                <w:top w:val="none" w:sz="0" w:space="0" w:color="auto"/>
                <w:left w:val="none" w:sz="0" w:space="0" w:color="auto"/>
                <w:bottom w:val="none" w:sz="0" w:space="0" w:color="auto"/>
                <w:right w:val="none" w:sz="0" w:space="0" w:color="auto"/>
              </w:divBdr>
            </w:div>
            <w:div w:id="219558368">
              <w:marLeft w:val="0"/>
              <w:marRight w:val="0"/>
              <w:marTop w:val="0"/>
              <w:marBottom w:val="0"/>
              <w:divBdr>
                <w:top w:val="none" w:sz="0" w:space="0" w:color="auto"/>
                <w:left w:val="none" w:sz="0" w:space="0" w:color="auto"/>
                <w:bottom w:val="none" w:sz="0" w:space="0" w:color="auto"/>
                <w:right w:val="none" w:sz="0" w:space="0" w:color="auto"/>
              </w:divBdr>
            </w:div>
            <w:div w:id="1900744183">
              <w:marLeft w:val="0"/>
              <w:marRight w:val="0"/>
              <w:marTop w:val="0"/>
              <w:marBottom w:val="0"/>
              <w:divBdr>
                <w:top w:val="none" w:sz="0" w:space="0" w:color="auto"/>
                <w:left w:val="none" w:sz="0" w:space="0" w:color="auto"/>
                <w:bottom w:val="none" w:sz="0" w:space="0" w:color="auto"/>
                <w:right w:val="none" w:sz="0" w:space="0" w:color="auto"/>
              </w:divBdr>
            </w:div>
            <w:div w:id="945307008">
              <w:marLeft w:val="0"/>
              <w:marRight w:val="0"/>
              <w:marTop w:val="0"/>
              <w:marBottom w:val="0"/>
              <w:divBdr>
                <w:top w:val="none" w:sz="0" w:space="0" w:color="auto"/>
                <w:left w:val="none" w:sz="0" w:space="0" w:color="auto"/>
                <w:bottom w:val="none" w:sz="0" w:space="0" w:color="auto"/>
                <w:right w:val="none" w:sz="0" w:space="0" w:color="auto"/>
              </w:divBdr>
            </w:div>
            <w:div w:id="1749157739">
              <w:marLeft w:val="0"/>
              <w:marRight w:val="0"/>
              <w:marTop w:val="0"/>
              <w:marBottom w:val="0"/>
              <w:divBdr>
                <w:top w:val="none" w:sz="0" w:space="0" w:color="auto"/>
                <w:left w:val="none" w:sz="0" w:space="0" w:color="auto"/>
                <w:bottom w:val="none" w:sz="0" w:space="0" w:color="auto"/>
                <w:right w:val="none" w:sz="0" w:space="0" w:color="auto"/>
              </w:divBdr>
            </w:div>
            <w:div w:id="763695639">
              <w:marLeft w:val="0"/>
              <w:marRight w:val="0"/>
              <w:marTop w:val="0"/>
              <w:marBottom w:val="0"/>
              <w:divBdr>
                <w:top w:val="none" w:sz="0" w:space="0" w:color="auto"/>
                <w:left w:val="none" w:sz="0" w:space="0" w:color="auto"/>
                <w:bottom w:val="none" w:sz="0" w:space="0" w:color="auto"/>
                <w:right w:val="none" w:sz="0" w:space="0" w:color="auto"/>
              </w:divBdr>
            </w:div>
            <w:div w:id="455832081">
              <w:marLeft w:val="0"/>
              <w:marRight w:val="0"/>
              <w:marTop w:val="0"/>
              <w:marBottom w:val="0"/>
              <w:divBdr>
                <w:top w:val="none" w:sz="0" w:space="0" w:color="auto"/>
                <w:left w:val="none" w:sz="0" w:space="0" w:color="auto"/>
                <w:bottom w:val="none" w:sz="0" w:space="0" w:color="auto"/>
                <w:right w:val="none" w:sz="0" w:space="0" w:color="auto"/>
              </w:divBdr>
            </w:div>
            <w:div w:id="431779463">
              <w:marLeft w:val="0"/>
              <w:marRight w:val="0"/>
              <w:marTop w:val="0"/>
              <w:marBottom w:val="0"/>
              <w:divBdr>
                <w:top w:val="none" w:sz="0" w:space="0" w:color="auto"/>
                <w:left w:val="none" w:sz="0" w:space="0" w:color="auto"/>
                <w:bottom w:val="none" w:sz="0" w:space="0" w:color="auto"/>
                <w:right w:val="none" w:sz="0" w:space="0" w:color="auto"/>
              </w:divBdr>
            </w:div>
            <w:div w:id="1326468762">
              <w:marLeft w:val="0"/>
              <w:marRight w:val="0"/>
              <w:marTop w:val="0"/>
              <w:marBottom w:val="0"/>
              <w:divBdr>
                <w:top w:val="none" w:sz="0" w:space="0" w:color="auto"/>
                <w:left w:val="none" w:sz="0" w:space="0" w:color="auto"/>
                <w:bottom w:val="none" w:sz="0" w:space="0" w:color="auto"/>
                <w:right w:val="none" w:sz="0" w:space="0" w:color="auto"/>
              </w:divBdr>
            </w:div>
            <w:div w:id="263415935">
              <w:marLeft w:val="0"/>
              <w:marRight w:val="0"/>
              <w:marTop w:val="0"/>
              <w:marBottom w:val="0"/>
              <w:divBdr>
                <w:top w:val="none" w:sz="0" w:space="0" w:color="auto"/>
                <w:left w:val="none" w:sz="0" w:space="0" w:color="auto"/>
                <w:bottom w:val="none" w:sz="0" w:space="0" w:color="auto"/>
                <w:right w:val="none" w:sz="0" w:space="0" w:color="auto"/>
              </w:divBdr>
            </w:div>
            <w:div w:id="1912150718">
              <w:marLeft w:val="0"/>
              <w:marRight w:val="0"/>
              <w:marTop w:val="0"/>
              <w:marBottom w:val="0"/>
              <w:divBdr>
                <w:top w:val="none" w:sz="0" w:space="0" w:color="auto"/>
                <w:left w:val="none" w:sz="0" w:space="0" w:color="auto"/>
                <w:bottom w:val="none" w:sz="0" w:space="0" w:color="auto"/>
                <w:right w:val="none" w:sz="0" w:space="0" w:color="auto"/>
              </w:divBdr>
            </w:div>
            <w:div w:id="33577909">
              <w:marLeft w:val="0"/>
              <w:marRight w:val="0"/>
              <w:marTop w:val="0"/>
              <w:marBottom w:val="0"/>
              <w:divBdr>
                <w:top w:val="none" w:sz="0" w:space="0" w:color="auto"/>
                <w:left w:val="none" w:sz="0" w:space="0" w:color="auto"/>
                <w:bottom w:val="none" w:sz="0" w:space="0" w:color="auto"/>
                <w:right w:val="none" w:sz="0" w:space="0" w:color="auto"/>
              </w:divBdr>
            </w:div>
            <w:div w:id="1255279670">
              <w:marLeft w:val="0"/>
              <w:marRight w:val="0"/>
              <w:marTop w:val="0"/>
              <w:marBottom w:val="0"/>
              <w:divBdr>
                <w:top w:val="none" w:sz="0" w:space="0" w:color="auto"/>
                <w:left w:val="none" w:sz="0" w:space="0" w:color="auto"/>
                <w:bottom w:val="none" w:sz="0" w:space="0" w:color="auto"/>
                <w:right w:val="none" w:sz="0" w:space="0" w:color="auto"/>
              </w:divBdr>
            </w:div>
            <w:div w:id="1856118509">
              <w:marLeft w:val="0"/>
              <w:marRight w:val="0"/>
              <w:marTop w:val="0"/>
              <w:marBottom w:val="0"/>
              <w:divBdr>
                <w:top w:val="none" w:sz="0" w:space="0" w:color="auto"/>
                <w:left w:val="none" w:sz="0" w:space="0" w:color="auto"/>
                <w:bottom w:val="none" w:sz="0" w:space="0" w:color="auto"/>
                <w:right w:val="none" w:sz="0" w:space="0" w:color="auto"/>
              </w:divBdr>
            </w:div>
            <w:div w:id="1867021633">
              <w:marLeft w:val="0"/>
              <w:marRight w:val="0"/>
              <w:marTop w:val="0"/>
              <w:marBottom w:val="0"/>
              <w:divBdr>
                <w:top w:val="none" w:sz="0" w:space="0" w:color="auto"/>
                <w:left w:val="none" w:sz="0" w:space="0" w:color="auto"/>
                <w:bottom w:val="none" w:sz="0" w:space="0" w:color="auto"/>
                <w:right w:val="none" w:sz="0" w:space="0" w:color="auto"/>
              </w:divBdr>
            </w:div>
            <w:div w:id="1345008973">
              <w:marLeft w:val="0"/>
              <w:marRight w:val="0"/>
              <w:marTop w:val="0"/>
              <w:marBottom w:val="0"/>
              <w:divBdr>
                <w:top w:val="none" w:sz="0" w:space="0" w:color="auto"/>
                <w:left w:val="none" w:sz="0" w:space="0" w:color="auto"/>
                <w:bottom w:val="none" w:sz="0" w:space="0" w:color="auto"/>
                <w:right w:val="none" w:sz="0" w:space="0" w:color="auto"/>
              </w:divBdr>
            </w:div>
            <w:div w:id="1959025068">
              <w:marLeft w:val="0"/>
              <w:marRight w:val="0"/>
              <w:marTop w:val="0"/>
              <w:marBottom w:val="0"/>
              <w:divBdr>
                <w:top w:val="none" w:sz="0" w:space="0" w:color="auto"/>
                <w:left w:val="none" w:sz="0" w:space="0" w:color="auto"/>
                <w:bottom w:val="none" w:sz="0" w:space="0" w:color="auto"/>
                <w:right w:val="none" w:sz="0" w:space="0" w:color="auto"/>
              </w:divBdr>
            </w:div>
            <w:div w:id="1338536289">
              <w:marLeft w:val="0"/>
              <w:marRight w:val="0"/>
              <w:marTop w:val="0"/>
              <w:marBottom w:val="0"/>
              <w:divBdr>
                <w:top w:val="none" w:sz="0" w:space="0" w:color="auto"/>
                <w:left w:val="none" w:sz="0" w:space="0" w:color="auto"/>
                <w:bottom w:val="none" w:sz="0" w:space="0" w:color="auto"/>
                <w:right w:val="none" w:sz="0" w:space="0" w:color="auto"/>
              </w:divBdr>
            </w:div>
            <w:div w:id="1364404496">
              <w:marLeft w:val="0"/>
              <w:marRight w:val="0"/>
              <w:marTop w:val="0"/>
              <w:marBottom w:val="0"/>
              <w:divBdr>
                <w:top w:val="none" w:sz="0" w:space="0" w:color="auto"/>
                <w:left w:val="none" w:sz="0" w:space="0" w:color="auto"/>
                <w:bottom w:val="none" w:sz="0" w:space="0" w:color="auto"/>
                <w:right w:val="none" w:sz="0" w:space="0" w:color="auto"/>
              </w:divBdr>
            </w:div>
            <w:div w:id="1404794167">
              <w:marLeft w:val="0"/>
              <w:marRight w:val="0"/>
              <w:marTop w:val="0"/>
              <w:marBottom w:val="0"/>
              <w:divBdr>
                <w:top w:val="none" w:sz="0" w:space="0" w:color="auto"/>
                <w:left w:val="none" w:sz="0" w:space="0" w:color="auto"/>
                <w:bottom w:val="none" w:sz="0" w:space="0" w:color="auto"/>
                <w:right w:val="none" w:sz="0" w:space="0" w:color="auto"/>
              </w:divBdr>
            </w:div>
            <w:div w:id="20079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7976">
      <w:bodyDiv w:val="1"/>
      <w:marLeft w:val="0"/>
      <w:marRight w:val="0"/>
      <w:marTop w:val="0"/>
      <w:marBottom w:val="0"/>
      <w:divBdr>
        <w:top w:val="none" w:sz="0" w:space="0" w:color="auto"/>
        <w:left w:val="none" w:sz="0" w:space="0" w:color="auto"/>
        <w:bottom w:val="none" w:sz="0" w:space="0" w:color="auto"/>
        <w:right w:val="none" w:sz="0" w:space="0" w:color="auto"/>
      </w:divBdr>
      <w:divsChild>
        <w:div w:id="925187430">
          <w:marLeft w:val="0"/>
          <w:marRight w:val="0"/>
          <w:marTop w:val="0"/>
          <w:marBottom w:val="0"/>
          <w:divBdr>
            <w:top w:val="none" w:sz="0" w:space="0" w:color="auto"/>
            <w:left w:val="none" w:sz="0" w:space="0" w:color="auto"/>
            <w:bottom w:val="none" w:sz="0" w:space="0" w:color="auto"/>
            <w:right w:val="none" w:sz="0" w:space="0" w:color="auto"/>
          </w:divBdr>
          <w:divsChild>
            <w:div w:id="1821923038">
              <w:marLeft w:val="0"/>
              <w:marRight w:val="0"/>
              <w:marTop w:val="0"/>
              <w:marBottom w:val="0"/>
              <w:divBdr>
                <w:top w:val="none" w:sz="0" w:space="0" w:color="auto"/>
                <w:left w:val="none" w:sz="0" w:space="0" w:color="auto"/>
                <w:bottom w:val="none" w:sz="0" w:space="0" w:color="auto"/>
                <w:right w:val="none" w:sz="0" w:space="0" w:color="auto"/>
              </w:divBdr>
            </w:div>
            <w:div w:id="672339664">
              <w:marLeft w:val="0"/>
              <w:marRight w:val="0"/>
              <w:marTop w:val="0"/>
              <w:marBottom w:val="0"/>
              <w:divBdr>
                <w:top w:val="none" w:sz="0" w:space="0" w:color="auto"/>
                <w:left w:val="none" w:sz="0" w:space="0" w:color="auto"/>
                <w:bottom w:val="none" w:sz="0" w:space="0" w:color="auto"/>
                <w:right w:val="none" w:sz="0" w:space="0" w:color="auto"/>
              </w:divBdr>
            </w:div>
            <w:div w:id="1254628532">
              <w:marLeft w:val="0"/>
              <w:marRight w:val="0"/>
              <w:marTop w:val="0"/>
              <w:marBottom w:val="0"/>
              <w:divBdr>
                <w:top w:val="none" w:sz="0" w:space="0" w:color="auto"/>
                <w:left w:val="none" w:sz="0" w:space="0" w:color="auto"/>
                <w:bottom w:val="none" w:sz="0" w:space="0" w:color="auto"/>
                <w:right w:val="none" w:sz="0" w:space="0" w:color="auto"/>
              </w:divBdr>
            </w:div>
            <w:div w:id="606081954">
              <w:marLeft w:val="0"/>
              <w:marRight w:val="0"/>
              <w:marTop w:val="0"/>
              <w:marBottom w:val="0"/>
              <w:divBdr>
                <w:top w:val="none" w:sz="0" w:space="0" w:color="auto"/>
                <w:left w:val="none" w:sz="0" w:space="0" w:color="auto"/>
                <w:bottom w:val="none" w:sz="0" w:space="0" w:color="auto"/>
                <w:right w:val="none" w:sz="0" w:space="0" w:color="auto"/>
              </w:divBdr>
            </w:div>
            <w:div w:id="1049377626">
              <w:marLeft w:val="0"/>
              <w:marRight w:val="0"/>
              <w:marTop w:val="0"/>
              <w:marBottom w:val="0"/>
              <w:divBdr>
                <w:top w:val="none" w:sz="0" w:space="0" w:color="auto"/>
                <w:left w:val="none" w:sz="0" w:space="0" w:color="auto"/>
                <w:bottom w:val="none" w:sz="0" w:space="0" w:color="auto"/>
                <w:right w:val="none" w:sz="0" w:space="0" w:color="auto"/>
              </w:divBdr>
            </w:div>
            <w:div w:id="152993627">
              <w:marLeft w:val="0"/>
              <w:marRight w:val="0"/>
              <w:marTop w:val="0"/>
              <w:marBottom w:val="0"/>
              <w:divBdr>
                <w:top w:val="none" w:sz="0" w:space="0" w:color="auto"/>
                <w:left w:val="none" w:sz="0" w:space="0" w:color="auto"/>
                <w:bottom w:val="none" w:sz="0" w:space="0" w:color="auto"/>
                <w:right w:val="none" w:sz="0" w:space="0" w:color="auto"/>
              </w:divBdr>
            </w:div>
            <w:div w:id="1935284886">
              <w:marLeft w:val="0"/>
              <w:marRight w:val="0"/>
              <w:marTop w:val="0"/>
              <w:marBottom w:val="0"/>
              <w:divBdr>
                <w:top w:val="none" w:sz="0" w:space="0" w:color="auto"/>
                <w:left w:val="none" w:sz="0" w:space="0" w:color="auto"/>
                <w:bottom w:val="none" w:sz="0" w:space="0" w:color="auto"/>
                <w:right w:val="none" w:sz="0" w:space="0" w:color="auto"/>
              </w:divBdr>
            </w:div>
            <w:div w:id="1806004534">
              <w:marLeft w:val="0"/>
              <w:marRight w:val="0"/>
              <w:marTop w:val="0"/>
              <w:marBottom w:val="0"/>
              <w:divBdr>
                <w:top w:val="none" w:sz="0" w:space="0" w:color="auto"/>
                <w:left w:val="none" w:sz="0" w:space="0" w:color="auto"/>
                <w:bottom w:val="none" w:sz="0" w:space="0" w:color="auto"/>
                <w:right w:val="none" w:sz="0" w:space="0" w:color="auto"/>
              </w:divBdr>
            </w:div>
            <w:div w:id="1497453948">
              <w:marLeft w:val="0"/>
              <w:marRight w:val="0"/>
              <w:marTop w:val="0"/>
              <w:marBottom w:val="0"/>
              <w:divBdr>
                <w:top w:val="none" w:sz="0" w:space="0" w:color="auto"/>
                <w:left w:val="none" w:sz="0" w:space="0" w:color="auto"/>
                <w:bottom w:val="none" w:sz="0" w:space="0" w:color="auto"/>
                <w:right w:val="none" w:sz="0" w:space="0" w:color="auto"/>
              </w:divBdr>
            </w:div>
            <w:div w:id="320471901">
              <w:marLeft w:val="0"/>
              <w:marRight w:val="0"/>
              <w:marTop w:val="0"/>
              <w:marBottom w:val="0"/>
              <w:divBdr>
                <w:top w:val="none" w:sz="0" w:space="0" w:color="auto"/>
                <w:left w:val="none" w:sz="0" w:space="0" w:color="auto"/>
                <w:bottom w:val="none" w:sz="0" w:space="0" w:color="auto"/>
                <w:right w:val="none" w:sz="0" w:space="0" w:color="auto"/>
              </w:divBdr>
            </w:div>
            <w:div w:id="277108019">
              <w:marLeft w:val="0"/>
              <w:marRight w:val="0"/>
              <w:marTop w:val="0"/>
              <w:marBottom w:val="0"/>
              <w:divBdr>
                <w:top w:val="none" w:sz="0" w:space="0" w:color="auto"/>
                <w:left w:val="none" w:sz="0" w:space="0" w:color="auto"/>
                <w:bottom w:val="none" w:sz="0" w:space="0" w:color="auto"/>
                <w:right w:val="none" w:sz="0" w:space="0" w:color="auto"/>
              </w:divBdr>
            </w:div>
            <w:div w:id="876430439">
              <w:marLeft w:val="0"/>
              <w:marRight w:val="0"/>
              <w:marTop w:val="0"/>
              <w:marBottom w:val="0"/>
              <w:divBdr>
                <w:top w:val="none" w:sz="0" w:space="0" w:color="auto"/>
                <w:left w:val="none" w:sz="0" w:space="0" w:color="auto"/>
                <w:bottom w:val="none" w:sz="0" w:space="0" w:color="auto"/>
                <w:right w:val="none" w:sz="0" w:space="0" w:color="auto"/>
              </w:divBdr>
            </w:div>
            <w:div w:id="1247543747">
              <w:marLeft w:val="0"/>
              <w:marRight w:val="0"/>
              <w:marTop w:val="0"/>
              <w:marBottom w:val="0"/>
              <w:divBdr>
                <w:top w:val="none" w:sz="0" w:space="0" w:color="auto"/>
                <w:left w:val="none" w:sz="0" w:space="0" w:color="auto"/>
                <w:bottom w:val="none" w:sz="0" w:space="0" w:color="auto"/>
                <w:right w:val="none" w:sz="0" w:space="0" w:color="auto"/>
              </w:divBdr>
            </w:div>
            <w:div w:id="749886578">
              <w:marLeft w:val="0"/>
              <w:marRight w:val="0"/>
              <w:marTop w:val="0"/>
              <w:marBottom w:val="0"/>
              <w:divBdr>
                <w:top w:val="none" w:sz="0" w:space="0" w:color="auto"/>
                <w:left w:val="none" w:sz="0" w:space="0" w:color="auto"/>
                <w:bottom w:val="none" w:sz="0" w:space="0" w:color="auto"/>
                <w:right w:val="none" w:sz="0" w:space="0" w:color="auto"/>
              </w:divBdr>
            </w:div>
            <w:div w:id="377316746">
              <w:marLeft w:val="0"/>
              <w:marRight w:val="0"/>
              <w:marTop w:val="0"/>
              <w:marBottom w:val="0"/>
              <w:divBdr>
                <w:top w:val="none" w:sz="0" w:space="0" w:color="auto"/>
                <w:left w:val="none" w:sz="0" w:space="0" w:color="auto"/>
                <w:bottom w:val="none" w:sz="0" w:space="0" w:color="auto"/>
                <w:right w:val="none" w:sz="0" w:space="0" w:color="auto"/>
              </w:divBdr>
            </w:div>
            <w:div w:id="299657978">
              <w:marLeft w:val="0"/>
              <w:marRight w:val="0"/>
              <w:marTop w:val="0"/>
              <w:marBottom w:val="0"/>
              <w:divBdr>
                <w:top w:val="none" w:sz="0" w:space="0" w:color="auto"/>
                <w:left w:val="none" w:sz="0" w:space="0" w:color="auto"/>
                <w:bottom w:val="none" w:sz="0" w:space="0" w:color="auto"/>
                <w:right w:val="none" w:sz="0" w:space="0" w:color="auto"/>
              </w:divBdr>
            </w:div>
            <w:div w:id="443109708">
              <w:marLeft w:val="0"/>
              <w:marRight w:val="0"/>
              <w:marTop w:val="0"/>
              <w:marBottom w:val="0"/>
              <w:divBdr>
                <w:top w:val="none" w:sz="0" w:space="0" w:color="auto"/>
                <w:left w:val="none" w:sz="0" w:space="0" w:color="auto"/>
                <w:bottom w:val="none" w:sz="0" w:space="0" w:color="auto"/>
                <w:right w:val="none" w:sz="0" w:space="0" w:color="auto"/>
              </w:divBdr>
            </w:div>
            <w:div w:id="2084520996">
              <w:marLeft w:val="0"/>
              <w:marRight w:val="0"/>
              <w:marTop w:val="0"/>
              <w:marBottom w:val="0"/>
              <w:divBdr>
                <w:top w:val="none" w:sz="0" w:space="0" w:color="auto"/>
                <w:left w:val="none" w:sz="0" w:space="0" w:color="auto"/>
                <w:bottom w:val="none" w:sz="0" w:space="0" w:color="auto"/>
                <w:right w:val="none" w:sz="0" w:space="0" w:color="auto"/>
              </w:divBdr>
            </w:div>
            <w:div w:id="664163890">
              <w:marLeft w:val="0"/>
              <w:marRight w:val="0"/>
              <w:marTop w:val="0"/>
              <w:marBottom w:val="0"/>
              <w:divBdr>
                <w:top w:val="none" w:sz="0" w:space="0" w:color="auto"/>
                <w:left w:val="none" w:sz="0" w:space="0" w:color="auto"/>
                <w:bottom w:val="none" w:sz="0" w:space="0" w:color="auto"/>
                <w:right w:val="none" w:sz="0" w:space="0" w:color="auto"/>
              </w:divBdr>
            </w:div>
            <w:div w:id="1501580368">
              <w:marLeft w:val="0"/>
              <w:marRight w:val="0"/>
              <w:marTop w:val="0"/>
              <w:marBottom w:val="0"/>
              <w:divBdr>
                <w:top w:val="none" w:sz="0" w:space="0" w:color="auto"/>
                <w:left w:val="none" w:sz="0" w:space="0" w:color="auto"/>
                <w:bottom w:val="none" w:sz="0" w:space="0" w:color="auto"/>
                <w:right w:val="none" w:sz="0" w:space="0" w:color="auto"/>
              </w:divBdr>
            </w:div>
            <w:div w:id="775708869">
              <w:marLeft w:val="0"/>
              <w:marRight w:val="0"/>
              <w:marTop w:val="0"/>
              <w:marBottom w:val="0"/>
              <w:divBdr>
                <w:top w:val="none" w:sz="0" w:space="0" w:color="auto"/>
                <w:left w:val="none" w:sz="0" w:space="0" w:color="auto"/>
                <w:bottom w:val="none" w:sz="0" w:space="0" w:color="auto"/>
                <w:right w:val="none" w:sz="0" w:space="0" w:color="auto"/>
              </w:divBdr>
            </w:div>
            <w:div w:id="125858735">
              <w:marLeft w:val="0"/>
              <w:marRight w:val="0"/>
              <w:marTop w:val="0"/>
              <w:marBottom w:val="0"/>
              <w:divBdr>
                <w:top w:val="none" w:sz="0" w:space="0" w:color="auto"/>
                <w:left w:val="none" w:sz="0" w:space="0" w:color="auto"/>
                <w:bottom w:val="none" w:sz="0" w:space="0" w:color="auto"/>
                <w:right w:val="none" w:sz="0" w:space="0" w:color="auto"/>
              </w:divBdr>
            </w:div>
            <w:div w:id="790631342">
              <w:marLeft w:val="0"/>
              <w:marRight w:val="0"/>
              <w:marTop w:val="0"/>
              <w:marBottom w:val="0"/>
              <w:divBdr>
                <w:top w:val="none" w:sz="0" w:space="0" w:color="auto"/>
                <w:left w:val="none" w:sz="0" w:space="0" w:color="auto"/>
                <w:bottom w:val="none" w:sz="0" w:space="0" w:color="auto"/>
                <w:right w:val="none" w:sz="0" w:space="0" w:color="auto"/>
              </w:divBdr>
            </w:div>
            <w:div w:id="50808706">
              <w:marLeft w:val="0"/>
              <w:marRight w:val="0"/>
              <w:marTop w:val="0"/>
              <w:marBottom w:val="0"/>
              <w:divBdr>
                <w:top w:val="none" w:sz="0" w:space="0" w:color="auto"/>
                <w:left w:val="none" w:sz="0" w:space="0" w:color="auto"/>
                <w:bottom w:val="none" w:sz="0" w:space="0" w:color="auto"/>
                <w:right w:val="none" w:sz="0" w:space="0" w:color="auto"/>
              </w:divBdr>
            </w:div>
            <w:div w:id="1974943999">
              <w:marLeft w:val="0"/>
              <w:marRight w:val="0"/>
              <w:marTop w:val="0"/>
              <w:marBottom w:val="0"/>
              <w:divBdr>
                <w:top w:val="none" w:sz="0" w:space="0" w:color="auto"/>
                <w:left w:val="none" w:sz="0" w:space="0" w:color="auto"/>
                <w:bottom w:val="none" w:sz="0" w:space="0" w:color="auto"/>
                <w:right w:val="none" w:sz="0" w:space="0" w:color="auto"/>
              </w:divBdr>
            </w:div>
            <w:div w:id="219440108">
              <w:marLeft w:val="0"/>
              <w:marRight w:val="0"/>
              <w:marTop w:val="0"/>
              <w:marBottom w:val="0"/>
              <w:divBdr>
                <w:top w:val="none" w:sz="0" w:space="0" w:color="auto"/>
                <w:left w:val="none" w:sz="0" w:space="0" w:color="auto"/>
                <w:bottom w:val="none" w:sz="0" w:space="0" w:color="auto"/>
                <w:right w:val="none" w:sz="0" w:space="0" w:color="auto"/>
              </w:divBdr>
            </w:div>
            <w:div w:id="75632152">
              <w:marLeft w:val="0"/>
              <w:marRight w:val="0"/>
              <w:marTop w:val="0"/>
              <w:marBottom w:val="0"/>
              <w:divBdr>
                <w:top w:val="none" w:sz="0" w:space="0" w:color="auto"/>
                <w:left w:val="none" w:sz="0" w:space="0" w:color="auto"/>
                <w:bottom w:val="none" w:sz="0" w:space="0" w:color="auto"/>
                <w:right w:val="none" w:sz="0" w:space="0" w:color="auto"/>
              </w:divBdr>
            </w:div>
            <w:div w:id="1099910823">
              <w:marLeft w:val="0"/>
              <w:marRight w:val="0"/>
              <w:marTop w:val="0"/>
              <w:marBottom w:val="0"/>
              <w:divBdr>
                <w:top w:val="none" w:sz="0" w:space="0" w:color="auto"/>
                <w:left w:val="none" w:sz="0" w:space="0" w:color="auto"/>
                <w:bottom w:val="none" w:sz="0" w:space="0" w:color="auto"/>
                <w:right w:val="none" w:sz="0" w:space="0" w:color="auto"/>
              </w:divBdr>
            </w:div>
            <w:div w:id="708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bi\AppData\Local\Microsoft\Office\16.0\DTS\en-IN%7bDF1DD32A-89E9-45C6-92AF-7FE4481E7384%7d\%7b15280A3F-0457-4BA4-8378-194A1BCA180E%7dtf02786999_win32.dotx" TargetMode="External"/></Relationships>
</file>

<file path=word/theme/theme1.xml><?xml version="1.0" encoding="utf-8"?>
<a:theme xmlns:a="http://schemas.openxmlformats.org/drawingml/2006/main" name="Gallery">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302C2D9-9312-4FD8-980B-00C3870B800B}">
  <ds:schemaRefs>
    <ds:schemaRef ds:uri="http://schemas.openxmlformats.org/officeDocument/2006/bibliography"/>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{15280A3F-0457-4BA4-8378-194A1BCA180E}tf02786999_win32</Template>
  <TotalTime>377</TotalTime>
  <Pages>1</Pages>
  <Words>3404</Words>
  <Characters>19406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sambi</dc:creator>
  <cp:keywords/>
  <dc:description/>
  <cp:lastModifiedBy>deeptesh rout</cp:lastModifiedBy>
  <cp:revision>33</cp:revision>
  <cp:lastPrinted>2024-10-22T13:57:00Z</cp:lastPrinted>
  <dcterms:created xsi:type="dcterms:W3CDTF">2024-10-07T06:01:00Z</dcterms:created>
  <dcterms:modified xsi:type="dcterms:W3CDTF">2024-10-22T13:57:00Z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